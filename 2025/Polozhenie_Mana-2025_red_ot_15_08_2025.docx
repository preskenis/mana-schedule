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4400" w:rsidRPr="00F417FF" w:rsidRDefault="00F94400" w:rsidP="00AF5F3A">
      <w:pPr>
        <w:widowControl w:val="0"/>
        <w:rPr>
          <w:sz w:val="24"/>
          <w:szCs w:val="28"/>
          <w:lang w:val="en-US"/>
        </w:rPr>
      </w:pPr>
      <w:bookmarkStart w:id="0" w:name="_GoBack"/>
      <w:bookmarkEnd w:id="0"/>
    </w:p>
    <w:p w:rsidR="00F94400" w:rsidRPr="00F04E9D" w:rsidRDefault="00F94400" w:rsidP="00AF5F3A">
      <w:pPr>
        <w:widowControl w:val="0"/>
        <w:rPr>
          <w:sz w:val="24"/>
          <w:szCs w:val="28"/>
        </w:rPr>
      </w:pPr>
    </w:p>
    <w:p w:rsidR="00F94400" w:rsidRPr="00F04E9D" w:rsidRDefault="00F94400" w:rsidP="00AF5F3A">
      <w:pPr>
        <w:widowControl w:val="0"/>
        <w:rPr>
          <w:sz w:val="24"/>
          <w:szCs w:val="28"/>
        </w:rPr>
      </w:pPr>
    </w:p>
    <w:p w:rsidR="00F94400" w:rsidRPr="00F04E9D" w:rsidRDefault="00F94400" w:rsidP="00AF5F3A">
      <w:pPr>
        <w:widowControl w:val="0"/>
        <w:rPr>
          <w:sz w:val="24"/>
          <w:szCs w:val="28"/>
        </w:rPr>
      </w:pPr>
    </w:p>
    <w:p w:rsidR="00F94400" w:rsidRPr="00F04E9D" w:rsidRDefault="00F94400" w:rsidP="00AF5F3A">
      <w:pPr>
        <w:widowControl w:val="0"/>
        <w:rPr>
          <w:sz w:val="24"/>
          <w:szCs w:val="28"/>
        </w:rPr>
      </w:pPr>
    </w:p>
    <w:p w:rsidR="00F94400" w:rsidRPr="00F04E9D" w:rsidRDefault="00F94400" w:rsidP="00AF5F3A">
      <w:pPr>
        <w:widowControl w:val="0"/>
        <w:rPr>
          <w:sz w:val="24"/>
          <w:szCs w:val="28"/>
        </w:rPr>
      </w:pPr>
    </w:p>
    <w:p w:rsidR="00F94400" w:rsidRPr="00F04E9D" w:rsidRDefault="00F94400" w:rsidP="00AF5F3A">
      <w:pPr>
        <w:widowControl w:val="0"/>
        <w:rPr>
          <w:sz w:val="24"/>
          <w:szCs w:val="28"/>
        </w:rPr>
      </w:pPr>
    </w:p>
    <w:p w:rsidR="00F94400" w:rsidRPr="00F04E9D" w:rsidRDefault="00F94400" w:rsidP="00AF5F3A">
      <w:pPr>
        <w:widowControl w:val="0"/>
        <w:rPr>
          <w:sz w:val="24"/>
          <w:szCs w:val="28"/>
        </w:rPr>
      </w:pPr>
    </w:p>
    <w:p w:rsidR="00F94400" w:rsidRPr="00F04E9D" w:rsidRDefault="00F94400" w:rsidP="00AF5F3A">
      <w:pPr>
        <w:widowControl w:val="0"/>
        <w:rPr>
          <w:sz w:val="24"/>
          <w:szCs w:val="28"/>
        </w:rPr>
      </w:pPr>
    </w:p>
    <w:p w:rsidR="00F94400" w:rsidRPr="00F04E9D" w:rsidRDefault="00F94400" w:rsidP="00AF5F3A">
      <w:pPr>
        <w:widowControl w:val="0"/>
        <w:rPr>
          <w:sz w:val="24"/>
          <w:szCs w:val="28"/>
        </w:rPr>
      </w:pPr>
    </w:p>
    <w:p w:rsidR="00F94400" w:rsidRPr="00AE2640" w:rsidRDefault="00F94400" w:rsidP="00AF5F3A">
      <w:pPr>
        <w:widowControl w:val="0"/>
        <w:rPr>
          <w:sz w:val="32"/>
          <w:szCs w:val="32"/>
        </w:rPr>
      </w:pPr>
    </w:p>
    <w:p w:rsidR="00FB230C" w:rsidRDefault="00F94400" w:rsidP="00AF5F3A">
      <w:pPr>
        <w:pStyle w:val="Heading3"/>
        <w:keepNext w:val="0"/>
        <w:widowControl w:val="0"/>
        <w:jc w:val="center"/>
        <w:rPr>
          <w:b/>
          <w:sz w:val="32"/>
          <w:szCs w:val="32"/>
        </w:rPr>
      </w:pPr>
      <w:r w:rsidRPr="008726DC">
        <w:rPr>
          <w:b/>
          <w:sz w:val="72"/>
          <w:szCs w:val="32"/>
        </w:rPr>
        <w:t>ПОЛОЖЕНИЕ</w:t>
      </w:r>
      <w:r w:rsidRPr="00AE2640">
        <w:rPr>
          <w:b/>
          <w:sz w:val="32"/>
          <w:szCs w:val="32"/>
        </w:rPr>
        <w:t xml:space="preserve"> </w:t>
      </w:r>
    </w:p>
    <w:p w:rsidR="00FB230C" w:rsidRPr="00FB230C" w:rsidRDefault="00FB230C" w:rsidP="00FB230C"/>
    <w:p w:rsidR="00FB230C" w:rsidRDefault="00F94400" w:rsidP="00FB230C">
      <w:pPr>
        <w:pStyle w:val="Heading3"/>
        <w:keepNext w:val="0"/>
        <w:widowControl w:val="0"/>
        <w:jc w:val="center"/>
        <w:rPr>
          <w:b/>
          <w:sz w:val="32"/>
          <w:szCs w:val="32"/>
        </w:rPr>
      </w:pPr>
      <w:r w:rsidRPr="00AE2640">
        <w:rPr>
          <w:b/>
          <w:sz w:val="32"/>
          <w:szCs w:val="32"/>
        </w:rPr>
        <w:t>О ПРОВЕДЕНИИ</w:t>
      </w:r>
      <w:r w:rsidR="00FB230C">
        <w:rPr>
          <w:b/>
          <w:sz w:val="32"/>
          <w:szCs w:val="32"/>
        </w:rPr>
        <w:t xml:space="preserve"> </w:t>
      </w:r>
      <w:r w:rsidR="005569D9" w:rsidRPr="00762558">
        <w:rPr>
          <w:b/>
          <w:sz w:val="32"/>
          <w:szCs w:val="32"/>
        </w:rPr>
        <w:t>ТРАДИЦИОННОГО</w:t>
      </w:r>
      <w:r w:rsidRPr="00AE2640">
        <w:rPr>
          <w:b/>
          <w:sz w:val="32"/>
          <w:szCs w:val="32"/>
        </w:rPr>
        <w:t xml:space="preserve"> </w:t>
      </w:r>
    </w:p>
    <w:p w:rsidR="00F94400" w:rsidRPr="00AE2640" w:rsidRDefault="00F94400" w:rsidP="00FB230C">
      <w:pPr>
        <w:pStyle w:val="Heading3"/>
        <w:keepNext w:val="0"/>
        <w:widowControl w:val="0"/>
        <w:jc w:val="center"/>
        <w:rPr>
          <w:b/>
          <w:sz w:val="32"/>
          <w:szCs w:val="32"/>
        </w:rPr>
      </w:pPr>
      <w:r w:rsidRPr="00AE2640">
        <w:rPr>
          <w:b/>
          <w:sz w:val="32"/>
          <w:szCs w:val="32"/>
        </w:rPr>
        <w:t>ТУРИСТИЧЕСКОГО</w:t>
      </w:r>
      <w:r w:rsidR="00FB230C">
        <w:rPr>
          <w:b/>
          <w:sz w:val="32"/>
          <w:szCs w:val="32"/>
        </w:rPr>
        <w:t xml:space="preserve"> </w:t>
      </w:r>
      <w:r w:rsidRPr="00AE2640">
        <w:rPr>
          <w:b/>
          <w:sz w:val="32"/>
          <w:szCs w:val="32"/>
        </w:rPr>
        <w:t>СЛЕТА</w:t>
      </w:r>
    </w:p>
    <w:p w:rsidR="00FB230C" w:rsidRPr="00FB230C" w:rsidRDefault="00FB230C" w:rsidP="00AF5F3A">
      <w:pPr>
        <w:widowControl w:val="0"/>
        <w:jc w:val="center"/>
        <w:rPr>
          <w:b/>
          <w:sz w:val="32"/>
          <w:szCs w:val="32"/>
        </w:rPr>
      </w:pPr>
    </w:p>
    <w:p w:rsidR="00F94400" w:rsidRPr="00FB230C" w:rsidRDefault="00424E48" w:rsidP="00AF5F3A">
      <w:pPr>
        <w:widowControl w:val="0"/>
        <w:jc w:val="center"/>
        <w:rPr>
          <w:b/>
          <w:sz w:val="56"/>
          <w:szCs w:val="32"/>
        </w:rPr>
      </w:pPr>
      <w:r w:rsidRPr="00FB230C">
        <w:rPr>
          <w:b/>
          <w:sz w:val="56"/>
          <w:szCs w:val="32"/>
        </w:rPr>
        <w:t>«</w:t>
      </w:r>
      <w:r w:rsidR="00E342D4" w:rsidRPr="00FB230C">
        <w:rPr>
          <w:b/>
          <w:sz w:val="56"/>
          <w:szCs w:val="32"/>
        </w:rPr>
        <w:t>МАНА</w:t>
      </w:r>
      <w:r w:rsidR="00862FA3">
        <w:rPr>
          <w:b/>
          <w:sz w:val="56"/>
          <w:szCs w:val="32"/>
        </w:rPr>
        <w:t>-</w:t>
      </w:r>
      <w:r w:rsidR="005569D9" w:rsidRPr="00FB230C">
        <w:rPr>
          <w:b/>
          <w:sz w:val="56"/>
          <w:szCs w:val="32"/>
        </w:rPr>
        <w:t>20</w:t>
      </w:r>
      <w:r w:rsidR="00E36BB6">
        <w:rPr>
          <w:b/>
          <w:sz w:val="56"/>
          <w:szCs w:val="32"/>
        </w:rPr>
        <w:t>2</w:t>
      </w:r>
      <w:r w:rsidR="00790249">
        <w:rPr>
          <w:b/>
          <w:sz w:val="56"/>
          <w:szCs w:val="32"/>
        </w:rPr>
        <w:t>5</w:t>
      </w:r>
      <w:r w:rsidR="00F94400" w:rsidRPr="00FB230C">
        <w:rPr>
          <w:b/>
          <w:sz w:val="56"/>
          <w:szCs w:val="32"/>
        </w:rPr>
        <w:t>»</w:t>
      </w:r>
    </w:p>
    <w:p w:rsidR="00F94400" w:rsidRPr="00F04E9D" w:rsidRDefault="00F94400" w:rsidP="00AF5F3A">
      <w:pPr>
        <w:widowControl w:val="0"/>
        <w:jc w:val="center"/>
        <w:rPr>
          <w:b/>
          <w:sz w:val="24"/>
          <w:szCs w:val="28"/>
        </w:rPr>
      </w:pPr>
    </w:p>
    <w:p w:rsidR="00FB230C" w:rsidRDefault="00FB230C" w:rsidP="00AF5F3A">
      <w:pPr>
        <w:widowControl w:val="0"/>
        <w:jc w:val="center"/>
        <w:rPr>
          <w:b/>
          <w:sz w:val="32"/>
          <w:szCs w:val="28"/>
        </w:rPr>
      </w:pPr>
      <w:r>
        <w:rPr>
          <w:b/>
          <w:sz w:val="32"/>
          <w:szCs w:val="28"/>
        </w:rPr>
        <w:t xml:space="preserve">ПОСВЯЩЕННОГО ДНЮ ПОБЕДЫ В </w:t>
      </w:r>
    </w:p>
    <w:p w:rsidR="00F94400" w:rsidRPr="00FB230C" w:rsidRDefault="00FB230C" w:rsidP="00AF5F3A">
      <w:pPr>
        <w:widowControl w:val="0"/>
        <w:jc w:val="center"/>
        <w:rPr>
          <w:b/>
          <w:sz w:val="32"/>
          <w:szCs w:val="28"/>
        </w:rPr>
      </w:pPr>
      <w:r>
        <w:rPr>
          <w:b/>
          <w:sz w:val="32"/>
          <w:szCs w:val="28"/>
        </w:rPr>
        <w:t>ВЕЛИКОЙ ОТЕЧЕСТВЕННОЙ ВОЙНЕ 1941-1945гг.</w:t>
      </w:r>
    </w:p>
    <w:p w:rsidR="00F94400" w:rsidRPr="00F04E9D" w:rsidRDefault="00F94400" w:rsidP="00AF5F3A">
      <w:pPr>
        <w:widowControl w:val="0"/>
        <w:jc w:val="center"/>
        <w:rPr>
          <w:b/>
          <w:sz w:val="24"/>
          <w:szCs w:val="28"/>
        </w:rPr>
      </w:pPr>
    </w:p>
    <w:p w:rsidR="00F94400" w:rsidRPr="00F04E9D" w:rsidRDefault="00F94400" w:rsidP="00AF5F3A">
      <w:pPr>
        <w:widowControl w:val="0"/>
        <w:jc w:val="center"/>
        <w:rPr>
          <w:b/>
          <w:sz w:val="24"/>
          <w:szCs w:val="28"/>
        </w:rPr>
      </w:pPr>
    </w:p>
    <w:tbl>
      <w:tblPr>
        <w:tblW w:w="0" w:type="auto"/>
        <w:tblLook w:val="04A0" w:firstRow="1" w:lastRow="0" w:firstColumn="1" w:lastColumn="0" w:noHBand="0" w:noVBand="1"/>
      </w:tblPr>
      <w:tblGrid>
        <w:gridCol w:w="10280"/>
      </w:tblGrid>
      <w:tr w:rsidR="00E53EE7" w:rsidRPr="0008622A" w:rsidTr="0008622A">
        <w:tc>
          <w:tcPr>
            <w:tcW w:w="10280" w:type="dxa"/>
            <w:shd w:val="clear" w:color="auto" w:fill="auto"/>
          </w:tcPr>
          <w:p w:rsidR="00E53EE7" w:rsidRPr="0008622A" w:rsidRDefault="000038C2" w:rsidP="0008622A">
            <w:pPr>
              <w:widowControl w:val="0"/>
              <w:jc w:val="center"/>
              <w:rPr>
                <w:b/>
                <w:sz w:val="24"/>
                <w:szCs w:val="28"/>
              </w:rPr>
            </w:pPr>
            <w:r w:rsidRPr="0008622A">
              <w:rPr>
                <w:b/>
                <w:noProof/>
                <w:sz w:val="24"/>
                <w:szCs w:val="28"/>
              </w:rPr>
              <w:drawing>
                <wp:inline distT="0" distB="0" distL="0" distR="0">
                  <wp:extent cx="2788920" cy="2788920"/>
                  <wp:effectExtent l="0" t="0" r="0" b="0"/>
                  <wp:docPr id="1" name="Picture 1" descr="ЛОГО М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ЛОГО Мана"/>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8920" cy="2788920"/>
                          </a:xfrm>
                          <a:prstGeom prst="rect">
                            <a:avLst/>
                          </a:prstGeom>
                          <a:noFill/>
                          <a:ln>
                            <a:noFill/>
                          </a:ln>
                        </pic:spPr>
                      </pic:pic>
                    </a:graphicData>
                  </a:graphic>
                </wp:inline>
              </w:drawing>
            </w:r>
          </w:p>
        </w:tc>
      </w:tr>
    </w:tbl>
    <w:p w:rsidR="00F94400" w:rsidRPr="00F04E9D" w:rsidRDefault="00F94400" w:rsidP="00AF5F3A">
      <w:pPr>
        <w:widowControl w:val="0"/>
        <w:jc w:val="center"/>
        <w:rPr>
          <w:b/>
          <w:sz w:val="24"/>
          <w:szCs w:val="28"/>
        </w:rPr>
      </w:pPr>
    </w:p>
    <w:p w:rsidR="00F94400" w:rsidRPr="00F04E9D" w:rsidRDefault="00F94400" w:rsidP="00AF5F3A">
      <w:pPr>
        <w:widowControl w:val="0"/>
        <w:jc w:val="center"/>
        <w:rPr>
          <w:b/>
          <w:sz w:val="24"/>
          <w:szCs w:val="28"/>
        </w:rPr>
      </w:pPr>
    </w:p>
    <w:p w:rsidR="00F94400" w:rsidRPr="00F04E9D" w:rsidRDefault="00F94400" w:rsidP="00AF5F3A">
      <w:pPr>
        <w:widowControl w:val="0"/>
        <w:jc w:val="center"/>
        <w:rPr>
          <w:sz w:val="24"/>
          <w:szCs w:val="28"/>
        </w:rPr>
      </w:pPr>
    </w:p>
    <w:p w:rsidR="00F94400" w:rsidRPr="00F04E9D" w:rsidRDefault="00F94400" w:rsidP="00AF5F3A">
      <w:pPr>
        <w:widowControl w:val="0"/>
        <w:jc w:val="center"/>
        <w:rPr>
          <w:sz w:val="24"/>
          <w:szCs w:val="28"/>
        </w:rPr>
      </w:pPr>
    </w:p>
    <w:p w:rsidR="00F94400" w:rsidRPr="00F04E9D" w:rsidRDefault="00F94400" w:rsidP="00AF5F3A">
      <w:pPr>
        <w:widowControl w:val="0"/>
        <w:jc w:val="center"/>
        <w:rPr>
          <w:sz w:val="24"/>
          <w:szCs w:val="28"/>
        </w:rPr>
      </w:pPr>
    </w:p>
    <w:p w:rsidR="00F94400" w:rsidRPr="00F04E9D" w:rsidRDefault="00F94400" w:rsidP="00AF5F3A">
      <w:pPr>
        <w:widowControl w:val="0"/>
        <w:jc w:val="center"/>
        <w:rPr>
          <w:sz w:val="24"/>
          <w:szCs w:val="28"/>
        </w:rPr>
      </w:pPr>
    </w:p>
    <w:p w:rsidR="00AE2640" w:rsidRDefault="00AE2640" w:rsidP="00AF5F3A">
      <w:pPr>
        <w:widowControl w:val="0"/>
        <w:jc w:val="center"/>
        <w:rPr>
          <w:sz w:val="28"/>
          <w:szCs w:val="28"/>
        </w:rPr>
      </w:pPr>
    </w:p>
    <w:p w:rsidR="00AE2640" w:rsidRDefault="00AE2640" w:rsidP="00AF5F3A">
      <w:pPr>
        <w:widowControl w:val="0"/>
        <w:jc w:val="center"/>
        <w:rPr>
          <w:sz w:val="28"/>
          <w:szCs w:val="28"/>
        </w:rPr>
      </w:pPr>
    </w:p>
    <w:p w:rsidR="00FA44CD" w:rsidRDefault="00FA44CD" w:rsidP="00AF5F3A">
      <w:pPr>
        <w:widowControl w:val="0"/>
        <w:jc w:val="center"/>
        <w:rPr>
          <w:sz w:val="28"/>
          <w:szCs w:val="28"/>
        </w:rPr>
      </w:pPr>
    </w:p>
    <w:p w:rsidR="00F94400" w:rsidRPr="00864CB4" w:rsidRDefault="00424E48" w:rsidP="00AF5F3A">
      <w:pPr>
        <w:widowControl w:val="0"/>
        <w:jc w:val="center"/>
        <w:rPr>
          <w:b/>
          <w:sz w:val="28"/>
          <w:szCs w:val="28"/>
        </w:rPr>
      </w:pPr>
      <w:r w:rsidRPr="00864CB4">
        <w:rPr>
          <w:b/>
          <w:sz w:val="28"/>
          <w:szCs w:val="28"/>
        </w:rPr>
        <w:t>Красноярск 20</w:t>
      </w:r>
      <w:r w:rsidR="00E36BB6">
        <w:rPr>
          <w:b/>
          <w:sz w:val="28"/>
          <w:szCs w:val="28"/>
        </w:rPr>
        <w:t>2</w:t>
      </w:r>
      <w:r w:rsidR="00790249">
        <w:rPr>
          <w:b/>
          <w:sz w:val="28"/>
          <w:szCs w:val="28"/>
        </w:rPr>
        <w:t>5</w:t>
      </w:r>
      <w:r w:rsidR="00F94400" w:rsidRPr="00864CB4">
        <w:rPr>
          <w:b/>
          <w:sz w:val="28"/>
          <w:szCs w:val="28"/>
        </w:rPr>
        <w:t>г.</w:t>
      </w:r>
    </w:p>
    <w:p w:rsidR="00F94400" w:rsidRDefault="00F94400" w:rsidP="00AF5F3A">
      <w:pPr>
        <w:widowControl w:val="0"/>
        <w:jc w:val="center"/>
      </w:pPr>
    </w:p>
    <w:p w:rsidR="009C508F" w:rsidRPr="003509AB" w:rsidRDefault="009C508F" w:rsidP="0051722F">
      <w:pPr>
        <w:widowControl w:val="0"/>
        <w:numPr>
          <w:ilvl w:val="0"/>
          <w:numId w:val="2"/>
        </w:numPr>
        <w:jc w:val="center"/>
        <w:rPr>
          <w:rStyle w:val="postbody1"/>
          <w:b/>
          <w:caps/>
          <w:sz w:val="24"/>
          <w:szCs w:val="24"/>
        </w:rPr>
      </w:pPr>
      <w:r w:rsidRPr="003509AB">
        <w:rPr>
          <w:rStyle w:val="postbody1"/>
          <w:b/>
          <w:caps/>
          <w:sz w:val="24"/>
          <w:szCs w:val="24"/>
        </w:rPr>
        <w:lastRenderedPageBreak/>
        <w:t>ОБЩИЕ ПОЛОЖЕНИЯ</w:t>
      </w:r>
    </w:p>
    <w:p w:rsidR="009C508F" w:rsidRPr="0048271D" w:rsidRDefault="009C508F" w:rsidP="009C508F">
      <w:pPr>
        <w:rPr>
          <w:rStyle w:val="postbody1"/>
          <w:b/>
          <w:caps/>
          <w:sz w:val="20"/>
          <w:szCs w:val="20"/>
        </w:rPr>
      </w:pPr>
    </w:p>
    <w:p w:rsidR="009C508F" w:rsidRPr="0048271D" w:rsidRDefault="009C508F" w:rsidP="00862FA3">
      <w:pPr>
        <w:ind w:right="-1" w:firstLine="360"/>
        <w:jc w:val="both"/>
        <w:rPr>
          <w:rStyle w:val="postbody1"/>
          <w:sz w:val="20"/>
          <w:szCs w:val="20"/>
        </w:rPr>
      </w:pPr>
      <w:r w:rsidRPr="00862FA3">
        <w:rPr>
          <w:rStyle w:val="postbody1"/>
          <w:sz w:val="20"/>
          <w:szCs w:val="20"/>
        </w:rPr>
        <w:t>Традиционный туристический слет «Мана</w:t>
      </w:r>
      <w:r w:rsidR="00862FA3">
        <w:rPr>
          <w:rStyle w:val="postbody1"/>
          <w:sz w:val="20"/>
          <w:szCs w:val="20"/>
        </w:rPr>
        <w:t>»</w:t>
      </w:r>
      <w:r w:rsidRPr="00862FA3">
        <w:rPr>
          <w:rStyle w:val="postbody1"/>
          <w:sz w:val="20"/>
          <w:szCs w:val="20"/>
        </w:rPr>
        <w:t xml:space="preserve"> (далее по тексту Слет)</w:t>
      </w:r>
      <w:r w:rsidR="00862FA3">
        <w:rPr>
          <w:rStyle w:val="postbody1"/>
          <w:sz w:val="20"/>
          <w:szCs w:val="20"/>
        </w:rPr>
        <w:t xml:space="preserve"> </w:t>
      </w:r>
      <w:r w:rsidRPr="00C41DDA">
        <w:rPr>
          <w:rStyle w:val="postbody1"/>
          <w:sz w:val="20"/>
          <w:szCs w:val="20"/>
        </w:rPr>
        <w:t>основан студентами Красноярского Политехнического института</w:t>
      </w:r>
      <w:r w:rsidR="001E239D">
        <w:rPr>
          <w:rStyle w:val="postbody1"/>
          <w:sz w:val="20"/>
          <w:szCs w:val="20"/>
        </w:rPr>
        <w:t xml:space="preserve"> Ю.Н. Донченко, И.В. Запорожцом, А.В. Приходовым, М.П. Сашко</w:t>
      </w:r>
      <w:r w:rsidR="00B60C7E">
        <w:rPr>
          <w:rStyle w:val="postbody1"/>
          <w:sz w:val="20"/>
          <w:szCs w:val="20"/>
        </w:rPr>
        <w:t xml:space="preserve"> </w:t>
      </w:r>
      <w:r w:rsidR="00B60C7E" w:rsidRPr="00C41DDA">
        <w:rPr>
          <w:rStyle w:val="postbody1"/>
          <w:sz w:val="20"/>
          <w:szCs w:val="20"/>
        </w:rPr>
        <w:t>в 1974</w:t>
      </w:r>
      <w:r w:rsidR="00B60C7E">
        <w:rPr>
          <w:rStyle w:val="postbody1"/>
          <w:sz w:val="20"/>
          <w:szCs w:val="20"/>
        </w:rPr>
        <w:t xml:space="preserve"> </w:t>
      </w:r>
      <w:r w:rsidR="00B60C7E" w:rsidRPr="00C41DDA">
        <w:rPr>
          <w:rStyle w:val="postbody1"/>
          <w:sz w:val="20"/>
          <w:szCs w:val="20"/>
        </w:rPr>
        <w:t>г</w:t>
      </w:r>
      <w:r w:rsidR="00B60C7E">
        <w:rPr>
          <w:rStyle w:val="postbody1"/>
          <w:sz w:val="20"/>
          <w:szCs w:val="20"/>
        </w:rPr>
        <w:t>оду. (За что были отмечены на 40ом Слете как «Отцы Слета»)</w:t>
      </w:r>
      <w:r w:rsidRPr="00C41DDA">
        <w:rPr>
          <w:rStyle w:val="postbody1"/>
          <w:sz w:val="20"/>
          <w:szCs w:val="20"/>
        </w:rPr>
        <w:t>.</w:t>
      </w:r>
      <w:r w:rsidR="0000585C">
        <w:rPr>
          <w:rStyle w:val="postbody1"/>
          <w:sz w:val="20"/>
          <w:szCs w:val="20"/>
        </w:rPr>
        <w:t xml:space="preserve"> </w:t>
      </w:r>
      <w:r w:rsidR="00862FA3">
        <w:rPr>
          <w:rStyle w:val="postbody1"/>
          <w:sz w:val="20"/>
          <w:szCs w:val="20"/>
        </w:rPr>
        <w:t>Слет</w:t>
      </w:r>
      <w:r w:rsidRPr="0048271D">
        <w:rPr>
          <w:rStyle w:val="postbody1"/>
          <w:sz w:val="20"/>
          <w:szCs w:val="20"/>
        </w:rPr>
        <w:t xml:space="preserve"> </w:t>
      </w:r>
      <w:r>
        <w:rPr>
          <w:rStyle w:val="postbody1"/>
          <w:sz w:val="20"/>
          <w:szCs w:val="20"/>
        </w:rPr>
        <w:t>проводится ежегодно и посвящен дню П</w:t>
      </w:r>
      <w:r w:rsidRPr="0048271D">
        <w:rPr>
          <w:rStyle w:val="postbody1"/>
          <w:sz w:val="20"/>
          <w:szCs w:val="20"/>
        </w:rPr>
        <w:t>обеды в Великой Отечественной Войне 9-го мая 1945 года.</w:t>
      </w:r>
    </w:p>
    <w:p w:rsidR="009C508F" w:rsidRPr="0048271D" w:rsidRDefault="009C508F" w:rsidP="009C508F">
      <w:pPr>
        <w:rPr>
          <w:rStyle w:val="postbody1"/>
          <w:sz w:val="20"/>
          <w:szCs w:val="20"/>
        </w:rPr>
      </w:pPr>
    </w:p>
    <w:p w:rsidR="009C508F" w:rsidRPr="0048271D" w:rsidRDefault="009C508F" w:rsidP="009C508F">
      <w:pPr>
        <w:ind w:left="918"/>
        <w:jc w:val="center"/>
        <w:rPr>
          <w:rStyle w:val="postbody1"/>
          <w:b/>
          <w:caps/>
          <w:sz w:val="20"/>
          <w:szCs w:val="20"/>
        </w:rPr>
      </w:pPr>
      <w:r w:rsidRPr="0048271D">
        <w:rPr>
          <w:rStyle w:val="postbody1"/>
          <w:b/>
          <w:caps/>
          <w:sz w:val="20"/>
          <w:szCs w:val="20"/>
        </w:rPr>
        <w:t>МЕСТО И СРОКИ ПРОВЕДЕНИЯ</w:t>
      </w:r>
    </w:p>
    <w:p w:rsidR="009C508F" w:rsidRDefault="009C508F" w:rsidP="009C508F">
      <w:pPr>
        <w:rPr>
          <w:rStyle w:val="postbody1"/>
          <w:sz w:val="20"/>
          <w:szCs w:val="20"/>
        </w:rPr>
      </w:pPr>
    </w:p>
    <w:p w:rsidR="009C508F" w:rsidRDefault="009C508F" w:rsidP="00297F99">
      <w:pPr>
        <w:ind w:firstLine="426"/>
        <w:jc w:val="both"/>
        <w:rPr>
          <w:rStyle w:val="postbody1"/>
          <w:sz w:val="20"/>
          <w:szCs w:val="20"/>
        </w:rPr>
      </w:pPr>
      <w:r w:rsidRPr="0048271D">
        <w:rPr>
          <w:rStyle w:val="postbody1"/>
          <w:sz w:val="20"/>
          <w:szCs w:val="20"/>
        </w:rPr>
        <w:t>Слет провод</w:t>
      </w:r>
      <w:r w:rsidR="00862FA3">
        <w:rPr>
          <w:rStyle w:val="postbody1"/>
          <w:sz w:val="20"/>
          <w:szCs w:val="20"/>
        </w:rPr>
        <w:t>ится на правом берегу реки Мана,</w:t>
      </w:r>
      <w:r w:rsidRPr="0048271D">
        <w:rPr>
          <w:rStyle w:val="postbody1"/>
          <w:sz w:val="20"/>
          <w:szCs w:val="20"/>
        </w:rPr>
        <w:t xml:space="preserve"> </w:t>
      </w:r>
      <w:r w:rsidR="00862FA3">
        <w:rPr>
          <w:rStyle w:val="postbody1"/>
          <w:sz w:val="20"/>
          <w:szCs w:val="20"/>
        </w:rPr>
        <w:t xml:space="preserve">в </w:t>
      </w:r>
      <w:r>
        <w:rPr>
          <w:rStyle w:val="postbody1"/>
          <w:sz w:val="20"/>
          <w:szCs w:val="20"/>
        </w:rPr>
        <w:t xml:space="preserve">500 м </w:t>
      </w:r>
      <w:r w:rsidRPr="0048271D">
        <w:rPr>
          <w:rStyle w:val="postbody1"/>
          <w:sz w:val="20"/>
          <w:szCs w:val="20"/>
        </w:rPr>
        <w:t>выше по течению</w:t>
      </w:r>
      <w:r w:rsidR="00862FA3">
        <w:rPr>
          <w:rStyle w:val="postbody1"/>
          <w:sz w:val="20"/>
          <w:szCs w:val="20"/>
        </w:rPr>
        <w:t xml:space="preserve"> от Базы отдыха</w:t>
      </w:r>
      <w:r w:rsidRPr="0048271D">
        <w:rPr>
          <w:rStyle w:val="postbody1"/>
          <w:sz w:val="20"/>
          <w:szCs w:val="20"/>
        </w:rPr>
        <w:t xml:space="preserve"> «Ма</w:t>
      </w:r>
      <w:r>
        <w:rPr>
          <w:rStyle w:val="postbody1"/>
          <w:sz w:val="20"/>
          <w:szCs w:val="20"/>
        </w:rPr>
        <w:t>нск</w:t>
      </w:r>
      <w:r w:rsidR="00862FA3">
        <w:rPr>
          <w:rStyle w:val="postbody1"/>
          <w:sz w:val="20"/>
          <w:szCs w:val="20"/>
        </w:rPr>
        <w:t>ий</w:t>
      </w:r>
      <w:r>
        <w:rPr>
          <w:rStyle w:val="postbody1"/>
          <w:sz w:val="20"/>
          <w:szCs w:val="20"/>
        </w:rPr>
        <w:t xml:space="preserve"> плёс»</w:t>
      </w:r>
      <w:r w:rsidR="00C90C5B">
        <w:rPr>
          <w:rStyle w:val="postbody1"/>
          <w:sz w:val="20"/>
          <w:szCs w:val="20"/>
        </w:rPr>
        <w:t xml:space="preserve"> на территории Экопарка «Манаград»</w:t>
      </w:r>
      <w:r>
        <w:rPr>
          <w:rStyle w:val="postbody1"/>
          <w:sz w:val="20"/>
          <w:szCs w:val="20"/>
        </w:rPr>
        <w:t xml:space="preserve"> </w:t>
      </w:r>
      <w:r w:rsidRPr="004D540A">
        <w:rPr>
          <w:rStyle w:val="postbody1"/>
          <w:sz w:val="20"/>
          <w:szCs w:val="20"/>
        </w:rPr>
        <w:t xml:space="preserve">с </w:t>
      </w:r>
      <w:r w:rsidR="00790249">
        <w:rPr>
          <w:rStyle w:val="postbody1"/>
          <w:sz w:val="20"/>
          <w:szCs w:val="20"/>
        </w:rPr>
        <w:t>22</w:t>
      </w:r>
      <w:r w:rsidR="004D540A">
        <w:rPr>
          <w:rStyle w:val="postbody1"/>
          <w:sz w:val="20"/>
          <w:szCs w:val="20"/>
        </w:rPr>
        <w:t xml:space="preserve"> </w:t>
      </w:r>
      <w:r w:rsidR="00A56060" w:rsidRPr="004D540A">
        <w:rPr>
          <w:rStyle w:val="postbody1"/>
          <w:sz w:val="20"/>
          <w:szCs w:val="20"/>
        </w:rPr>
        <w:t xml:space="preserve">по </w:t>
      </w:r>
      <w:r w:rsidR="00790249">
        <w:rPr>
          <w:rStyle w:val="postbody1"/>
          <w:sz w:val="20"/>
          <w:szCs w:val="20"/>
        </w:rPr>
        <w:t>24</w:t>
      </w:r>
      <w:r w:rsidRPr="004D540A">
        <w:rPr>
          <w:rStyle w:val="postbody1"/>
          <w:sz w:val="20"/>
          <w:szCs w:val="20"/>
        </w:rPr>
        <w:t xml:space="preserve"> </w:t>
      </w:r>
      <w:r w:rsidR="00D540C6">
        <w:rPr>
          <w:rStyle w:val="postbody1"/>
          <w:sz w:val="20"/>
          <w:szCs w:val="20"/>
        </w:rPr>
        <w:t>августа</w:t>
      </w:r>
      <w:r w:rsidRPr="004D540A">
        <w:rPr>
          <w:rStyle w:val="postbody1"/>
          <w:sz w:val="20"/>
          <w:szCs w:val="20"/>
        </w:rPr>
        <w:t xml:space="preserve"> 20</w:t>
      </w:r>
      <w:r w:rsidR="00A2191F">
        <w:rPr>
          <w:rStyle w:val="postbody1"/>
          <w:sz w:val="20"/>
          <w:szCs w:val="20"/>
        </w:rPr>
        <w:t>2</w:t>
      </w:r>
      <w:r w:rsidR="00790249">
        <w:rPr>
          <w:rStyle w:val="postbody1"/>
          <w:sz w:val="20"/>
          <w:szCs w:val="20"/>
        </w:rPr>
        <w:t>5</w:t>
      </w:r>
      <w:r w:rsidRPr="004D540A">
        <w:rPr>
          <w:rStyle w:val="postbody1"/>
          <w:sz w:val="20"/>
          <w:szCs w:val="20"/>
        </w:rPr>
        <w:t xml:space="preserve"> года.</w:t>
      </w:r>
      <w:r w:rsidRPr="0048271D">
        <w:rPr>
          <w:rStyle w:val="postbody1"/>
          <w:sz w:val="20"/>
          <w:szCs w:val="20"/>
        </w:rPr>
        <w:t xml:space="preserve"> </w:t>
      </w:r>
    </w:p>
    <w:p w:rsidR="009C508F" w:rsidRPr="0048271D" w:rsidRDefault="009C508F" w:rsidP="009C508F">
      <w:pPr>
        <w:ind w:left="918"/>
        <w:jc w:val="center"/>
        <w:rPr>
          <w:rStyle w:val="postbody1"/>
          <w:b/>
          <w:caps/>
          <w:sz w:val="20"/>
          <w:szCs w:val="20"/>
        </w:rPr>
      </w:pPr>
      <w:r w:rsidRPr="0048271D">
        <w:br/>
      </w:r>
      <w:r w:rsidRPr="0048271D">
        <w:rPr>
          <w:rStyle w:val="postbody1"/>
          <w:b/>
          <w:caps/>
          <w:sz w:val="20"/>
          <w:szCs w:val="20"/>
        </w:rPr>
        <w:t>ЦЕЛИ И ЗАДАЧИ СЛЕТА</w:t>
      </w:r>
    </w:p>
    <w:p w:rsidR="009C508F" w:rsidRDefault="009C508F" w:rsidP="009C508F">
      <w:pPr>
        <w:rPr>
          <w:rStyle w:val="postbody1"/>
          <w:b/>
          <w:sz w:val="20"/>
          <w:szCs w:val="20"/>
        </w:rPr>
      </w:pPr>
    </w:p>
    <w:p w:rsidR="009C508F" w:rsidRPr="00597401" w:rsidRDefault="009C508F" w:rsidP="00E046AD">
      <w:pPr>
        <w:ind w:firstLine="426"/>
        <w:rPr>
          <w:rStyle w:val="postbody1"/>
          <w:sz w:val="20"/>
          <w:szCs w:val="20"/>
        </w:rPr>
      </w:pPr>
      <w:r w:rsidRPr="00597401">
        <w:rPr>
          <w:rStyle w:val="postbody1"/>
          <w:sz w:val="20"/>
          <w:szCs w:val="20"/>
        </w:rPr>
        <w:t xml:space="preserve">Основными задачами Слёта являются: </w:t>
      </w:r>
    </w:p>
    <w:p w:rsidR="009C508F" w:rsidRPr="003F08A0" w:rsidRDefault="009C508F" w:rsidP="0051722F">
      <w:pPr>
        <w:widowControl w:val="0"/>
        <w:numPr>
          <w:ilvl w:val="0"/>
          <w:numId w:val="3"/>
        </w:numPr>
        <w:ind w:left="720"/>
        <w:jc w:val="both"/>
        <w:rPr>
          <w:rStyle w:val="postbody1"/>
          <w:sz w:val="20"/>
          <w:szCs w:val="20"/>
        </w:rPr>
      </w:pPr>
      <w:r>
        <w:t>приобщение</w:t>
      </w:r>
      <w:r w:rsidRPr="00AE2640">
        <w:t xml:space="preserve"> к спорту и туризму</w:t>
      </w:r>
      <w:r>
        <w:t>;</w:t>
      </w:r>
    </w:p>
    <w:p w:rsidR="009C508F" w:rsidRPr="00AE2640" w:rsidRDefault="009C508F" w:rsidP="0051722F">
      <w:pPr>
        <w:widowControl w:val="0"/>
        <w:numPr>
          <w:ilvl w:val="0"/>
          <w:numId w:val="3"/>
        </w:numPr>
        <w:ind w:left="720"/>
        <w:jc w:val="both"/>
      </w:pPr>
      <w:r w:rsidRPr="00AE2640">
        <w:t>поднятие духа взаимовыруч</w:t>
      </w:r>
      <w:r w:rsidR="00862FA3">
        <w:t>ки и взаимопомощи у участников С</w:t>
      </w:r>
      <w:r w:rsidRPr="00AE2640">
        <w:t>лета;</w:t>
      </w:r>
    </w:p>
    <w:p w:rsidR="009C508F" w:rsidRPr="00AE2640" w:rsidRDefault="009C508F" w:rsidP="0051722F">
      <w:pPr>
        <w:widowControl w:val="0"/>
        <w:numPr>
          <w:ilvl w:val="0"/>
          <w:numId w:val="3"/>
        </w:numPr>
        <w:ind w:left="720"/>
        <w:jc w:val="both"/>
      </w:pPr>
      <w:r w:rsidRPr="00AE2640">
        <w:t>поддержание и возобновление традиций туристического слета;</w:t>
      </w:r>
    </w:p>
    <w:p w:rsidR="009C508F" w:rsidRPr="00F21CB5" w:rsidRDefault="009C508F" w:rsidP="0051722F">
      <w:pPr>
        <w:widowControl w:val="0"/>
        <w:numPr>
          <w:ilvl w:val="0"/>
          <w:numId w:val="3"/>
        </w:numPr>
        <w:ind w:left="720"/>
        <w:jc w:val="both"/>
      </w:pPr>
      <w:r w:rsidRPr="00AE2640">
        <w:t>повсеместное отражение посв</w:t>
      </w:r>
      <w:r>
        <w:t>я</w:t>
      </w:r>
      <w:r w:rsidRPr="00AE2640">
        <w:t>щенности туристического слета Дню Победы;</w:t>
      </w:r>
    </w:p>
    <w:p w:rsidR="009C508F" w:rsidRPr="00FF3C89" w:rsidRDefault="009C508F" w:rsidP="009C508F"/>
    <w:p w:rsidR="009C508F" w:rsidRPr="0048271D" w:rsidRDefault="009C508F" w:rsidP="009C508F">
      <w:pPr>
        <w:ind w:left="918"/>
        <w:jc w:val="center"/>
      </w:pPr>
      <w:r w:rsidRPr="0048271D">
        <w:rPr>
          <w:rStyle w:val="postbody1"/>
          <w:b/>
          <w:caps/>
          <w:sz w:val="20"/>
          <w:szCs w:val="20"/>
        </w:rPr>
        <w:t>организаторы</w:t>
      </w:r>
    </w:p>
    <w:p w:rsidR="009C508F" w:rsidRDefault="009C508F" w:rsidP="009C508F">
      <w:pPr>
        <w:rPr>
          <w:rStyle w:val="postbody1"/>
          <w:sz w:val="20"/>
          <w:szCs w:val="20"/>
        </w:rPr>
      </w:pPr>
    </w:p>
    <w:p w:rsidR="009C508F" w:rsidRPr="00C41DDA" w:rsidRDefault="009C508F" w:rsidP="00297F99">
      <w:pPr>
        <w:ind w:firstLine="426"/>
        <w:jc w:val="both"/>
        <w:rPr>
          <w:rStyle w:val="postbody1"/>
          <w:sz w:val="20"/>
          <w:szCs w:val="20"/>
        </w:rPr>
      </w:pPr>
      <w:r w:rsidRPr="00C41DDA">
        <w:rPr>
          <w:rStyle w:val="postbody1"/>
          <w:sz w:val="20"/>
          <w:szCs w:val="20"/>
        </w:rPr>
        <w:t>Организаторами Слёта явля</w:t>
      </w:r>
      <w:r>
        <w:rPr>
          <w:rStyle w:val="postbody1"/>
          <w:sz w:val="20"/>
          <w:szCs w:val="20"/>
        </w:rPr>
        <w:t>е</w:t>
      </w:r>
      <w:r w:rsidRPr="00C41DDA">
        <w:rPr>
          <w:rStyle w:val="postbody1"/>
          <w:sz w:val="20"/>
          <w:szCs w:val="20"/>
        </w:rPr>
        <w:t xml:space="preserve">тся </w:t>
      </w:r>
      <w:r>
        <w:rPr>
          <w:rStyle w:val="postbody1"/>
          <w:sz w:val="20"/>
          <w:szCs w:val="20"/>
        </w:rPr>
        <w:t>Организационный комитет Слета (Оргкомитет)</w:t>
      </w:r>
      <w:r w:rsidRPr="00C41DDA">
        <w:rPr>
          <w:rStyle w:val="postbody1"/>
          <w:sz w:val="20"/>
          <w:szCs w:val="20"/>
        </w:rPr>
        <w:t>.</w:t>
      </w:r>
      <w:r w:rsidR="00862FA3">
        <w:rPr>
          <w:rStyle w:val="postbody1"/>
          <w:sz w:val="20"/>
          <w:szCs w:val="20"/>
        </w:rPr>
        <w:t xml:space="preserve"> </w:t>
      </w:r>
      <w:r>
        <w:rPr>
          <w:rStyle w:val="postbody1"/>
          <w:sz w:val="20"/>
          <w:szCs w:val="20"/>
        </w:rPr>
        <w:t>Оргкомитет формируется ежегодно Советом Капитанов в период подготовки очередного Слета сроком на 1 год.</w:t>
      </w:r>
    </w:p>
    <w:p w:rsidR="009C508F" w:rsidRPr="008676F4" w:rsidRDefault="009C508F" w:rsidP="00297F99">
      <w:pPr>
        <w:ind w:firstLine="426"/>
        <w:jc w:val="both"/>
        <w:rPr>
          <w:rStyle w:val="postbody1"/>
          <w:b/>
          <w:sz w:val="20"/>
          <w:szCs w:val="20"/>
        </w:rPr>
      </w:pPr>
      <w:r w:rsidRPr="000B5524">
        <w:rPr>
          <w:rStyle w:val="postbody1"/>
          <w:sz w:val="20"/>
          <w:szCs w:val="20"/>
        </w:rPr>
        <w:t>Организаторы не несут ответственность за жизнь и здоров</w:t>
      </w:r>
      <w:r w:rsidR="00597401">
        <w:rPr>
          <w:rStyle w:val="postbody1"/>
          <w:sz w:val="20"/>
          <w:szCs w:val="20"/>
        </w:rPr>
        <w:t>ье участников Туристического Сле</w:t>
      </w:r>
      <w:r w:rsidRPr="000B5524">
        <w:rPr>
          <w:rStyle w:val="postbody1"/>
          <w:sz w:val="20"/>
          <w:szCs w:val="20"/>
        </w:rPr>
        <w:t>та.</w:t>
      </w:r>
    </w:p>
    <w:p w:rsidR="009C508F" w:rsidRPr="0048271D" w:rsidRDefault="009C508F" w:rsidP="009C508F"/>
    <w:p w:rsidR="009C508F" w:rsidRPr="0099272A" w:rsidRDefault="009C508F" w:rsidP="009C508F">
      <w:pPr>
        <w:ind w:left="918"/>
        <w:jc w:val="center"/>
      </w:pPr>
      <w:r w:rsidRPr="0099272A">
        <w:rPr>
          <w:rStyle w:val="postbody1"/>
          <w:b/>
          <w:caps/>
          <w:sz w:val="20"/>
          <w:szCs w:val="20"/>
        </w:rPr>
        <w:t>РАСХОДЫ НА ОРГАНИЗАЦИЮ И ПРОВЕДЕНИЕ СЛЕТА</w:t>
      </w:r>
    </w:p>
    <w:p w:rsidR="009C508F" w:rsidRDefault="009C508F" w:rsidP="009C508F">
      <w:pPr>
        <w:rPr>
          <w:rStyle w:val="postbody1"/>
          <w:sz w:val="20"/>
          <w:szCs w:val="20"/>
        </w:rPr>
      </w:pPr>
    </w:p>
    <w:p w:rsidR="009C508F" w:rsidRPr="006520C2" w:rsidRDefault="009C508F" w:rsidP="00297F99">
      <w:pPr>
        <w:ind w:firstLine="426"/>
        <w:jc w:val="both"/>
      </w:pPr>
      <w:r w:rsidRPr="0099272A">
        <w:rPr>
          <w:rStyle w:val="postbody1"/>
          <w:sz w:val="20"/>
          <w:szCs w:val="20"/>
        </w:rPr>
        <w:t>Расхо</w:t>
      </w:r>
      <w:r w:rsidR="00297F99">
        <w:rPr>
          <w:rStyle w:val="postbody1"/>
          <w:sz w:val="20"/>
          <w:szCs w:val="20"/>
        </w:rPr>
        <w:t>ды на организацию и проведение С</w:t>
      </w:r>
      <w:r w:rsidRPr="0099272A">
        <w:rPr>
          <w:rStyle w:val="postbody1"/>
          <w:sz w:val="20"/>
          <w:szCs w:val="20"/>
        </w:rPr>
        <w:t>лета покрываются за сч</w:t>
      </w:r>
      <w:r w:rsidR="00297F99">
        <w:rPr>
          <w:rStyle w:val="postbody1"/>
          <w:sz w:val="20"/>
          <w:szCs w:val="20"/>
        </w:rPr>
        <w:t>ет членских взносов участников С</w:t>
      </w:r>
      <w:r w:rsidRPr="0099272A">
        <w:rPr>
          <w:rStyle w:val="postbody1"/>
          <w:sz w:val="20"/>
          <w:szCs w:val="20"/>
        </w:rPr>
        <w:t>лета. Каждая туристическая группа, независимо от статуса</w:t>
      </w:r>
      <w:r w:rsidR="00297F99">
        <w:rPr>
          <w:rStyle w:val="postbody1"/>
          <w:sz w:val="20"/>
          <w:szCs w:val="20"/>
        </w:rPr>
        <w:t>,</w:t>
      </w:r>
      <w:r w:rsidRPr="0099272A">
        <w:rPr>
          <w:rStyle w:val="postbody1"/>
          <w:sz w:val="20"/>
          <w:szCs w:val="20"/>
        </w:rPr>
        <w:t xml:space="preserve"> обязана сдать </w:t>
      </w:r>
      <w:r w:rsidRPr="0099272A">
        <w:rPr>
          <w:rStyle w:val="postbody1"/>
          <w:b/>
          <w:sz w:val="20"/>
          <w:szCs w:val="20"/>
        </w:rPr>
        <w:t>Членский взнос</w:t>
      </w:r>
      <w:r w:rsidRPr="0099272A">
        <w:rPr>
          <w:rStyle w:val="postbody1"/>
          <w:sz w:val="20"/>
          <w:szCs w:val="20"/>
        </w:rPr>
        <w:t xml:space="preserve">, размер которого </w:t>
      </w:r>
      <w:r w:rsidR="00597401">
        <w:t>определяется организаторами сле</w:t>
      </w:r>
      <w:r w:rsidRPr="0099272A">
        <w:t>та в соответствии со сме</w:t>
      </w:r>
      <w:r w:rsidR="00597401">
        <w:t>той затрат на проведение сле</w:t>
      </w:r>
      <w:r w:rsidR="00954C2F">
        <w:t>та.</w:t>
      </w:r>
    </w:p>
    <w:p w:rsidR="009C508F" w:rsidRDefault="009C508F" w:rsidP="009C508F">
      <w:pPr>
        <w:rPr>
          <w:rStyle w:val="postbody1"/>
          <w:sz w:val="20"/>
          <w:szCs w:val="20"/>
        </w:rPr>
      </w:pPr>
    </w:p>
    <w:p w:rsidR="00351AE5" w:rsidRPr="006520C2" w:rsidRDefault="00351AE5" w:rsidP="009C508F">
      <w:pPr>
        <w:rPr>
          <w:rStyle w:val="postbody1"/>
          <w:sz w:val="20"/>
          <w:szCs w:val="20"/>
        </w:rPr>
      </w:pPr>
    </w:p>
    <w:p w:rsidR="009C508F" w:rsidRPr="00167A25" w:rsidRDefault="009C508F" w:rsidP="00351AE5">
      <w:pPr>
        <w:widowControl w:val="0"/>
        <w:numPr>
          <w:ilvl w:val="0"/>
          <w:numId w:val="2"/>
        </w:numPr>
        <w:jc w:val="center"/>
      </w:pPr>
      <w:r w:rsidRPr="00167A25">
        <w:rPr>
          <w:rStyle w:val="postbody1"/>
          <w:b/>
          <w:caps/>
          <w:sz w:val="24"/>
          <w:szCs w:val="24"/>
        </w:rPr>
        <w:t>ПОЛОЖЕНИЕ ПО ОРГАНИЗАЦИИ И ПРОВЕДЕНИЮ СЛЕТА</w:t>
      </w:r>
    </w:p>
    <w:p w:rsidR="009C508F" w:rsidRDefault="009C508F" w:rsidP="009C508F">
      <w:pPr>
        <w:rPr>
          <w:rStyle w:val="postbody1"/>
          <w:sz w:val="20"/>
          <w:szCs w:val="20"/>
        </w:rPr>
      </w:pPr>
    </w:p>
    <w:p w:rsidR="009C508F" w:rsidRPr="00530183" w:rsidRDefault="00597401" w:rsidP="00297F99">
      <w:pPr>
        <w:ind w:firstLine="426"/>
        <w:jc w:val="both"/>
      </w:pPr>
      <w:r>
        <w:rPr>
          <w:rStyle w:val="postbody1"/>
          <w:sz w:val="20"/>
          <w:szCs w:val="20"/>
        </w:rPr>
        <w:t>Официальные с</w:t>
      </w:r>
      <w:r w:rsidR="009C508F" w:rsidRPr="000B5524">
        <w:rPr>
          <w:rStyle w:val="postbody1"/>
          <w:sz w:val="20"/>
          <w:szCs w:val="20"/>
        </w:rPr>
        <w:t>оревнования и конкурсы, а также сопутст</w:t>
      </w:r>
      <w:r w:rsidR="00297F99">
        <w:rPr>
          <w:rStyle w:val="postbody1"/>
          <w:sz w:val="20"/>
          <w:szCs w:val="20"/>
        </w:rPr>
        <w:t>вующие мероприятия С</w:t>
      </w:r>
      <w:r w:rsidR="009C508F" w:rsidRPr="000B5524">
        <w:rPr>
          <w:rStyle w:val="postbody1"/>
          <w:sz w:val="20"/>
          <w:szCs w:val="20"/>
        </w:rPr>
        <w:t>лета проводятся в соответствии с данным По</w:t>
      </w:r>
      <w:r w:rsidR="00297F99">
        <w:rPr>
          <w:rStyle w:val="postbody1"/>
          <w:sz w:val="20"/>
          <w:szCs w:val="20"/>
        </w:rPr>
        <w:t>ложением</w:t>
      </w:r>
      <w:r>
        <w:rPr>
          <w:rStyle w:val="postbody1"/>
          <w:sz w:val="20"/>
          <w:szCs w:val="20"/>
        </w:rPr>
        <w:t xml:space="preserve"> о проведении Слета (далее по тексту Положением)</w:t>
      </w:r>
      <w:r w:rsidR="00297F99">
        <w:rPr>
          <w:rStyle w:val="postbody1"/>
          <w:sz w:val="20"/>
          <w:szCs w:val="20"/>
        </w:rPr>
        <w:t>. Регламент проведения С</w:t>
      </w:r>
      <w:r w:rsidR="009C508F" w:rsidRPr="000B5524">
        <w:rPr>
          <w:rStyle w:val="postbody1"/>
          <w:sz w:val="20"/>
          <w:szCs w:val="20"/>
        </w:rPr>
        <w:t>лета формируется и доводится до сведения Туристических групп каждый год не поздне</w:t>
      </w:r>
      <w:r w:rsidR="00297F99">
        <w:rPr>
          <w:rStyle w:val="postbody1"/>
          <w:sz w:val="20"/>
          <w:szCs w:val="20"/>
        </w:rPr>
        <w:t>е, чем за две недели до начала Слета. Регламент проведения С</w:t>
      </w:r>
      <w:r w:rsidR="009C508F" w:rsidRPr="000B5524">
        <w:rPr>
          <w:rStyle w:val="postbody1"/>
          <w:sz w:val="20"/>
          <w:szCs w:val="20"/>
        </w:rPr>
        <w:t>лета включает в себя конкретный перечень соревно</w:t>
      </w:r>
      <w:r w:rsidR="00297F99">
        <w:rPr>
          <w:rStyle w:val="postbody1"/>
          <w:sz w:val="20"/>
          <w:szCs w:val="20"/>
        </w:rPr>
        <w:t>ваний, конкурсов и мероприятий С</w:t>
      </w:r>
      <w:r w:rsidR="009C508F" w:rsidRPr="000B5524">
        <w:rPr>
          <w:rStyle w:val="postbody1"/>
          <w:sz w:val="20"/>
          <w:szCs w:val="20"/>
        </w:rPr>
        <w:t>лета с указанием времени и этапности их проведения.</w:t>
      </w:r>
    </w:p>
    <w:p w:rsidR="009C508F" w:rsidRDefault="009C508F" w:rsidP="00954C2F">
      <w:pPr>
        <w:jc w:val="both"/>
        <w:rPr>
          <w:rStyle w:val="postbody1"/>
          <w:b/>
          <w:sz w:val="20"/>
          <w:szCs w:val="20"/>
        </w:rPr>
      </w:pPr>
    </w:p>
    <w:p w:rsidR="009C508F" w:rsidRPr="00597401" w:rsidRDefault="009C508F" w:rsidP="00E046AD">
      <w:pPr>
        <w:ind w:firstLine="426"/>
        <w:jc w:val="both"/>
        <w:rPr>
          <w:rStyle w:val="postbody1"/>
          <w:sz w:val="20"/>
          <w:szCs w:val="20"/>
        </w:rPr>
      </w:pPr>
      <w:r w:rsidRPr="00597401">
        <w:rPr>
          <w:rStyle w:val="postbody1"/>
          <w:sz w:val="20"/>
          <w:szCs w:val="20"/>
        </w:rPr>
        <w:t xml:space="preserve">Органами управления на </w:t>
      </w:r>
      <w:r w:rsidR="00E046AD" w:rsidRPr="00597401">
        <w:rPr>
          <w:rStyle w:val="postbody1"/>
          <w:sz w:val="20"/>
          <w:szCs w:val="20"/>
        </w:rPr>
        <w:t>С</w:t>
      </w:r>
      <w:r w:rsidRPr="00597401">
        <w:rPr>
          <w:rStyle w:val="postbody1"/>
          <w:sz w:val="20"/>
          <w:szCs w:val="20"/>
        </w:rPr>
        <w:t>лете являются:</w:t>
      </w:r>
    </w:p>
    <w:p w:rsidR="00760A48" w:rsidRPr="00760A48" w:rsidRDefault="00AD6211" w:rsidP="00292B3E">
      <w:pPr>
        <w:numPr>
          <w:ilvl w:val="0"/>
          <w:numId w:val="19"/>
        </w:numPr>
        <w:jc w:val="both"/>
        <w:rPr>
          <w:rStyle w:val="postbody1"/>
          <w:sz w:val="20"/>
          <w:szCs w:val="20"/>
        </w:rPr>
      </w:pPr>
      <w:r>
        <w:rPr>
          <w:rStyle w:val="postbody1"/>
          <w:b/>
          <w:sz w:val="20"/>
          <w:szCs w:val="20"/>
        </w:rPr>
        <w:t>Главный судья</w:t>
      </w:r>
      <w:r w:rsidR="00597401">
        <w:rPr>
          <w:rStyle w:val="postbody1"/>
          <w:b/>
          <w:sz w:val="20"/>
          <w:szCs w:val="20"/>
        </w:rPr>
        <w:t xml:space="preserve"> Слета</w:t>
      </w:r>
      <w:r>
        <w:rPr>
          <w:rStyle w:val="postbody1"/>
          <w:b/>
          <w:sz w:val="20"/>
          <w:szCs w:val="20"/>
        </w:rPr>
        <w:t xml:space="preserve"> </w:t>
      </w:r>
    </w:p>
    <w:p w:rsidR="00760A48" w:rsidRPr="00760A48" w:rsidRDefault="009C508F" w:rsidP="00292B3E">
      <w:pPr>
        <w:numPr>
          <w:ilvl w:val="0"/>
          <w:numId w:val="19"/>
        </w:numPr>
        <w:jc w:val="both"/>
        <w:rPr>
          <w:rStyle w:val="postbody1"/>
          <w:sz w:val="20"/>
          <w:szCs w:val="20"/>
        </w:rPr>
      </w:pPr>
      <w:r w:rsidRPr="00F21CB5">
        <w:rPr>
          <w:rStyle w:val="postbody1"/>
          <w:b/>
          <w:sz w:val="20"/>
          <w:szCs w:val="20"/>
        </w:rPr>
        <w:t>Судейская коллеги</w:t>
      </w:r>
      <w:r w:rsidR="00760A48">
        <w:rPr>
          <w:rStyle w:val="postbody1"/>
          <w:b/>
          <w:sz w:val="20"/>
          <w:szCs w:val="20"/>
        </w:rPr>
        <w:t xml:space="preserve">я </w:t>
      </w:r>
    </w:p>
    <w:p w:rsidR="00760A48" w:rsidRPr="00760A48" w:rsidRDefault="009C508F" w:rsidP="00292B3E">
      <w:pPr>
        <w:numPr>
          <w:ilvl w:val="0"/>
          <w:numId w:val="19"/>
        </w:numPr>
        <w:jc w:val="both"/>
        <w:rPr>
          <w:rStyle w:val="postbody1"/>
          <w:sz w:val="20"/>
          <w:szCs w:val="20"/>
        </w:rPr>
      </w:pPr>
      <w:r w:rsidRPr="00F21CB5">
        <w:rPr>
          <w:rStyle w:val="postbody1"/>
          <w:b/>
          <w:sz w:val="20"/>
          <w:szCs w:val="20"/>
        </w:rPr>
        <w:t>Комендант Слет</w:t>
      </w:r>
      <w:r w:rsidR="00760A48">
        <w:rPr>
          <w:rStyle w:val="postbody1"/>
          <w:b/>
          <w:sz w:val="20"/>
          <w:szCs w:val="20"/>
        </w:rPr>
        <w:t>а</w:t>
      </w:r>
    </w:p>
    <w:p w:rsidR="009C508F" w:rsidRPr="0048271D" w:rsidRDefault="009C508F" w:rsidP="00292B3E">
      <w:pPr>
        <w:numPr>
          <w:ilvl w:val="0"/>
          <w:numId w:val="19"/>
        </w:numPr>
        <w:jc w:val="both"/>
        <w:rPr>
          <w:rStyle w:val="postbody1"/>
          <w:sz w:val="20"/>
          <w:szCs w:val="20"/>
        </w:rPr>
      </w:pPr>
      <w:r w:rsidRPr="00F21CB5">
        <w:rPr>
          <w:rStyle w:val="postbody1"/>
          <w:b/>
          <w:sz w:val="20"/>
          <w:szCs w:val="20"/>
        </w:rPr>
        <w:t>Совет Капитанов</w:t>
      </w:r>
    </w:p>
    <w:p w:rsidR="00597401" w:rsidRDefault="00597401" w:rsidP="00E046AD">
      <w:pPr>
        <w:ind w:firstLine="426"/>
        <w:jc w:val="both"/>
        <w:rPr>
          <w:rStyle w:val="postbody1"/>
          <w:b/>
          <w:sz w:val="20"/>
          <w:szCs w:val="20"/>
        </w:rPr>
      </w:pPr>
    </w:p>
    <w:p w:rsidR="00597401" w:rsidRDefault="00760A48" w:rsidP="00597401">
      <w:pPr>
        <w:ind w:firstLine="426"/>
        <w:jc w:val="both"/>
      </w:pPr>
      <w:r>
        <w:rPr>
          <w:rStyle w:val="postbody1"/>
          <w:b/>
          <w:sz w:val="20"/>
          <w:szCs w:val="20"/>
        </w:rPr>
        <w:t>Главный судья С</w:t>
      </w:r>
      <w:r w:rsidR="00597401">
        <w:rPr>
          <w:rStyle w:val="postbody1"/>
          <w:b/>
          <w:sz w:val="20"/>
          <w:szCs w:val="20"/>
        </w:rPr>
        <w:t>лета</w:t>
      </w:r>
      <w:r w:rsidR="00597401" w:rsidRPr="0048271D">
        <w:rPr>
          <w:rStyle w:val="postbody1"/>
          <w:b/>
          <w:sz w:val="20"/>
          <w:szCs w:val="20"/>
        </w:rPr>
        <w:t xml:space="preserve"> </w:t>
      </w:r>
      <w:r w:rsidR="00597401" w:rsidRPr="0048271D">
        <w:t xml:space="preserve">(см. </w:t>
      </w:r>
      <w:r w:rsidR="00597401">
        <w:t>Приложение 1</w:t>
      </w:r>
      <w:r w:rsidR="00597401" w:rsidRPr="0048271D">
        <w:t>)</w:t>
      </w:r>
    </w:p>
    <w:p w:rsidR="00760A48" w:rsidRPr="007F2896" w:rsidRDefault="001636B7" w:rsidP="00597401">
      <w:pPr>
        <w:ind w:firstLine="426"/>
        <w:jc w:val="both"/>
        <w:rPr>
          <w:rStyle w:val="postbody1"/>
          <w:sz w:val="20"/>
          <w:szCs w:val="20"/>
        </w:rPr>
      </w:pPr>
      <w:r w:rsidRPr="00E53EE7">
        <w:rPr>
          <w:rStyle w:val="postbody1"/>
          <w:sz w:val="20"/>
          <w:szCs w:val="20"/>
        </w:rPr>
        <w:t xml:space="preserve">Главный судья Слета </w:t>
      </w:r>
      <w:r w:rsidR="007F2896" w:rsidRPr="00E53EE7">
        <w:rPr>
          <w:rStyle w:val="postbody1"/>
          <w:sz w:val="20"/>
          <w:szCs w:val="20"/>
        </w:rPr>
        <w:t>формирует состав Главных судей по видам и представляет его на утверждение в Оргкомитет.</w:t>
      </w:r>
    </w:p>
    <w:p w:rsidR="00597401" w:rsidRPr="0048271D" w:rsidRDefault="00760A48" w:rsidP="00597401">
      <w:pPr>
        <w:ind w:firstLine="426"/>
        <w:jc w:val="both"/>
        <w:rPr>
          <w:rStyle w:val="postbody1"/>
          <w:b/>
          <w:sz w:val="20"/>
          <w:szCs w:val="20"/>
        </w:rPr>
      </w:pPr>
      <w:r>
        <w:rPr>
          <w:rStyle w:val="postbody1"/>
          <w:b/>
          <w:sz w:val="20"/>
          <w:szCs w:val="20"/>
        </w:rPr>
        <w:t>Главный судья С</w:t>
      </w:r>
      <w:r w:rsidR="00597401">
        <w:rPr>
          <w:rStyle w:val="postbody1"/>
          <w:b/>
          <w:sz w:val="20"/>
          <w:szCs w:val="20"/>
        </w:rPr>
        <w:t>лета</w:t>
      </w:r>
      <w:r w:rsidR="00597401" w:rsidRPr="0048271D">
        <w:rPr>
          <w:rStyle w:val="postbody1"/>
          <w:b/>
          <w:sz w:val="20"/>
          <w:szCs w:val="20"/>
        </w:rPr>
        <w:t xml:space="preserve"> обязан: </w:t>
      </w:r>
    </w:p>
    <w:p w:rsidR="00B41F93" w:rsidRDefault="00597401" w:rsidP="00B41F93">
      <w:pPr>
        <w:widowControl w:val="0"/>
        <w:numPr>
          <w:ilvl w:val="0"/>
          <w:numId w:val="5"/>
        </w:numPr>
        <w:jc w:val="both"/>
      </w:pPr>
      <w:r w:rsidRPr="00544783">
        <w:t xml:space="preserve">Организовать </w:t>
      </w:r>
      <w:r w:rsidR="00B41F93">
        <w:t xml:space="preserve">и контролировать </w:t>
      </w:r>
      <w:r w:rsidRPr="00544783">
        <w:t>общий х</w:t>
      </w:r>
      <w:r>
        <w:t xml:space="preserve">од </w:t>
      </w:r>
      <w:r w:rsidR="00760A48">
        <w:t xml:space="preserve">официальных </w:t>
      </w:r>
      <w:r>
        <w:t>соревнований и конкурсов</w:t>
      </w:r>
      <w:r w:rsidRPr="00544783">
        <w:t xml:space="preserve"> на</w:t>
      </w:r>
      <w:r w:rsidR="00760A48">
        <w:t xml:space="preserve"> С</w:t>
      </w:r>
      <w:r w:rsidRPr="00544783">
        <w:t xml:space="preserve">лете в соответствии с </w:t>
      </w:r>
      <w:r w:rsidR="00047BC7">
        <w:t>Положением и</w:t>
      </w:r>
      <w:r w:rsidRPr="00544783">
        <w:t xml:space="preserve"> </w:t>
      </w:r>
      <w:r w:rsidR="00760A48">
        <w:t>Р</w:t>
      </w:r>
      <w:r w:rsidRPr="00544783">
        <w:t>егламентом</w:t>
      </w:r>
      <w:r w:rsidR="00760A48">
        <w:t xml:space="preserve"> проведения Слета</w:t>
      </w:r>
      <w:r w:rsidRPr="00544783">
        <w:t>;</w:t>
      </w:r>
    </w:p>
    <w:p w:rsidR="00A96334" w:rsidRPr="00544783" w:rsidRDefault="00A96334" w:rsidP="00B41F93">
      <w:pPr>
        <w:widowControl w:val="0"/>
        <w:numPr>
          <w:ilvl w:val="0"/>
          <w:numId w:val="5"/>
        </w:numPr>
        <w:jc w:val="both"/>
      </w:pPr>
      <w:r>
        <w:t xml:space="preserve">Организовать и контролировать работу </w:t>
      </w:r>
      <w:r>
        <w:rPr>
          <w:b/>
        </w:rPr>
        <w:t>Главных судей по видам</w:t>
      </w:r>
      <w:r>
        <w:t>;</w:t>
      </w:r>
    </w:p>
    <w:p w:rsidR="00E31061" w:rsidRPr="00E31061" w:rsidRDefault="00E31061" w:rsidP="00597401">
      <w:pPr>
        <w:widowControl w:val="0"/>
        <w:numPr>
          <w:ilvl w:val="0"/>
          <w:numId w:val="5"/>
        </w:numPr>
        <w:jc w:val="both"/>
        <w:rPr>
          <w:b/>
        </w:rPr>
      </w:pPr>
      <w:r>
        <w:t>Рассматривать жалобы</w:t>
      </w:r>
      <w:r w:rsidR="00597401" w:rsidRPr="00544783">
        <w:t xml:space="preserve"> </w:t>
      </w:r>
      <w:r>
        <w:rPr>
          <w:b/>
        </w:rPr>
        <w:t>Капитанов</w:t>
      </w:r>
      <w:r w:rsidR="00597401" w:rsidRPr="00544783">
        <w:rPr>
          <w:b/>
        </w:rPr>
        <w:t xml:space="preserve"> К</w:t>
      </w:r>
      <w:r w:rsidR="00597401" w:rsidRPr="00544783">
        <w:t xml:space="preserve"> или </w:t>
      </w:r>
      <w:r w:rsidR="00597401" w:rsidRPr="00544783">
        <w:rPr>
          <w:b/>
        </w:rPr>
        <w:t>Тг</w:t>
      </w:r>
      <w:r w:rsidR="00597401" w:rsidRPr="00544783">
        <w:t xml:space="preserve"> </w:t>
      </w:r>
      <w:r>
        <w:t>в части</w:t>
      </w:r>
      <w:r w:rsidR="00597401" w:rsidRPr="00544783">
        <w:t xml:space="preserve"> нарушения </w:t>
      </w:r>
      <w:r>
        <w:t>Положения</w:t>
      </w:r>
      <w:r w:rsidR="00597401" w:rsidRPr="00544783">
        <w:t xml:space="preserve"> </w:t>
      </w:r>
      <w:r>
        <w:t>при</w:t>
      </w:r>
      <w:r w:rsidR="00597401" w:rsidRPr="00544783">
        <w:t xml:space="preserve"> проведении </w:t>
      </w:r>
      <w:r>
        <w:t>официальных соревнований</w:t>
      </w:r>
      <w:r w:rsidR="00597401" w:rsidRPr="00544783">
        <w:t xml:space="preserve"> и конкурсов, при условии что </w:t>
      </w:r>
      <w:r w:rsidR="008C4F83">
        <w:t xml:space="preserve">такая </w:t>
      </w:r>
      <w:r w:rsidR="00597401" w:rsidRPr="00544783">
        <w:t xml:space="preserve">жалоба </w:t>
      </w:r>
      <w:r w:rsidR="008C4F83">
        <w:t>изначально была рассмотрена</w:t>
      </w:r>
      <w:r w:rsidR="00597401" w:rsidRPr="00544783">
        <w:t xml:space="preserve"> </w:t>
      </w:r>
      <w:r w:rsidR="00597401" w:rsidRPr="00544783">
        <w:rPr>
          <w:b/>
        </w:rPr>
        <w:t>Главному судье по виду.</w:t>
      </w:r>
      <w:r w:rsidRPr="00E31061">
        <w:t xml:space="preserve"> </w:t>
      </w:r>
    </w:p>
    <w:p w:rsidR="00597401" w:rsidRPr="008C4F83" w:rsidRDefault="00E31061" w:rsidP="00597401">
      <w:pPr>
        <w:widowControl w:val="0"/>
        <w:numPr>
          <w:ilvl w:val="0"/>
          <w:numId w:val="5"/>
        </w:numPr>
        <w:jc w:val="both"/>
        <w:rPr>
          <w:b/>
        </w:rPr>
      </w:pPr>
      <w:r w:rsidRPr="00544783">
        <w:t xml:space="preserve">Подвести </w:t>
      </w:r>
      <w:r w:rsidR="008C4F83">
        <w:t>итоговый</w:t>
      </w:r>
      <w:r w:rsidRPr="00544783">
        <w:t xml:space="preserve"> результат с присвоением мест всем </w:t>
      </w:r>
      <w:r w:rsidRPr="00544783">
        <w:rPr>
          <w:b/>
        </w:rPr>
        <w:t>К</w:t>
      </w:r>
      <w:r w:rsidRPr="00544783">
        <w:t xml:space="preserve"> и </w:t>
      </w:r>
      <w:r w:rsidRPr="00544783">
        <w:rPr>
          <w:b/>
        </w:rPr>
        <w:t>Тг</w:t>
      </w:r>
      <w:r w:rsidR="00F77AFE">
        <w:rPr>
          <w:b/>
        </w:rPr>
        <w:t xml:space="preserve"> </w:t>
      </w:r>
      <w:r w:rsidR="00F77AFE">
        <w:t xml:space="preserve">(совместно с </w:t>
      </w:r>
      <w:r w:rsidR="00F77AFE" w:rsidRPr="00F77AFE">
        <w:rPr>
          <w:b/>
        </w:rPr>
        <w:t>Генеральным секретарем Слета</w:t>
      </w:r>
      <w:r w:rsidR="00F77AFE">
        <w:t>)</w:t>
      </w:r>
      <w:r w:rsidR="008C4F83">
        <w:t>.</w:t>
      </w:r>
    </w:p>
    <w:p w:rsidR="008C4F83" w:rsidRPr="0048271D" w:rsidRDefault="008C4F83" w:rsidP="008C4F83">
      <w:pPr>
        <w:widowControl w:val="0"/>
        <w:ind w:left="720"/>
        <w:jc w:val="both"/>
        <w:rPr>
          <w:rStyle w:val="postbody1"/>
          <w:b/>
          <w:sz w:val="20"/>
          <w:szCs w:val="20"/>
        </w:rPr>
      </w:pPr>
    </w:p>
    <w:p w:rsidR="00597401" w:rsidRPr="0048271D" w:rsidRDefault="00597401" w:rsidP="00597401">
      <w:pPr>
        <w:ind w:firstLine="426"/>
        <w:jc w:val="both"/>
        <w:rPr>
          <w:rStyle w:val="postbody1"/>
          <w:b/>
          <w:sz w:val="20"/>
          <w:szCs w:val="20"/>
        </w:rPr>
      </w:pPr>
      <w:r>
        <w:rPr>
          <w:rStyle w:val="postbody1"/>
          <w:b/>
          <w:sz w:val="20"/>
          <w:szCs w:val="20"/>
        </w:rPr>
        <w:t xml:space="preserve">Главный судья </w:t>
      </w:r>
      <w:r w:rsidR="008C4F83">
        <w:rPr>
          <w:rStyle w:val="postbody1"/>
          <w:b/>
          <w:sz w:val="20"/>
          <w:szCs w:val="20"/>
        </w:rPr>
        <w:t>С</w:t>
      </w:r>
      <w:r>
        <w:rPr>
          <w:rStyle w:val="postbody1"/>
          <w:b/>
          <w:sz w:val="20"/>
          <w:szCs w:val="20"/>
        </w:rPr>
        <w:t>лета</w:t>
      </w:r>
      <w:r w:rsidRPr="0048271D">
        <w:rPr>
          <w:rStyle w:val="postbody1"/>
          <w:b/>
          <w:sz w:val="20"/>
          <w:szCs w:val="20"/>
        </w:rPr>
        <w:t xml:space="preserve"> полномочен: </w:t>
      </w:r>
    </w:p>
    <w:p w:rsidR="00597401" w:rsidRPr="00544783" w:rsidRDefault="008C4F83" w:rsidP="00597401">
      <w:pPr>
        <w:widowControl w:val="0"/>
        <w:numPr>
          <w:ilvl w:val="0"/>
          <w:numId w:val="6"/>
        </w:numPr>
        <w:jc w:val="both"/>
      </w:pPr>
      <w:r>
        <w:t>Привлекать Участников С</w:t>
      </w:r>
      <w:r w:rsidR="00597401" w:rsidRPr="00544783">
        <w:t xml:space="preserve">лета для обеспечения проведения </w:t>
      </w:r>
      <w:r>
        <w:t>официальных соревнований</w:t>
      </w:r>
      <w:r w:rsidRPr="00544783">
        <w:t xml:space="preserve"> и конкурсов</w:t>
      </w:r>
      <w:r w:rsidR="00597401" w:rsidRPr="00544783">
        <w:t>;</w:t>
      </w:r>
    </w:p>
    <w:p w:rsidR="00597401" w:rsidRPr="00544783" w:rsidRDefault="00597401" w:rsidP="00597401">
      <w:pPr>
        <w:widowControl w:val="0"/>
        <w:numPr>
          <w:ilvl w:val="0"/>
          <w:numId w:val="6"/>
        </w:numPr>
        <w:jc w:val="both"/>
      </w:pPr>
      <w:r w:rsidRPr="00544783">
        <w:t>П</w:t>
      </w:r>
      <w:r>
        <w:t xml:space="preserve">ривлекать </w:t>
      </w:r>
      <w:r w:rsidRPr="00544783">
        <w:rPr>
          <w:b/>
        </w:rPr>
        <w:t>Совет Капитанов</w:t>
      </w:r>
      <w:r w:rsidRPr="00544783">
        <w:t xml:space="preserve"> </w:t>
      </w:r>
      <w:r w:rsidR="008C4F83">
        <w:t>к решению особо важных вопросов:</w:t>
      </w:r>
      <w:r w:rsidRPr="00544783">
        <w:t xml:space="preserve"> </w:t>
      </w:r>
    </w:p>
    <w:p w:rsidR="00597401" w:rsidRPr="0048271D" w:rsidRDefault="008C4F83" w:rsidP="008C4F83">
      <w:pPr>
        <w:widowControl w:val="0"/>
        <w:numPr>
          <w:ilvl w:val="0"/>
          <w:numId w:val="6"/>
        </w:numPr>
        <w:ind w:left="1134"/>
        <w:jc w:val="both"/>
        <w:rPr>
          <w:rStyle w:val="postbody1"/>
          <w:sz w:val="20"/>
          <w:szCs w:val="20"/>
        </w:rPr>
      </w:pPr>
      <w:r>
        <w:rPr>
          <w:rStyle w:val="postbody1"/>
          <w:sz w:val="20"/>
          <w:szCs w:val="20"/>
        </w:rPr>
        <w:t>о</w:t>
      </w:r>
      <w:r w:rsidR="00597401" w:rsidRPr="0048271D">
        <w:rPr>
          <w:rStyle w:val="postbody1"/>
          <w:sz w:val="20"/>
          <w:szCs w:val="20"/>
        </w:rPr>
        <w:t xml:space="preserve"> вынесении предупреждения </w:t>
      </w:r>
      <w:r w:rsidR="00597401" w:rsidRPr="002E0961">
        <w:rPr>
          <w:rStyle w:val="postbody1"/>
          <w:b/>
          <w:sz w:val="20"/>
          <w:szCs w:val="20"/>
        </w:rPr>
        <w:t>Капитанам</w:t>
      </w:r>
      <w:r w:rsidR="00597401" w:rsidRPr="0048271D">
        <w:rPr>
          <w:rStyle w:val="postbody1"/>
          <w:b/>
          <w:sz w:val="20"/>
          <w:szCs w:val="20"/>
        </w:rPr>
        <w:t xml:space="preserve"> К </w:t>
      </w:r>
      <w:r w:rsidR="00597401" w:rsidRPr="0048271D">
        <w:rPr>
          <w:rStyle w:val="postbody1"/>
          <w:sz w:val="20"/>
          <w:szCs w:val="20"/>
        </w:rPr>
        <w:t xml:space="preserve">или </w:t>
      </w:r>
      <w:r w:rsidR="00597401" w:rsidRPr="0048271D">
        <w:rPr>
          <w:rStyle w:val="postbody1"/>
          <w:b/>
          <w:sz w:val="20"/>
          <w:szCs w:val="20"/>
        </w:rPr>
        <w:t>Тг</w:t>
      </w:r>
      <w:r w:rsidR="00597401" w:rsidRPr="0048271D">
        <w:rPr>
          <w:rStyle w:val="postbody1"/>
          <w:sz w:val="20"/>
          <w:szCs w:val="20"/>
        </w:rPr>
        <w:t xml:space="preserve"> за недостойное поведение членов его </w:t>
      </w:r>
      <w:r w:rsidR="00946D2E" w:rsidRPr="0048271D">
        <w:rPr>
          <w:rStyle w:val="postbody1"/>
          <w:b/>
          <w:sz w:val="20"/>
          <w:szCs w:val="20"/>
        </w:rPr>
        <w:t xml:space="preserve">К </w:t>
      </w:r>
      <w:r w:rsidR="00946D2E" w:rsidRPr="0048271D">
        <w:rPr>
          <w:rStyle w:val="postbody1"/>
          <w:sz w:val="20"/>
          <w:szCs w:val="20"/>
        </w:rPr>
        <w:t xml:space="preserve">или </w:t>
      </w:r>
      <w:r w:rsidR="00946D2E" w:rsidRPr="0048271D">
        <w:rPr>
          <w:rStyle w:val="postbody1"/>
          <w:b/>
          <w:sz w:val="20"/>
          <w:szCs w:val="20"/>
        </w:rPr>
        <w:t>Тг</w:t>
      </w:r>
      <w:r w:rsidR="00597401">
        <w:rPr>
          <w:rStyle w:val="postbody1"/>
          <w:sz w:val="20"/>
          <w:szCs w:val="20"/>
        </w:rPr>
        <w:t>;</w:t>
      </w:r>
    </w:p>
    <w:p w:rsidR="00597401" w:rsidRPr="0048271D" w:rsidRDefault="008C4F83" w:rsidP="008C4F83">
      <w:pPr>
        <w:widowControl w:val="0"/>
        <w:numPr>
          <w:ilvl w:val="0"/>
          <w:numId w:val="6"/>
        </w:numPr>
        <w:ind w:left="1134"/>
        <w:jc w:val="both"/>
        <w:rPr>
          <w:rStyle w:val="postbody1"/>
          <w:sz w:val="20"/>
          <w:szCs w:val="20"/>
        </w:rPr>
      </w:pPr>
      <w:r>
        <w:rPr>
          <w:rStyle w:val="postbody1"/>
          <w:sz w:val="20"/>
          <w:szCs w:val="20"/>
        </w:rPr>
        <w:t>о</w:t>
      </w:r>
      <w:r w:rsidR="00597401" w:rsidRPr="0048271D">
        <w:rPr>
          <w:rStyle w:val="postbody1"/>
          <w:sz w:val="20"/>
          <w:szCs w:val="20"/>
        </w:rPr>
        <w:t xml:space="preserve">б отстранении от участия в некоторых видах </w:t>
      </w:r>
      <w:r>
        <w:t>официальных соревнований</w:t>
      </w:r>
      <w:r w:rsidRPr="00544783">
        <w:t xml:space="preserve"> и конкурсов</w:t>
      </w:r>
      <w:r w:rsidR="00597401" w:rsidRPr="0048271D">
        <w:rPr>
          <w:rStyle w:val="postbody1"/>
          <w:sz w:val="20"/>
          <w:szCs w:val="20"/>
        </w:rPr>
        <w:t xml:space="preserve">, либо о снятии с состязаний </w:t>
      </w:r>
      <w:r w:rsidR="00597401" w:rsidRPr="00544783">
        <w:rPr>
          <w:rStyle w:val="postbody1"/>
          <w:b/>
          <w:sz w:val="20"/>
          <w:szCs w:val="20"/>
        </w:rPr>
        <w:t>К</w:t>
      </w:r>
      <w:r w:rsidR="00597401" w:rsidRPr="00CE34BA">
        <w:rPr>
          <w:rStyle w:val="postbody1"/>
          <w:b/>
          <w:sz w:val="20"/>
          <w:szCs w:val="20"/>
        </w:rPr>
        <w:t xml:space="preserve"> </w:t>
      </w:r>
      <w:r w:rsidR="00597401" w:rsidRPr="0048271D">
        <w:rPr>
          <w:rStyle w:val="postbody1"/>
          <w:sz w:val="20"/>
          <w:szCs w:val="20"/>
        </w:rPr>
        <w:t xml:space="preserve">или </w:t>
      </w:r>
      <w:r w:rsidR="00597401" w:rsidRPr="0048271D">
        <w:rPr>
          <w:rStyle w:val="postbody1"/>
          <w:b/>
          <w:sz w:val="20"/>
          <w:szCs w:val="20"/>
        </w:rPr>
        <w:t>Тг</w:t>
      </w:r>
      <w:r>
        <w:rPr>
          <w:rStyle w:val="postbody1"/>
          <w:b/>
          <w:sz w:val="20"/>
          <w:szCs w:val="20"/>
        </w:rPr>
        <w:t>,</w:t>
      </w:r>
      <w:r w:rsidR="00597401" w:rsidRPr="0048271D">
        <w:rPr>
          <w:rStyle w:val="postbody1"/>
          <w:sz w:val="20"/>
          <w:szCs w:val="20"/>
        </w:rPr>
        <w:t xml:space="preserve">  либо их членов, допустивших грубости и</w:t>
      </w:r>
      <w:r>
        <w:rPr>
          <w:rStyle w:val="postbody1"/>
          <w:sz w:val="20"/>
          <w:szCs w:val="20"/>
        </w:rPr>
        <w:t>ли</w:t>
      </w:r>
      <w:r w:rsidR="00597401" w:rsidRPr="0048271D">
        <w:rPr>
          <w:rStyle w:val="postbody1"/>
          <w:sz w:val="20"/>
          <w:szCs w:val="20"/>
        </w:rPr>
        <w:t xml:space="preserve"> вступивших в пр</w:t>
      </w:r>
      <w:r w:rsidR="00597401">
        <w:rPr>
          <w:rStyle w:val="postbody1"/>
          <w:sz w:val="20"/>
          <w:szCs w:val="20"/>
        </w:rPr>
        <w:t xml:space="preserve">ерекания с </w:t>
      </w:r>
      <w:r>
        <w:rPr>
          <w:rStyle w:val="postbody1"/>
          <w:sz w:val="20"/>
          <w:szCs w:val="20"/>
        </w:rPr>
        <w:t>Линейными судьями</w:t>
      </w:r>
      <w:r w:rsidR="00597401">
        <w:rPr>
          <w:rStyle w:val="postbody1"/>
          <w:sz w:val="20"/>
          <w:szCs w:val="20"/>
        </w:rPr>
        <w:t>;</w:t>
      </w:r>
    </w:p>
    <w:p w:rsidR="00597401" w:rsidRPr="0048271D" w:rsidRDefault="008C4F83" w:rsidP="008C4F83">
      <w:pPr>
        <w:widowControl w:val="0"/>
        <w:numPr>
          <w:ilvl w:val="0"/>
          <w:numId w:val="6"/>
        </w:numPr>
        <w:ind w:left="1134"/>
        <w:jc w:val="both"/>
        <w:rPr>
          <w:rStyle w:val="postbody1"/>
          <w:sz w:val="20"/>
          <w:szCs w:val="20"/>
        </w:rPr>
      </w:pPr>
      <w:r>
        <w:rPr>
          <w:rStyle w:val="postbody1"/>
          <w:sz w:val="20"/>
          <w:szCs w:val="20"/>
        </w:rPr>
        <w:lastRenderedPageBreak/>
        <w:t>д</w:t>
      </w:r>
      <w:r w:rsidR="00597401" w:rsidRPr="0048271D">
        <w:rPr>
          <w:rStyle w:val="postbody1"/>
          <w:sz w:val="20"/>
          <w:szCs w:val="20"/>
        </w:rPr>
        <w:t xml:space="preserve">ля решения </w:t>
      </w:r>
      <w:r>
        <w:rPr>
          <w:rStyle w:val="postbody1"/>
          <w:sz w:val="20"/>
          <w:szCs w:val="20"/>
        </w:rPr>
        <w:t>иных</w:t>
      </w:r>
      <w:r w:rsidR="00597401" w:rsidRPr="0048271D">
        <w:rPr>
          <w:rStyle w:val="postbody1"/>
          <w:sz w:val="20"/>
          <w:szCs w:val="20"/>
        </w:rPr>
        <w:t xml:space="preserve"> особо важных вопросов, неоговоренных в </w:t>
      </w:r>
      <w:r w:rsidR="00F12D3D">
        <w:rPr>
          <w:rStyle w:val="postbody1"/>
          <w:sz w:val="20"/>
          <w:szCs w:val="20"/>
        </w:rPr>
        <w:t>Положении</w:t>
      </w:r>
      <w:r w:rsidR="00597401">
        <w:rPr>
          <w:rStyle w:val="postbody1"/>
          <w:sz w:val="20"/>
          <w:szCs w:val="20"/>
        </w:rPr>
        <w:t>;</w:t>
      </w:r>
    </w:p>
    <w:p w:rsidR="00597401" w:rsidRPr="00544783" w:rsidRDefault="00597401" w:rsidP="00597401">
      <w:pPr>
        <w:widowControl w:val="0"/>
        <w:numPr>
          <w:ilvl w:val="0"/>
          <w:numId w:val="6"/>
        </w:numPr>
        <w:jc w:val="both"/>
      </w:pPr>
      <w:r w:rsidRPr="00544783">
        <w:t>Прер</w:t>
      </w:r>
      <w:r w:rsidR="00F12D3D">
        <w:t>ы</w:t>
      </w:r>
      <w:r w:rsidRPr="00544783">
        <w:t>ва</w:t>
      </w:r>
      <w:r w:rsidR="00171132">
        <w:t>ть встречу, устра</w:t>
      </w:r>
      <w:r>
        <w:t>и</w:t>
      </w:r>
      <w:r w:rsidR="00171132">
        <w:t>ва</w:t>
      </w:r>
      <w:r>
        <w:t xml:space="preserve">ть перерыв, </w:t>
      </w:r>
      <w:r w:rsidR="00171132">
        <w:t>прекраща</w:t>
      </w:r>
      <w:r w:rsidR="00F12D3D">
        <w:t>ть соревнование</w:t>
      </w:r>
      <w:r>
        <w:t xml:space="preserve"> или конкурс</w:t>
      </w:r>
      <w:r w:rsidRPr="00544783">
        <w:t xml:space="preserve"> в случае неблагоприятных условий, мешающих нор</w:t>
      </w:r>
      <w:r w:rsidR="00F12D3D">
        <w:t>мальному проведению соревнования</w:t>
      </w:r>
      <w:r>
        <w:t xml:space="preserve"> </w:t>
      </w:r>
      <w:r w:rsidR="00F12D3D">
        <w:t>или конкурса</w:t>
      </w:r>
      <w:r w:rsidRPr="00544783">
        <w:t>;</w:t>
      </w:r>
    </w:p>
    <w:p w:rsidR="00597401" w:rsidRPr="00544783" w:rsidRDefault="00597401" w:rsidP="00597401">
      <w:pPr>
        <w:widowControl w:val="0"/>
        <w:numPr>
          <w:ilvl w:val="0"/>
          <w:numId w:val="6"/>
        </w:numPr>
        <w:jc w:val="both"/>
      </w:pPr>
      <w:r w:rsidRPr="00544783">
        <w:t>Отстр</w:t>
      </w:r>
      <w:r w:rsidR="00F12D3D">
        <w:t>аня</w:t>
      </w:r>
      <w:r w:rsidRPr="00544783">
        <w:t xml:space="preserve">ть от судейства </w:t>
      </w:r>
      <w:r w:rsidR="00F12D3D">
        <w:t>Линейных судей</w:t>
      </w:r>
      <w:r w:rsidRPr="00544783">
        <w:t>, совершивших грубые ошибки или несправляющихся с исполнением возложенных на них обязанностей</w:t>
      </w:r>
      <w:r>
        <w:t>;</w:t>
      </w:r>
    </w:p>
    <w:p w:rsidR="00597401" w:rsidRPr="00544783" w:rsidRDefault="00F12D3D" w:rsidP="00597401">
      <w:pPr>
        <w:widowControl w:val="0"/>
        <w:numPr>
          <w:ilvl w:val="0"/>
          <w:numId w:val="6"/>
        </w:numPr>
        <w:jc w:val="both"/>
      </w:pPr>
      <w:r>
        <w:t>Изменя</w:t>
      </w:r>
      <w:r w:rsidR="00597401">
        <w:t xml:space="preserve">ть функции </w:t>
      </w:r>
      <w:r>
        <w:t>Линейных судей</w:t>
      </w:r>
      <w:r w:rsidR="00597401" w:rsidRPr="00544783">
        <w:t xml:space="preserve"> в ходе соревнований</w:t>
      </w:r>
      <w:r>
        <w:t xml:space="preserve"> или конкурсов и назнача</w:t>
      </w:r>
      <w:r w:rsidR="00597401" w:rsidRPr="00544783">
        <w:t>ть их на другие участки судейства;</w:t>
      </w:r>
    </w:p>
    <w:p w:rsidR="00597401" w:rsidRDefault="00F12D3D" w:rsidP="00597401">
      <w:pPr>
        <w:widowControl w:val="0"/>
        <w:numPr>
          <w:ilvl w:val="0"/>
          <w:numId w:val="6"/>
        </w:numPr>
        <w:jc w:val="both"/>
      </w:pPr>
      <w:r>
        <w:t>Задержива</w:t>
      </w:r>
      <w:r w:rsidR="00597401" w:rsidRPr="00544783">
        <w:t>ть о</w:t>
      </w:r>
      <w:r w:rsidR="00597401">
        <w:t>бъявление результатов соревнования или конкурса</w:t>
      </w:r>
      <w:r w:rsidR="00597401" w:rsidRPr="00544783">
        <w:t xml:space="preserve"> для дополнительно</w:t>
      </w:r>
      <w:r w:rsidR="00597401">
        <w:t xml:space="preserve">го обсуждения, если мнения </w:t>
      </w:r>
      <w:r w:rsidR="00722F03">
        <w:t>Линейных судей</w:t>
      </w:r>
      <w:r w:rsidR="00597401" w:rsidRPr="00544783">
        <w:t xml:space="preserve"> расходятся, а также если он не согласен с решением </w:t>
      </w:r>
      <w:r w:rsidR="00722F03">
        <w:t>Линейного судьи</w:t>
      </w:r>
      <w:r w:rsidR="00597401">
        <w:t>;</w:t>
      </w:r>
    </w:p>
    <w:p w:rsidR="00722F03" w:rsidRPr="00544783" w:rsidRDefault="009317A1" w:rsidP="00597401">
      <w:pPr>
        <w:widowControl w:val="0"/>
        <w:numPr>
          <w:ilvl w:val="0"/>
          <w:numId w:val="6"/>
        </w:numPr>
        <w:jc w:val="both"/>
      </w:pPr>
      <w:r>
        <w:t>Изменя</w:t>
      </w:r>
      <w:r w:rsidR="00722F03" w:rsidRPr="00544783">
        <w:t>ть очередность встреч и время</w:t>
      </w:r>
      <w:r w:rsidR="00722F03">
        <w:t xml:space="preserve"> встреч</w:t>
      </w:r>
      <w:r w:rsidR="00722F03" w:rsidRPr="00544783">
        <w:t>, если в этом возникла необходимость</w:t>
      </w:r>
      <w:r w:rsidR="00722F03">
        <w:t>.</w:t>
      </w:r>
    </w:p>
    <w:p w:rsidR="00597401" w:rsidRDefault="00597401" w:rsidP="00597401">
      <w:pPr>
        <w:ind w:firstLine="426"/>
        <w:jc w:val="both"/>
      </w:pPr>
    </w:p>
    <w:p w:rsidR="005C6AD8" w:rsidRDefault="005C6AD8" w:rsidP="00597401">
      <w:pPr>
        <w:ind w:firstLine="426"/>
        <w:jc w:val="both"/>
        <w:rPr>
          <w:rStyle w:val="postbody1"/>
          <w:b/>
          <w:sz w:val="20"/>
          <w:szCs w:val="20"/>
          <w:highlight w:val="yellow"/>
        </w:rPr>
      </w:pPr>
    </w:p>
    <w:p w:rsidR="005C6AD8" w:rsidRDefault="005C6AD8" w:rsidP="00C42865">
      <w:pPr>
        <w:ind w:firstLine="426"/>
        <w:jc w:val="both"/>
      </w:pPr>
      <w:r w:rsidRPr="0048271D">
        <w:rPr>
          <w:rStyle w:val="postbody1"/>
          <w:b/>
          <w:sz w:val="20"/>
          <w:szCs w:val="20"/>
        </w:rPr>
        <w:t>Гл</w:t>
      </w:r>
      <w:r>
        <w:rPr>
          <w:rStyle w:val="postbody1"/>
          <w:b/>
          <w:sz w:val="20"/>
          <w:szCs w:val="20"/>
        </w:rPr>
        <w:t xml:space="preserve">авный судья по виду </w:t>
      </w:r>
      <w:r w:rsidRPr="0048271D">
        <w:rPr>
          <w:rStyle w:val="postbody1"/>
          <w:b/>
          <w:sz w:val="20"/>
          <w:szCs w:val="20"/>
        </w:rPr>
        <w:t xml:space="preserve"> </w:t>
      </w:r>
      <w:r w:rsidRPr="0048271D">
        <w:t xml:space="preserve">(см. </w:t>
      </w:r>
      <w:r>
        <w:t>Приложение 1</w:t>
      </w:r>
      <w:r w:rsidRPr="0048271D">
        <w:t>)</w:t>
      </w:r>
    </w:p>
    <w:p w:rsidR="00C42865" w:rsidRDefault="007F2896" w:rsidP="00C42865">
      <w:pPr>
        <w:ind w:firstLine="426"/>
        <w:jc w:val="both"/>
        <w:rPr>
          <w:rStyle w:val="postbody1"/>
          <w:b/>
          <w:sz w:val="20"/>
          <w:szCs w:val="20"/>
        </w:rPr>
      </w:pPr>
      <w:r w:rsidRPr="00E53EE7">
        <w:rPr>
          <w:rStyle w:val="postbody1"/>
          <w:sz w:val="20"/>
          <w:szCs w:val="20"/>
        </w:rPr>
        <w:t>Главный судья по виду формирует состав линейных судей (судейской бригады) по своему виду и представляет его на утверждение Главному судье Слета.</w:t>
      </w:r>
    </w:p>
    <w:p w:rsidR="005C6AD8" w:rsidRPr="0048271D" w:rsidRDefault="005C6AD8" w:rsidP="00C42865">
      <w:pPr>
        <w:ind w:firstLine="426"/>
        <w:jc w:val="both"/>
        <w:rPr>
          <w:rStyle w:val="postbody1"/>
          <w:sz w:val="20"/>
          <w:szCs w:val="20"/>
        </w:rPr>
      </w:pPr>
      <w:r w:rsidRPr="0048271D">
        <w:rPr>
          <w:rStyle w:val="postbody1"/>
          <w:b/>
          <w:sz w:val="20"/>
          <w:szCs w:val="20"/>
        </w:rPr>
        <w:t>Гл</w:t>
      </w:r>
      <w:r>
        <w:rPr>
          <w:rStyle w:val="postbody1"/>
          <w:b/>
          <w:sz w:val="20"/>
          <w:szCs w:val="20"/>
        </w:rPr>
        <w:t xml:space="preserve">авный судья по виду </w:t>
      </w:r>
      <w:r w:rsidRPr="0048271D">
        <w:rPr>
          <w:rStyle w:val="postbody1"/>
          <w:b/>
          <w:sz w:val="20"/>
          <w:szCs w:val="20"/>
        </w:rPr>
        <w:t xml:space="preserve">обязан: </w:t>
      </w:r>
    </w:p>
    <w:p w:rsidR="005C6AD8" w:rsidRPr="002140E6" w:rsidRDefault="005C6AD8" w:rsidP="005C6AD8">
      <w:pPr>
        <w:widowControl w:val="0"/>
        <w:numPr>
          <w:ilvl w:val="0"/>
          <w:numId w:val="9"/>
        </w:numPr>
        <w:jc w:val="both"/>
      </w:pPr>
      <w:r w:rsidRPr="002140E6">
        <w:t xml:space="preserve">Организовать </w:t>
      </w:r>
      <w:r w:rsidR="00C42865">
        <w:t xml:space="preserve">и контролировать </w:t>
      </w:r>
      <w:r w:rsidRPr="002140E6">
        <w:t>общий ход соревнования</w:t>
      </w:r>
      <w:r w:rsidR="00047BC7">
        <w:t xml:space="preserve"> (конкурса)</w:t>
      </w:r>
      <w:r w:rsidRPr="002140E6">
        <w:t xml:space="preserve"> </w:t>
      </w:r>
      <w:r w:rsidR="00C42865" w:rsidRPr="00544783">
        <w:t xml:space="preserve">в соответствии с </w:t>
      </w:r>
      <w:r w:rsidR="00047BC7">
        <w:t xml:space="preserve">Положением и </w:t>
      </w:r>
      <w:r w:rsidR="00C42865">
        <w:t>Р</w:t>
      </w:r>
      <w:r w:rsidR="00C42865" w:rsidRPr="00544783">
        <w:t>егламентом</w:t>
      </w:r>
      <w:r w:rsidR="00C42865">
        <w:t xml:space="preserve"> проведения Слета</w:t>
      </w:r>
      <w:r w:rsidR="00C42865" w:rsidRPr="00544783">
        <w:t>;</w:t>
      </w:r>
    </w:p>
    <w:p w:rsidR="005C6AD8" w:rsidRPr="002140E6" w:rsidRDefault="005C6AD8" w:rsidP="005C6AD8">
      <w:pPr>
        <w:widowControl w:val="0"/>
        <w:numPr>
          <w:ilvl w:val="0"/>
          <w:numId w:val="9"/>
        </w:numPr>
        <w:jc w:val="both"/>
      </w:pPr>
      <w:r w:rsidRPr="002140E6">
        <w:t>Провести жеребьёвку</w:t>
      </w:r>
      <w:r w:rsidR="00047BC7">
        <w:t xml:space="preserve"> </w:t>
      </w:r>
      <w:r w:rsidRPr="002140E6">
        <w:rPr>
          <w:b/>
        </w:rPr>
        <w:t>К</w:t>
      </w:r>
      <w:r w:rsidRPr="002140E6">
        <w:t xml:space="preserve"> и </w:t>
      </w:r>
      <w:r w:rsidRPr="002140E6">
        <w:rPr>
          <w:b/>
        </w:rPr>
        <w:t>Тг</w:t>
      </w:r>
      <w:r w:rsidRPr="002140E6">
        <w:t xml:space="preserve">, участвующих в соревновании (конкурсе) </w:t>
      </w:r>
      <w:r w:rsidR="00047BC7">
        <w:t>до последнего перед Слетом</w:t>
      </w:r>
      <w:r w:rsidRPr="002140E6">
        <w:t xml:space="preserve"> </w:t>
      </w:r>
      <w:r w:rsidR="00047BC7">
        <w:t>Совета капитанов</w:t>
      </w:r>
      <w:r w:rsidR="004C5DE1">
        <w:t xml:space="preserve"> включительно</w:t>
      </w:r>
      <w:r>
        <w:t>;</w:t>
      </w:r>
    </w:p>
    <w:p w:rsidR="005C6AD8" w:rsidRPr="002140E6" w:rsidRDefault="004C5DE1" w:rsidP="005C6AD8">
      <w:pPr>
        <w:widowControl w:val="0"/>
        <w:numPr>
          <w:ilvl w:val="0"/>
          <w:numId w:val="9"/>
        </w:numPr>
        <w:jc w:val="both"/>
      </w:pPr>
      <w:r>
        <w:t>Рассматривать жалобы</w:t>
      </w:r>
      <w:r w:rsidRPr="00544783">
        <w:t xml:space="preserve"> </w:t>
      </w:r>
      <w:r>
        <w:rPr>
          <w:b/>
        </w:rPr>
        <w:t>Капитанов</w:t>
      </w:r>
      <w:r w:rsidRPr="00544783">
        <w:rPr>
          <w:b/>
        </w:rPr>
        <w:t xml:space="preserve"> К</w:t>
      </w:r>
      <w:r w:rsidRPr="00544783">
        <w:t xml:space="preserve"> или </w:t>
      </w:r>
      <w:r w:rsidRPr="00544783">
        <w:rPr>
          <w:b/>
        </w:rPr>
        <w:t>Тг</w:t>
      </w:r>
      <w:r w:rsidRPr="00544783">
        <w:t xml:space="preserve"> </w:t>
      </w:r>
      <w:r>
        <w:t>в части</w:t>
      </w:r>
      <w:r w:rsidRPr="00544783">
        <w:t xml:space="preserve"> нарушения </w:t>
      </w:r>
      <w:r>
        <w:t>Положения</w:t>
      </w:r>
      <w:r w:rsidRPr="00544783">
        <w:t xml:space="preserve"> </w:t>
      </w:r>
      <w:r>
        <w:t>при</w:t>
      </w:r>
      <w:r w:rsidRPr="00544783">
        <w:t xml:space="preserve"> проведении </w:t>
      </w:r>
      <w:r>
        <w:t>данного соревнования</w:t>
      </w:r>
      <w:r w:rsidRPr="00544783">
        <w:t xml:space="preserve"> </w:t>
      </w:r>
      <w:r>
        <w:t>(конкурса) и,</w:t>
      </w:r>
      <w:r w:rsidR="005C6AD8" w:rsidRPr="002140E6">
        <w:t xml:space="preserve"> в случае необходимости, принять меры в рамках своих полномочий </w:t>
      </w:r>
      <w:r>
        <w:t>или передать данную жалобу</w:t>
      </w:r>
      <w:r w:rsidR="005C6AD8" w:rsidRPr="002140E6">
        <w:t xml:space="preserve"> </w:t>
      </w:r>
      <w:r w:rsidR="005C6AD8" w:rsidRPr="002140E6">
        <w:rPr>
          <w:b/>
        </w:rPr>
        <w:t xml:space="preserve">Главному судье </w:t>
      </w:r>
      <w:r>
        <w:rPr>
          <w:b/>
        </w:rPr>
        <w:t>С</w:t>
      </w:r>
      <w:r w:rsidR="005C6AD8" w:rsidRPr="002140E6">
        <w:rPr>
          <w:b/>
        </w:rPr>
        <w:t>лет</w:t>
      </w:r>
      <w:r w:rsidR="005C6AD8">
        <w:rPr>
          <w:b/>
        </w:rPr>
        <w:t>а</w:t>
      </w:r>
      <w:r w:rsidR="005C6AD8" w:rsidRPr="002140E6">
        <w:t>;</w:t>
      </w:r>
    </w:p>
    <w:p w:rsidR="005C6AD8" w:rsidRPr="002140E6" w:rsidRDefault="005C6AD8" w:rsidP="005C6AD8">
      <w:pPr>
        <w:widowControl w:val="0"/>
        <w:numPr>
          <w:ilvl w:val="0"/>
          <w:numId w:val="9"/>
        </w:numPr>
        <w:jc w:val="both"/>
      </w:pPr>
      <w:r w:rsidRPr="002140E6">
        <w:t>Своевременно собирать информацию о ходе соревнования</w:t>
      </w:r>
      <w:r w:rsidR="004C5DE1">
        <w:t xml:space="preserve"> (</w:t>
      </w:r>
      <w:r>
        <w:t>конкурса</w:t>
      </w:r>
      <w:r w:rsidR="004C5DE1">
        <w:t>)</w:t>
      </w:r>
      <w:r w:rsidRPr="002140E6">
        <w:t xml:space="preserve"> и передавать её</w:t>
      </w:r>
      <w:r>
        <w:rPr>
          <w:b/>
        </w:rPr>
        <w:t xml:space="preserve"> </w:t>
      </w:r>
      <w:r w:rsidR="004C5DE1">
        <w:rPr>
          <w:b/>
        </w:rPr>
        <w:t>Генеральному секретарю</w:t>
      </w:r>
      <w:r w:rsidRPr="004C5DE1">
        <w:rPr>
          <w:b/>
        </w:rPr>
        <w:t xml:space="preserve"> </w:t>
      </w:r>
      <w:r w:rsidR="004C5DE1" w:rsidRPr="004C5DE1">
        <w:rPr>
          <w:b/>
        </w:rPr>
        <w:t>Слета</w:t>
      </w:r>
      <w:r w:rsidR="004C5DE1">
        <w:t xml:space="preserve"> </w:t>
      </w:r>
      <w:r w:rsidRPr="002140E6">
        <w:t xml:space="preserve">или </w:t>
      </w:r>
      <w:r w:rsidR="004C5DE1">
        <w:rPr>
          <w:b/>
        </w:rPr>
        <w:t>Секретарю</w:t>
      </w:r>
      <w:r>
        <w:t>;</w:t>
      </w:r>
    </w:p>
    <w:p w:rsidR="005C6AD8" w:rsidRDefault="005C6AD8" w:rsidP="005C6AD8">
      <w:pPr>
        <w:widowControl w:val="0"/>
        <w:numPr>
          <w:ilvl w:val="0"/>
          <w:numId w:val="9"/>
        </w:numPr>
        <w:jc w:val="both"/>
      </w:pPr>
      <w:r w:rsidRPr="002140E6">
        <w:t>Сотрудничать</w:t>
      </w:r>
      <w:r w:rsidR="004D7266">
        <w:t xml:space="preserve"> при необходимости</w:t>
      </w:r>
      <w:r w:rsidRPr="002140E6">
        <w:t xml:space="preserve"> с </w:t>
      </w:r>
      <w:r w:rsidRPr="002140E6">
        <w:rPr>
          <w:b/>
        </w:rPr>
        <w:t>Главными судьями</w:t>
      </w:r>
      <w:r>
        <w:t xml:space="preserve"> </w:t>
      </w:r>
      <w:r w:rsidRPr="004D7266">
        <w:rPr>
          <w:b/>
        </w:rPr>
        <w:t>по</w:t>
      </w:r>
      <w:r>
        <w:t xml:space="preserve"> другим </w:t>
      </w:r>
      <w:r w:rsidRPr="004D7266">
        <w:rPr>
          <w:b/>
        </w:rPr>
        <w:t>вида</w:t>
      </w:r>
      <w:r w:rsidR="004D7266">
        <w:rPr>
          <w:b/>
        </w:rPr>
        <w:t>м</w:t>
      </w:r>
      <w:r w:rsidR="00594EC3">
        <w:t>;</w:t>
      </w:r>
    </w:p>
    <w:p w:rsidR="004D7266" w:rsidRPr="00594EC3" w:rsidRDefault="00594EC3" w:rsidP="005C6AD8">
      <w:pPr>
        <w:widowControl w:val="0"/>
        <w:numPr>
          <w:ilvl w:val="0"/>
          <w:numId w:val="9"/>
        </w:numPr>
        <w:jc w:val="both"/>
        <w:rPr>
          <w:b/>
        </w:rPr>
      </w:pPr>
      <w:r>
        <w:t xml:space="preserve">Представить </w:t>
      </w:r>
      <w:r w:rsidRPr="00594EC3">
        <w:rPr>
          <w:b/>
        </w:rPr>
        <w:t xml:space="preserve">Генеральному секретарю Слета </w:t>
      </w:r>
      <w:r>
        <w:t>список лиц, оказавших активное</w:t>
      </w:r>
      <w:r w:rsidRPr="0048271D">
        <w:t xml:space="preserve"> и посредственное участие в подготовке и проведении </w:t>
      </w:r>
      <w:r>
        <w:t>его вида.</w:t>
      </w:r>
    </w:p>
    <w:p w:rsidR="00594EC3" w:rsidRPr="00594EC3" w:rsidRDefault="00594EC3" w:rsidP="00F77AFE">
      <w:pPr>
        <w:widowControl w:val="0"/>
        <w:ind w:left="720"/>
        <w:jc w:val="both"/>
        <w:rPr>
          <w:rStyle w:val="postbody1"/>
          <w:b/>
          <w:sz w:val="20"/>
          <w:szCs w:val="20"/>
        </w:rPr>
      </w:pPr>
    </w:p>
    <w:p w:rsidR="005C6AD8" w:rsidRPr="0048271D" w:rsidRDefault="005C6AD8" w:rsidP="004D7266">
      <w:pPr>
        <w:ind w:firstLine="426"/>
        <w:jc w:val="both"/>
        <w:rPr>
          <w:rStyle w:val="postbody1"/>
          <w:b/>
          <w:sz w:val="20"/>
          <w:szCs w:val="20"/>
        </w:rPr>
      </w:pPr>
      <w:r w:rsidRPr="0048271D">
        <w:rPr>
          <w:rStyle w:val="postbody1"/>
          <w:b/>
          <w:sz w:val="20"/>
          <w:szCs w:val="20"/>
        </w:rPr>
        <w:t>Главный суд</w:t>
      </w:r>
      <w:r>
        <w:rPr>
          <w:rStyle w:val="postbody1"/>
          <w:b/>
          <w:sz w:val="20"/>
          <w:szCs w:val="20"/>
        </w:rPr>
        <w:t xml:space="preserve">ья по виду </w:t>
      </w:r>
      <w:r w:rsidRPr="0048271D">
        <w:rPr>
          <w:rStyle w:val="postbody1"/>
          <w:b/>
          <w:sz w:val="20"/>
          <w:szCs w:val="20"/>
        </w:rPr>
        <w:t xml:space="preserve">полномочен: </w:t>
      </w:r>
    </w:p>
    <w:p w:rsidR="005C6AD8" w:rsidRPr="006D45DD" w:rsidRDefault="004D7266" w:rsidP="005C6AD8">
      <w:pPr>
        <w:widowControl w:val="0"/>
        <w:numPr>
          <w:ilvl w:val="0"/>
          <w:numId w:val="10"/>
        </w:numPr>
        <w:jc w:val="both"/>
      </w:pPr>
      <w:r>
        <w:t>Привлекать Участников С</w:t>
      </w:r>
      <w:r w:rsidRPr="00544783">
        <w:t xml:space="preserve">лета для обеспечения проведения </w:t>
      </w:r>
      <w:r>
        <w:t>официальных соревнований</w:t>
      </w:r>
      <w:r w:rsidRPr="00544783">
        <w:t xml:space="preserve"> и конкурсов;</w:t>
      </w:r>
    </w:p>
    <w:p w:rsidR="005C6AD8" w:rsidRPr="006D45DD" w:rsidRDefault="005C6AD8" w:rsidP="005C6AD8">
      <w:pPr>
        <w:widowControl w:val="0"/>
        <w:numPr>
          <w:ilvl w:val="0"/>
          <w:numId w:val="10"/>
        </w:numPr>
        <w:jc w:val="both"/>
      </w:pPr>
      <w:r w:rsidRPr="006D45DD">
        <w:t xml:space="preserve">Представлять </w:t>
      </w:r>
      <w:r>
        <w:rPr>
          <w:b/>
        </w:rPr>
        <w:t>Главному судье</w:t>
      </w:r>
      <w:r w:rsidR="004D7266">
        <w:rPr>
          <w:b/>
        </w:rPr>
        <w:t xml:space="preserve"> С</w:t>
      </w:r>
      <w:r w:rsidRPr="006D45DD">
        <w:rPr>
          <w:b/>
        </w:rPr>
        <w:t>лет</w:t>
      </w:r>
      <w:r>
        <w:rPr>
          <w:b/>
        </w:rPr>
        <w:t>а</w:t>
      </w:r>
      <w:r w:rsidRPr="006D45DD">
        <w:t xml:space="preserve"> или </w:t>
      </w:r>
      <w:r w:rsidRPr="006D45DD">
        <w:rPr>
          <w:b/>
        </w:rPr>
        <w:t>Коменданту</w:t>
      </w:r>
      <w:r w:rsidR="004D7266">
        <w:rPr>
          <w:b/>
        </w:rPr>
        <w:t xml:space="preserve"> Слета </w:t>
      </w:r>
      <w:r w:rsidRPr="006D45DD">
        <w:t xml:space="preserve">список или самих нарушителей </w:t>
      </w:r>
      <w:r w:rsidR="004D7266">
        <w:t>Положения</w:t>
      </w:r>
      <w:r>
        <w:t>;</w:t>
      </w:r>
    </w:p>
    <w:p w:rsidR="005C6AD8" w:rsidRPr="006D45DD" w:rsidRDefault="00171132" w:rsidP="005C6AD8">
      <w:pPr>
        <w:widowControl w:val="0"/>
        <w:numPr>
          <w:ilvl w:val="0"/>
          <w:numId w:val="10"/>
        </w:numPr>
        <w:jc w:val="both"/>
      </w:pPr>
      <w:r w:rsidRPr="00544783">
        <w:t>Прер</w:t>
      </w:r>
      <w:r>
        <w:t>ы</w:t>
      </w:r>
      <w:r w:rsidRPr="00544783">
        <w:t>ва</w:t>
      </w:r>
      <w:r>
        <w:t>ть встречу, устраивать перерыв, прекращать соревнование или конкурс</w:t>
      </w:r>
      <w:r w:rsidR="004D7266">
        <w:t xml:space="preserve"> в рамках своего вида</w:t>
      </w:r>
      <w:r w:rsidR="004D7266" w:rsidRPr="00544783">
        <w:t xml:space="preserve"> в случае неблагоприятных условий, мешающих нор</w:t>
      </w:r>
      <w:r w:rsidR="004D7266">
        <w:t>мальному проведению соревнования или конкурса</w:t>
      </w:r>
      <w:r w:rsidR="004D7266" w:rsidRPr="00544783">
        <w:t>;</w:t>
      </w:r>
    </w:p>
    <w:p w:rsidR="005C6AD8" w:rsidRPr="006D45DD" w:rsidRDefault="009317A1" w:rsidP="005C6AD8">
      <w:pPr>
        <w:widowControl w:val="0"/>
        <w:numPr>
          <w:ilvl w:val="0"/>
          <w:numId w:val="10"/>
        </w:numPr>
        <w:jc w:val="both"/>
      </w:pPr>
      <w:r w:rsidRPr="00544783">
        <w:t>Отстр</w:t>
      </w:r>
      <w:r>
        <w:t>аня</w:t>
      </w:r>
      <w:r w:rsidRPr="00544783">
        <w:t xml:space="preserve">ть от судейства </w:t>
      </w:r>
      <w:r>
        <w:t>Линейных судей по данному виду</w:t>
      </w:r>
      <w:r w:rsidRPr="00544783">
        <w:t>, совершивших грубые ошибки или несправляющихся с исполнением возложенных на них обязанностей</w:t>
      </w:r>
      <w:r>
        <w:t>;</w:t>
      </w:r>
    </w:p>
    <w:p w:rsidR="005C6AD8" w:rsidRDefault="009317A1" w:rsidP="005C6AD8">
      <w:pPr>
        <w:widowControl w:val="0"/>
        <w:numPr>
          <w:ilvl w:val="0"/>
          <w:numId w:val="10"/>
        </w:numPr>
        <w:jc w:val="both"/>
      </w:pPr>
      <w:r>
        <w:t>Изменять функции Линейных судей</w:t>
      </w:r>
      <w:r w:rsidRPr="00544783">
        <w:t xml:space="preserve"> в ходе соревнований</w:t>
      </w:r>
      <w:r>
        <w:t xml:space="preserve"> или конкурсов и назнача</w:t>
      </w:r>
      <w:r w:rsidRPr="00544783">
        <w:t>ть их на другие участки судейства</w:t>
      </w:r>
      <w:r>
        <w:t xml:space="preserve"> в рамках своего вида</w:t>
      </w:r>
      <w:r w:rsidRPr="00544783">
        <w:t>;</w:t>
      </w:r>
    </w:p>
    <w:p w:rsidR="00A860B8" w:rsidRPr="006D45DD" w:rsidRDefault="00A860B8" w:rsidP="005C6AD8">
      <w:pPr>
        <w:widowControl w:val="0"/>
        <w:numPr>
          <w:ilvl w:val="0"/>
          <w:numId w:val="10"/>
        </w:numPr>
        <w:jc w:val="both"/>
      </w:pPr>
      <w:r w:rsidRPr="002140E6">
        <w:t>Своевременно собирать информацию о ходе соревнования</w:t>
      </w:r>
      <w:r>
        <w:t xml:space="preserve"> (конкурса)</w:t>
      </w:r>
      <w:r w:rsidRPr="002140E6">
        <w:t xml:space="preserve"> и передавать её</w:t>
      </w:r>
      <w:r>
        <w:rPr>
          <w:b/>
        </w:rPr>
        <w:t xml:space="preserve"> Генеральному секретарю</w:t>
      </w:r>
      <w:r w:rsidRPr="004C5DE1">
        <w:rPr>
          <w:b/>
        </w:rPr>
        <w:t xml:space="preserve"> Слета</w:t>
      </w:r>
      <w:r>
        <w:t xml:space="preserve"> </w:t>
      </w:r>
      <w:r w:rsidRPr="002140E6">
        <w:t xml:space="preserve">или </w:t>
      </w:r>
      <w:r>
        <w:rPr>
          <w:b/>
        </w:rPr>
        <w:t>Секретарю</w:t>
      </w:r>
      <w:r>
        <w:t>;</w:t>
      </w:r>
    </w:p>
    <w:p w:rsidR="005C6AD8" w:rsidRPr="006D45DD" w:rsidRDefault="00A860B8" w:rsidP="005C6AD8">
      <w:pPr>
        <w:widowControl w:val="0"/>
        <w:numPr>
          <w:ilvl w:val="0"/>
          <w:numId w:val="10"/>
        </w:numPr>
        <w:jc w:val="both"/>
      </w:pPr>
      <w:r>
        <w:t>Изменя</w:t>
      </w:r>
      <w:r w:rsidRPr="00544783">
        <w:t>ть очередность встреч и время</w:t>
      </w:r>
      <w:r>
        <w:t xml:space="preserve"> встреч</w:t>
      </w:r>
      <w:r w:rsidRPr="00544783">
        <w:t>, если в этом возникла необходимость</w:t>
      </w:r>
      <w:r>
        <w:t>.</w:t>
      </w:r>
    </w:p>
    <w:p w:rsidR="005C6AD8" w:rsidRDefault="005C6AD8" w:rsidP="005C6AD8">
      <w:pPr>
        <w:jc w:val="both"/>
      </w:pPr>
    </w:p>
    <w:p w:rsidR="00594EC3" w:rsidRPr="006D45DD" w:rsidRDefault="00594EC3" w:rsidP="005C6AD8">
      <w:pPr>
        <w:jc w:val="both"/>
      </w:pPr>
    </w:p>
    <w:p w:rsidR="005C6AD8" w:rsidRPr="0048271D" w:rsidRDefault="00594EC3" w:rsidP="00760DF0">
      <w:pPr>
        <w:ind w:firstLine="426"/>
        <w:jc w:val="both"/>
      </w:pPr>
      <w:r>
        <w:rPr>
          <w:rStyle w:val="postbody1"/>
          <w:b/>
          <w:sz w:val="20"/>
          <w:szCs w:val="20"/>
        </w:rPr>
        <w:t xml:space="preserve">Линейный судья (Арбитр) </w:t>
      </w:r>
      <w:r w:rsidR="005C6AD8" w:rsidRPr="0048271D">
        <w:t xml:space="preserve">(см. </w:t>
      </w:r>
      <w:r w:rsidR="005C6AD8">
        <w:t>Приложение 1</w:t>
      </w:r>
      <w:r w:rsidR="005C6AD8" w:rsidRPr="0048271D">
        <w:t>)</w:t>
      </w:r>
    </w:p>
    <w:p w:rsidR="00594EC3" w:rsidRDefault="00594EC3" w:rsidP="005C6AD8">
      <w:pPr>
        <w:jc w:val="both"/>
        <w:rPr>
          <w:rStyle w:val="postbody1"/>
          <w:b/>
          <w:sz w:val="20"/>
          <w:szCs w:val="20"/>
        </w:rPr>
      </w:pPr>
    </w:p>
    <w:p w:rsidR="005C6AD8" w:rsidRPr="0048271D" w:rsidRDefault="00594EC3" w:rsidP="00760DF0">
      <w:pPr>
        <w:ind w:firstLine="426"/>
        <w:jc w:val="both"/>
        <w:rPr>
          <w:rStyle w:val="postbody1"/>
          <w:b/>
          <w:sz w:val="20"/>
          <w:szCs w:val="20"/>
        </w:rPr>
      </w:pPr>
      <w:r>
        <w:rPr>
          <w:rStyle w:val="postbody1"/>
          <w:b/>
          <w:sz w:val="20"/>
          <w:szCs w:val="20"/>
        </w:rPr>
        <w:t>Линейный судья</w:t>
      </w:r>
      <w:r w:rsidR="005C6AD8" w:rsidRPr="0048271D">
        <w:rPr>
          <w:rStyle w:val="postbody1"/>
          <w:b/>
          <w:sz w:val="20"/>
          <w:szCs w:val="20"/>
        </w:rPr>
        <w:t xml:space="preserve"> обязан: </w:t>
      </w:r>
    </w:p>
    <w:p w:rsidR="005C6AD8" w:rsidRPr="006D45DD" w:rsidRDefault="005C6AD8" w:rsidP="005C6AD8">
      <w:pPr>
        <w:widowControl w:val="0"/>
        <w:numPr>
          <w:ilvl w:val="0"/>
          <w:numId w:val="11"/>
        </w:numPr>
        <w:jc w:val="both"/>
      </w:pPr>
      <w:r w:rsidRPr="006D45DD">
        <w:t xml:space="preserve">Организовать качественное судейство </w:t>
      </w:r>
      <w:r w:rsidR="006E7861">
        <w:t>соревнований</w:t>
      </w:r>
      <w:r w:rsidRPr="006D45DD">
        <w:t xml:space="preserve"> (конкурсов), проведение которых закреплено за данным </w:t>
      </w:r>
      <w:r w:rsidR="006E7861">
        <w:t>Линейным судьей</w:t>
      </w:r>
      <w:r w:rsidRPr="006D45DD">
        <w:t xml:space="preserve"> в соответствии </w:t>
      </w:r>
      <w:r w:rsidR="006E7861" w:rsidRPr="00544783">
        <w:t xml:space="preserve">с </w:t>
      </w:r>
      <w:r w:rsidR="006E7861">
        <w:t>Положением и Р</w:t>
      </w:r>
      <w:r w:rsidR="006E7861" w:rsidRPr="00544783">
        <w:t>егламентом</w:t>
      </w:r>
      <w:r w:rsidR="006E7861">
        <w:t xml:space="preserve"> проведения Слета;</w:t>
      </w:r>
    </w:p>
    <w:p w:rsidR="005C6AD8" w:rsidRPr="006D45DD" w:rsidRDefault="005C6AD8" w:rsidP="005C6AD8">
      <w:pPr>
        <w:widowControl w:val="0"/>
        <w:numPr>
          <w:ilvl w:val="0"/>
          <w:numId w:val="11"/>
        </w:numPr>
        <w:jc w:val="both"/>
      </w:pPr>
      <w:r w:rsidRPr="006D45DD">
        <w:t xml:space="preserve">В случае необходимости, по требованию </w:t>
      </w:r>
      <w:r w:rsidRPr="006D45DD">
        <w:rPr>
          <w:b/>
        </w:rPr>
        <w:t>Главного судьи</w:t>
      </w:r>
      <w:r w:rsidRPr="006D45DD">
        <w:t xml:space="preserve"> </w:t>
      </w:r>
      <w:r w:rsidRPr="006E7861">
        <w:rPr>
          <w:b/>
        </w:rPr>
        <w:t>по виду</w:t>
      </w:r>
      <w:r w:rsidRPr="006D45DD">
        <w:t xml:space="preserve">, либо </w:t>
      </w:r>
      <w:r>
        <w:rPr>
          <w:b/>
        </w:rPr>
        <w:t>Главного судьи</w:t>
      </w:r>
      <w:r w:rsidR="006E7861">
        <w:rPr>
          <w:b/>
        </w:rPr>
        <w:t xml:space="preserve"> С</w:t>
      </w:r>
      <w:r w:rsidRPr="006D45DD">
        <w:rPr>
          <w:b/>
        </w:rPr>
        <w:t>лет</w:t>
      </w:r>
      <w:r>
        <w:rPr>
          <w:b/>
        </w:rPr>
        <w:t>а</w:t>
      </w:r>
      <w:r w:rsidRPr="006D45DD">
        <w:t xml:space="preserve"> занять место другого </w:t>
      </w:r>
      <w:r w:rsidR="006E7861">
        <w:t>Линейного судьи</w:t>
      </w:r>
      <w:r w:rsidR="00171132">
        <w:t xml:space="preserve"> в своём виде;</w:t>
      </w:r>
    </w:p>
    <w:p w:rsidR="005C6AD8" w:rsidRDefault="00F77AFE" w:rsidP="005C6AD8">
      <w:pPr>
        <w:widowControl w:val="0"/>
        <w:numPr>
          <w:ilvl w:val="0"/>
          <w:numId w:val="11"/>
        </w:numPr>
        <w:jc w:val="both"/>
      </w:pPr>
      <w:r w:rsidRPr="002140E6">
        <w:t>Своевременно собирать информацию о ходе соревнования</w:t>
      </w:r>
      <w:r>
        <w:t xml:space="preserve"> (конкурса)</w:t>
      </w:r>
      <w:r w:rsidRPr="002140E6">
        <w:t xml:space="preserve"> и передавать её</w:t>
      </w:r>
      <w:r>
        <w:rPr>
          <w:b/>
        </w:rPr>
        <w:t xml:space="preserve"> Генеральному секретарю</w:t>
      </w:r>
      <w:r w:rsidRPr="004C5DE1">
        <w:rPr>
          <w:b/>
        </w:rPr>
        <w:t xml:space="preserve"> Слета</w:t>
      </w:r>
      <w:r>
        <w:t xml:space="preserve"> </w:t>
      </w:r>
      <w:r w:rsidRPr="002140E6">
        <w:t xml:space="preserve">или </w:t>
      </w:r>
      <w:r>
        <w:rPr>
          <w:b/>
        </w:rPr>
        <w:t>Секретарю</w:t>
      </w:r>
      <w:r>
        <w:t>.</w:t>
      </w:r>
    </w:p>
    <w:p w:rsidR="00A860B8" w:rsidRPr="00530183" w:rsidRDefault="00A860B8" w:rsidP="00A860B8">
      <w:pPr>
        <w:widowControl w:val="0"/>
        <w:ind w:left="720"/>
        <w:jc w:val="both"/>
        <w:rPr>
          <w:rStyle w:val="postbody1"/>
          <w:sz w:val="20"/>
          <w:szCs w:val="20"/>
        </w:rPr>
      </w:pPr>
    </w:p>
    <w:p w:rsidR="005C6AD8" w:rsidRPr="0048271D" w:rsidRDefault="00F77AFE" w:rsidP="00760DF0">
      <w:pPr>
        <w:ind w:firstLine="426"/>
        <w:jc w:val="both"/>
        <w:rPr>
          <w:rStyle w:val="postbody1"/>
          <w:b/>
          <w:sz w:val="20"/>
          <w:szCs w:val="20"/>
        </w:rPr>
      </w:pPr>
      <w:r>
        <w:rPr>
          <w:rStyle w:val="postbody1"/>
          <w:b/>
          <w:sz w:val="20"/>
          <w:szCs w:val="20"/>
        </w:rPr>
        <w:t>Линейный судья</w:t>
      </w:r>
      <w:r w:rsidR="005C6AD8" w:rsidRPr="0048271D">
        <w:rPr>
          <w:rStyle w:val="postbody1"/>
          <w:b/>
          <w:sz w:val="20"/>
          <w:szCs w:val="20"/>
        </w:rPr>
        <w:t xml:space="preserve"> полномочен: </w:t>
      </w:r>
    </w:p>
    <w:p w:rsidR="00F77AFE" w:rsidRDefault="00F77AFE" w:rsidP="00F77AFE">
      <w:pPr>
        <w:widowControl w:val="0"/>
        <w:numPr>
          <w:ilvl w:val="0"/>
          <w:numId w:val="10"/>
        </w:numPr>
        <w:jc w:val="both"/>
      </w:pPr>
      <w:r w:rsidRPr="006D45DD">
        <w:t xml:space="preserve">Представлять </w:t>
      </w:r>
      <w:r>
        <w:rPr>
          <w:b/>
        </w:rPr>
        <w:t>Главному судье по виду</w:t>
      </w:r>
      <w:r w:rsidRPr="006D45DD">
        <w:t xml:space="preserve"> или </w:t>
      </w:r>
      <w:r w:rsidRPr="006D45DD">
        <w:rPr>
          <w:b/>
        </w:rPr>
        <w:t>Коменданту</w:t>
      </w:r>
      <w:r>
        <w:rPr>
          <w:b/>
        </w:rPr>
        <w:t xml:space="preserve"> Слета </w:t>
      </w:r>
      <w:r w:rsidRPr="006D45DD">
        <w:t xml:space="preserve">список или самих нарушителей </w:t>
      </w:r>
      <w:r>
        <w:t>Положения;</w:t>
      </w:r>
    </w:p>
    <w:p w:rsidR="005C6AD8" w:rsidRPr="00F77AFE" w:rsidRDefault="00171132" w:rsidP="00F77AFE">
      <w:pPr>
        <w:widowControl w:val="0"/>
        <w:numPr>
          <w:ilvl w:val="0"/>
          <w:numId w:val="10"/>
        </w:numPr>
        <w:jc w:val="both"/>
        <w:rPr>
          <w:rStyle w:val="postbody1"/>
          <w:sz w:val="20"/>
          <w:szCs w:val="20"/>
        </w:rPr>
      </w:pPr>
      <w:r w:rsidRPr="00544783">
        <w:t>Прер</w:t>
      </w:r>
      <w:r>
        <w:t>ы</w:t>
      </w:r>
      <w:r w:rsidRPr="00544783">
        <w:t>ва</w:t>
      </w:r>
      <w:r>
        <w:t>ть встречу, устраивать перерыв, прекращать соревнование или конкурс</w:t>
      </w:r>
      <w:r w:rsidR="00F77AFE">
        <w:t xml:space="preserve"> в рамках своего вида</w:t>
      </w:r>
      <w:r w:rsidR="00F77AFE" w:rsidRPr="00544783">
        <w:t xml:space="preserve"> в случае неблагоприятных условий, мешающих нор</w:t>
      </w:r>
      <w:r w:rsidR="00F77AFE">
        <w:t>мальному проведению соревнования или конкурса</w:t>
      </w:r>
      <w:r w:rsidR="00F77AFE" w:rsidRPr="00544783">
        <w:t>;</w:t>
      </w:r>
    </w:p>
    <w:p w:rsidR="005C6AD8" w:rsidRDefault="005C6AD8" w:rsidP="00597401">
      <w:pPr>
        <w:ind w:firstLine="426"/>
        <w:jc w:val="both"/>
        <w:rPr>
          <w:rStyle w:val="postbody1"/>
          <w:b/>
          <w:sz w:val="20"/>
          <w:szCs w:val="20"/>
          <w:highlight w:val="yellow"/>
        </w:rPr>
      </w:pPr>
    </w:p>
    <w:p w:rsidR="00760DF0" w:rsidRDefault="00760DF0" w:rsidP="00E046AD">
      <w:pPr>
        <w:ind w:firstLine="426"/>
        <w:jc w:val="both"/>
        <w:rPr>
          <w:rStyle w:val="postbody1"/>
          <w:b/>
          <w:sz w:val="20"/>
          <w:szCs w:val="20"/>
        </w:rPr>
      </w:pPr>
    </w:p>
    <w:p w:rsidR="00760DF0" w:rsidRDefault="00760DF0" w:rsidP="00171132">
      <w:pPr>
        <w:ind w:firstLine="426"/>
        <w:jc w:val="both"/>
        <w:rPr>
          <w:rStyle w:val="postbody1"/>
          <w:sz w:val="20"/>
          <w:szCs w:val="20"/>
        </w:rPr>
      </w:pPr>
      <w:r>
        <w:rPr>
          <w:rStyle w:val="postbody1"/>
          <w:b/>
          <w:sz w:val="20"/>
          <w:szCs w:val="20"/>
        </w:rPr>
        <w:t>Комендант С</w:t>
      </w:r>
      <w:r w:rsidRPr="0048271D">
        <w:rPr>
          <w:rStyle w:val="postbody1"/>
          <w:b/>
          <w:sz w:val="20"/>
          <w:szCs w:val="20"/>
        </w:rPr>
        <w:t xml:space="preserve">лета </w:t>
      </w:r>
      <w:r w:rsidRPr="0048271D">
        <w:t xml:space="preserve">(см. </w:t>
      </w:r>
      <w:r>
        <w:t>Приложение 1</w:t>
      </w:r>
      <w:r w:rsidRPr="0048271D">
        <w:t>)</w:t>
      </w:r>
    </w:p>
    <w:p w:rsidR="00500F2E" w:rsidRDefault="00500F2E" w:rsidP="00500F2E">
      <w:pPr>
        <w:ind w:firstLine="426"/>
        <w:jc w:val="both"/>
        <w:rPr>
          <w:rStyle w:val="postbody1"/>
          <w:b/>
          <w:sz w:val="20"/>
          <w:szCs w:val="20"/>
        </w:rPr>
      </w:pPr>
      <w:r w:rsidRPr="00E53EE7">
        <w:rPr>
          <w:rStyle w:val="postbody1"/>
          <w:sz w:val="20"/>
          <w:szCs w:val="20"/>
        </w:rPr>
        <w:t>Комендант Слета формирует состав комендантского взвода и представляет его на утверждение в Оргкомитет Слета.</w:t>
      </w:r>
    </w:p>
    <w:p w:rsidR="00C8187E" w:rsidRDefault="00C8187E" w:rsidP="00171132">
      <w:pPr>
        <w:ind w:firstLine="426"/>
        <w:jc w:val="both"/>
        <w:rPr>
          <w:rStyle w:val="postbody1"/>
          <w:b/>
          <w:sz w:val="20"/>
          <w:szCs w:val="20"/>
        </w:rPr>
      </w:pPr>
    </w:p>
    <w:p w:rsidR="00760DF0" w:rsidRPr="0048271D" w:rsidRDefault="00BC60EF" w:rsidP="00171132">
      <w:pPr>
        <w:ind w:firstLine="426"/>
        <w:jc w:val="both"/>
        <w:rPr>
          <w:rStyle w:val="postbody1"/>
          <w:b/>
          <w:sz w:val="20"/>
          <w:szCs w:val="20"/>
        </w:rPr>
      </w:pPr>
      <w:r>
        <w:rPr>
          <w:rStyle w:val="postbody1"/>
          <w:b/>
          <w:sz w:val="20"/>
          <w:szCs w:val="20"/>
        </w:rPr>
        <w:t>Комендант С</w:t>
      </w:r>
      <w:r w:rsidR="00760DF0" w:rsidRPr="0048271D">
        <w:rPr>
          <w:rStyle w:val="postbody1"/>
          <w:b/>
          <w:sz w:val="20"/>
          <w:szCs w:val="20"/>
        </w:rPr>
        <w:t>лета обязан:</w:t>
      </w:r>
    </w:p>
    <w:p w:rsidR="00760DF0" w:rsidRDefault="00760DF0" w:rsidP="00760DF0">
      <w:pPr>
        <w:widowControl w:val="0"/>
        <w:numPr>
          <w:ilvl w:val="0"/>
          <w:numId w:val="7"/>
        </w:numPr>
        <w:jc w:val="both"/>
      </w:pPr>
      <w:r>
        <w:t>Обеспечить порядок на С</w:t>
      </w:r>
      <w:r w:rsidRPr="002140E6">
        <w:t>лете;</w:t>
      </w:r>
    </w:p>
    <w:p w:rsidR="00F91398" w:rsidRPr="002140E6" w:rsidRDefault="00F91398" w:rsidP="00760DF0">
      <w:pPr>
        <w:widowControl w:val="0"/>
        <w:numPr>
          <w:ilvl w:val="0"/>
          <w:numId w:val="7"/>
        </w:numPr>
        <w:jc w:val="both"/>
      </w:pPr>
      <w:r>
        <w:t xml:space="preserve">Организовать и контролировать работу </w:t>
      </w:r>
      <w:r>
        <w:rPr>
          <w:b/>
        </w:rPr>
        <w:t>Комендантского взвода</w:t>
      </w:r>
      <w:r>
        <w:t>;</w:t>
      </w:r>
    </w:p>
    <w:p w:rsidR="00760DF0" w:rsidRPr="002140E6" w:rsidRDefault="00760DF0" w:rsidP="00760DF0">
      <w:pPr>
        <w:widowControl w:val="0"/>
        <w:numPr>
          <w:ilvl w:val="0"/>
          <w:numId w:val="7"/>
        </w:numPr>
        <w:jc w:val="both"/>
      </w:pPr>
      <w:r w:rsidRPr="002140E6">
        <w:lastRenderedPageBreak/>
        <w:t xml:space="preserve">Разместить </w:t>
      </w:r>
      <w:r w:rsidRPr="002140E6">
        <w:rPr>
          <w:b/>
        </w:rPr>
        <w:t>К</w:t>
      </w:r>
      <w:r w:rsidRPr="002140E6">
        <w:t xml:space="preserve"> и </w:t>
      </w:r>
      <w:r w:rsidRPr="002140E6">
        <w:rPr>
          <w:b/>
        </w:rPr>
        <w:t>Тг</w:t>
      </w:r>
      <w:r w:rsidRPr="002140E6">
        <w:t xml:space="preserve"> на </w:t>
      </w:r>
      <w:r w:rsidR="00BC60EF">
        <w:t>Территории С</w:t>
      </w:r>
      <w:r w:rsidRPr="002140E6">
        <w:t>лета</w:t>
      </w:r>
      <w:r w:rsidR="00BC60EF">
        <w:t xml:space="preserve"> с учетом</w:t>
      </w:r>
      <w:r w:rsidRPr="002140E6">
        <w:t xml:space="preserve"> </w:t>
      </w:r>
      <w:r w:rsidR="00BC60EF">
        <w:t>устоявшихся традиций</w:t>
      </w:r>
      <w:r w:rsidRPr="002140E6">
        <w:t xml:space="preserve"> и схемой </w:t>
      </w:r>
      <w:r w:rsidR="00BC60EF">
        <w:t>Территории С</w:t>
      </w:r>
      <w:r w:rsidRPr="002140E6">
        <w:t>лета;</w:t>
      </w:r>
    </w:p>
    <w:p w:rsidR="00760DF0" w:rsidRPr="002140E6" w:rsidRDefault="00760DF0" w:rsidP="00760DF0">
      <w:pPr>
        <w:widowControl w:val="0"/>
        <w:numPr>
          <w:ilvl w:val="0"/>
          <w:numId w:val="7"/>
        </w:numPr>
        <w:jc w:val="both"/>
      </w:pPr>
      <w:r w:rsidRPr="002140E6">
        <w:t>Разре</w:t>
      </w:r>
      <w:r w:rsidR="00BC60EF">
        <w:t>шать конфликты, возникающие на Т</w:t>
      </w:r>
      <w:r w:rsidRPr="002140E6">
        <w:t xml:space="preserve">ерритории </w:t>
      </w:r>
      <w:r w:rsidR="00BC60EF">
        <w:t>С</w:t>
      </w:r>
      <w:r w:rsidRPr="002140E6">
        <w:t>лета;</w:t>
      </w:r>
    </w:p>
    <w:p w:rsidR="00760DF0" w:rsidRPr="00171132" w:rsidRDefault="00760DF0" w:rsidP="00760DF0">
      <w:pPr>
        <w:widowControl w:val="0"/>
        <w:numPr>
          <w:ilvl w:val="0"/>
          <w:numId w:val="7"/>
        </w:numPr>
        <w:jc w:val="both"/>
      </w:pPr>
      <w:r w:rsidRPr="002140E6">
        <w:t>Своевременно р</w:t>
      </w:r>
      <w:r>
        <w:t xml:space="preserve">еагировать на сигналы </w:t>
      </w:r>
      <w:r w:rsidRPr="003902FB">
        <w:rPr>
          <w:b/>
        </w:rPr>
        <w:t>Капитанов</w:t>
      </w:r>
      <w:r w:rsidR="00BC60EF">
        <w:rPr>
          <w:b/>
        </w:rPr>
        <w:t xml:space="preserve"> К </w:t>
      </w:r>
      <w:r w:rsidR="00BC60EF">
        <w:t>и</w:t>
      </w:r>
      <w:r w:rsidR="00BC60EF">
        <w:rPr>
          <w:b/>
        </w:rPr>
        <w:t xml:space="preserve"> Тг</w:t>
      </w:r>
      <w:r w:rsidR="00BC60EF">
        <w:t>, а также</w:t>
      </w:r>
      <w:r>
        <w:t xml:space="preserve"> </w:t>
      </w:r>
      <w:r w:rsidRPr="003902FB">
        <w:rPr>
          <w:b/>
        </w:rPr>
        <w:t>Судей</w:t>
      </w:r>
      <w:r w:rsidR="00BC60EF">
        <w:rPr>
          <w:b/>
        </w:rPr>
        <w:t xml:space="preserve"> С</w:t>
      </w:r>
      <w:r>
        <w:rPr>
          <w:b/>
        </w:rPr>
        <w:t xml:space="preserve">лета </w:t>
      </w:r>
      <w:r w:rsidRPr="003902FB">
        <w:t>в</w:t>
      </w:r>
      <w:r>
        <w:rPr>
          <w:b/>
        </w:rPr>
        <w:t xml:space="preserve"> </w:t>
      </w:r>
      <w:r w:rsidRPr="003902FB">
        <w:t>случая</w:t>
      </w:r>
      <w:r>
        <w:t>х</w:t>
      </w:r>
      <w:r w:rsidRPr="003902FB">
        <w:t xml:space="preserve"> нарушения</w:t>
      </w:r>
      <w:r w:rsidR="00BC60EF">
        <w:t xml:space="preserve"> порядка </w:t>
      </w:r>
      <w:r w:rsidR="00BC60EF" w:rsidRPr="00171132">
        <w:t>и безопасности на С</w:t>
      </w:r>
      <w:r w:rsidRPr="00171132">
        <w:t>лете;</w:t>
      </w:r>
    </w:p>
    <w:p w:rsidR="00760DF0" w:rsidRPr="002140E6" w:rsidRDefault="00760DF0" w:rsidP="00760DF0">
      <w:pPr>
        <w:widowControl w:val="0"/>
        <w:numPr>
          <w:ilvl w:val="0"/>
          <w:numId w:val="7"/>
        </w:numPr>
        <w:jc w:val="both"/>
      </w:pPr>
      <w:r w:rsidRPr="002140E6">
        <w:t xml:space="preserve">Требовать соблюдения правил безопасности и </w:t>
      </w:r>
      <w:r>
        <w:t xml:space="preserve">соблюдения </w:t>
      </w:r>
      <w:r w:rsidRPr="002140E6">
        <w:t>правил организации лагеря;</w:t>
      </w:r>
    </w:p>
    <w:p w:rsidR="00760DF0" w:rsidRPr="00F1168D" w:rsidRDefault="00760DF0" w:rsidP="00760DF0">
      <w:pPr>
        <w:widowControl w:val="0"/>
        <w:numPr>
          <w:ilvl w:val="0"/>
          <w:numId w:val="7"/>
        </w:numPr>
        <w:jc w:val="both"/>
      </w:pPr>
      <w:r w:rsidRPr="002140E6">
        <w:t>Пресекать действия н</w:t>
      </w:r>
      <w:r w:rsidR="00171132">
        <w:t>арушителей правил поведения на С</w:t>
      </w:r>
      <w:r w:rsidRPr="002140E6">
        <w:t xml:space="preserve">лете и других </w:t>
      </w:r>
      <w:r>
        <w:t xml:space="preserve">нарушений </w:t>
      </w:r>
      <w:r w:rsidRPr="002140E6">
        <w:t>общепринятых норм;</w:t>
      </w:r>
    </w:p>
    <w:p w:rsidR="00760DF0" w:rsidRPr="002140E6" w:rsidRDefault="00760DF0" w:rsidP="00760DF0">
      <w:pPr>
        <w:widowControl w:val="0"/>
        <w:numPr>
          <w:ilvl w:val="0"/>
          <w:numId w:val="7"/>
        </w:numPr>
        <w:jc w:val="both"/>
      </w:pPr>
      <w:r w:rsidRPr="002140E6">
        <w:t>Не допускать рубки зеленых насаждений, сбора лапника и других дейст</w:t>
      </w:r>
      <w:r>
        <w:t xml:space="preserve">вий, </w:t>
      </w:r>
      <w:r w:rsidRPr="002140E6">
        <w:t>приносящих ущерб природе</w:t>
      </w:r>
      <w:r>
        <w:t>;</w:t>
      </w:r>
    </w:p>
    <w:p w:rsidR="00760DF0" w:rsidRPr="002140E6" w:rsidRDefault="00760DF0" w:rsidP="00760DF0">
      <w:pPr>
        <w:widowControl w:val="0"/>
        <w:numPr>
          <w:ilvl w:val="0"/>
          <w:numId w:val="7"/>
        </w:numPr>
        <w:jc w:val="both"/>
      </w:pPr>
      <w:r>
        <w:t>Пресекать</w:t>
      </w:r>
      <w:r w:rsidRPr="002140E6">
        <w:t xml:space="preserve">  нарушения законодательства РФ, субъектов РФ, органов местн</w:t>
      </w:r>
      <w:r>
        <w:t>ого самоуправления и Положения</w:t>
      </w:r>
      <w:r w:rsidRPr="002140E6">
        <w:t>;</w:t>
      </w:r>
    </w:p>
    <w:p w:rsidR="00760DF0" w:rsidRPr="002140E6" w:rsidRDefault="00760DF0" w:rsidP="00760DF0">
      <w:pPr>
        <w:widowControl w:val="0"/>
        <w:numPr>
          <w:ilvl w:val="0"/>
          <w:numId w:val="7"/>
        </w:numPr>
        <w:jc w:val="both"/>
      </w:pPr>
      <w:r w:rsidRPr="002140E6">
        <w:t>Контролировать переме</w:t>
      </w:r>
      <w:r w:rsidR="00171132">
        <w:t>щение транспорта по Территории С</w:t>
      </w:r>
      <w:r w:rsidRPr="002140E6">
        <w:t>лета;</w:t>
      </w:r>
    </w:p>
    <w:p w:rsidR="00760DF0" w:rsidRPr="002140E6" w:rsidRDefault="00760DF0" w:rsidP="00760DF0">
      <w:pPr>
        <w:widowControl w:val="0"/>
        <w:numPr>
          <w:ilvl w:val="0"/>
          <w:numId w:val="7"/>
        </w:numPr>
        <w:jc w:val="both"/>
      </w:pPr>
      <w:r w:rsidRPr="002140E6">
        <w:t>Контролировать соблюдение мер</w:t>
      </w:r>
      <w:r>
        <w:t xml:space="preserve"> пожарной безопасности</w:t>
      </w:r>
      <w:r w:rsidRPr="002140E6">
        <w:t xml:space="preserve"> на </w:t>
      </w:r>
      <w:r w:rsidR="00171132">
        <w:t>Т</w:t>
      </w:r>
      <w:r w:rsidRPr="002140E6">
        <w:t xml:space="preserve">ерритории </w:t>
      </w:r>
      <w:r w:rsidR="00171132">
        <w:t>С</w:t>
      </w:r>
      <w:r w:rsidRPr="002140E6">
        <w:t xml:space="preserve">лета </w:t>
      </w:r>
      <w:r w:rsidR="00171132">
        <w:t>и в случае возникновения пожара</w:t>
      </w:r>
      <w:r>
        <w:t xml:space="preserve"> организов</w:t>
      </w:r>
      <w:r w:rsidRPr="002140E6">
        <w:t>ать его тушение;</w:t>
      </w:r>
    </w:p>
    <w:p w:rsidR="00760DF0" w:rsidRPr="002140E6" w:rsidRDefault="00760DF0" w:rsidP="00760DF0">
      <w:pPr>
        <w:widowControl w:val="0"/>
        <w:numPr>
          <w:ilvl w:val="0"/>
          <w:numId w:val="7"/>
        </w:numPr>
        <w:jc w:val="both"/>
      </w:pPr>
      <w:r w:rsidRPr="002140E6">
        <w:t>Обеспечить оказание первой медицинской помощи</w:t>
      </w:r>
      <w:r>
        <w:t>;</w:t>
      </w:r>
    </w:p>
    <w:p w:rsidR="00760DF0" w:rsidRPr="002140E6" w:rsidRDefault="00760DF0" w:rsidP="00760DF0">
      <w:pPr>
        <w:widowControl w:val="0"/>
        <w:numPr>
          <w:ilvl w:val="0"/>
          <w:numId w:val="7"/>
        </w:numPr>
        <w:jc w:val="both"/>
      </w:pPr>
      <w:r w:rsidRPr="002140E6">
        <w:t>Обеспечить своевременную эвакуацию пострадавших.</w:t>
      </w:r>
    </w:p>
    <w:p w:rsidR="00171132" w:rsidRDefault="00171132" w:rsidP="00760DF0">
      <w:pPr>
        <w:jc w:val="both"/>
        <w:rPr>
          <w:rStyle w:val="postbody1"/>
          <w:b/>
          <w:sz w:val="20"/>
          <w:szCs w:val="20"/>
        </w:rPr>
      </w:pPr>
    </w:p>
    <w:p w:rsidR="00760DF0" w:rsidRPr="0048271D" w:rsidRDefault="00F91398" w:rsidP="00171132">
      <w:pPr>
        <w:ind w:firstLine="426"/>
        <w:jc w:val="both"/>
        <w:rPr>
          <w:rStyle w:val="postbody1"/>
          <w:b/>
          <w:sz w:val="20"/>
          <w:szCs w:val="20"/>
        </w:rPr>
      </w:pPr>
      <w:r>
        <w:rPr>
          <w:rStyle w:val="postbody1"/>
          <w:b/>
          <w:sz w:val="20"/>
          <w:szCs w:val="20"/>
        </w:rPr>
        <w:t>Комендант С</w:t>
      </w:r>
      <w:r w:rsidR="00760DF0" w:rsidRPr="0048271D">
        <w:rPr>
          <w:rStyle w:val="postbody1"/>
          <w:b/>
          <w:sz w:val="20"/>
          <w:szCs w:val="20"/>
        </w:rPr>
        <w:t xml:space="preserve">лета полномочен: </w:t>
      </w:r>
    </w:p>
    <w:p w:rsidR="00760DF0" w:rsidRPr="002140E6" w:rsidRDefault="00760DF0" w:rsidP="00760DF0">
      <w:pPr>
        <w:widowControl w:val="0"/>
        <w:numPr>
          <w:ilvl w:val="0"/>
          <w:numId w:val="8"/>
        </w:numPr>
        <w:jc w:val="both"/>
      </w:pPr>
      <w:r w:rsidRPr="002140E6">
        <w:t>Задерживать нарушителей, при необходимости составлять акты и протоколы о правонарушении с привлечением свидетелей и передавать нарушителей и составленную документацию в соответствующие органы;</w:t>
      </w:r>
    </w:p>
    <w:p w:rsidR="00760DF0" w:rsidRPr="002140E6" w:rsidRDefault="00760DF0" w:rsidP="00760DF0">
      <w:pPr>
        <w:widowControl w:val="0"/>
        <w:numPr>
          <w:ilvl w:val="0"/>
          <w:numId w:val="8"/>
        </w:numPr>
        <w:jc w:val="both"/>
      </w:pPr>
      <w:r w:rsidRPr="002140E6">
        <w:t xml:space="preserve">Представлять информацию о нарушителях </w:t>
      </w:r>
      <w:r w:rsidR="00171132">
        <w:t>П</w:t>
      </w:r>
      <w:r>
        <w:t>оложения</w:t>
      </w:r>
      <w:r w:rsidR="006313AC">
        <w:t xml:space="preserve"> о проведении Слета</w:t>
      </w:r>
      <w:r w:rsidRPr="002140E6">
        <w:t xml:space="preserve"> </w:t>
      </w:r>
      <w:r w:rsidRPr="00607C92">
        <w:rPr>
          <w:b/>
        </w:rPr>
        <w:t>Совету Капитанов</w:t>
      </w:r>
      <w:r w:rsidR="00171132">
        <w:rPr>
          <w:b/>
        </w:rPr>
        <w:t xml:space="preserve"> </w:t>
      </w:r>
      <w:r w:rsidR="00171132">
        <w:t>для дальнейшего разбирательства</w:t>
      </w:r>
      <w:r w:rsidRPr="002140E6">
        <w:t>;</w:t>
      </w:r>
    </w:p>
    <w:p w:rsidR="00760DF0" w:rsidRPr="00E53EE7" w:rsidRDefault="00760DF0" w:rsidP="00760DF0">
      <w:pPr>
        <w:widowControl w:val="0"/>
        <w:numPr>
          <w:ilvl w:val="0"/>
          <w:numId w:val="8"/>
        </w:numPr>
        <w:jc w:val="both"/>
      </w:pPr>
      <w:r w:rsidRPr="00E53EE7">
        <w:t xml:space="preserve">Исполнять </w:t>
      </w:r>
      <w:r w:rsidRPr="00E53EE7">
        <w:rPr>
          <w:b/>
        </w:rPr>
        <w:t>штрафные санкции</w:t>
      </w:r>
      <w:r w:rsidRPr="00E53EE7">
        <w:t xml:space="preserve"> к нарушителям в соответствии с Положениями </w:t>
      </w:r>
      <w:r w:rsidR="006313AC" w:rsidRPr="00E53EE7">
        <w:t>о проведении С</w:t>
      </w:r>
      <w:r w:rsidRPr="00E53EE7">
        <w:t>лета;</w:t>
      </w:r>
    </w:p>
    <w:p w:rsidR="00760DF0" w:rsidRPr="00E53EE7" w:rsidRDefault="00F91398" w:rsidP="00760DF0">
      <w:pPr>
        <w:widowControl w:val="0"/>
        <w:numPr>
          <w:ilvl w:val="0"/>
          <w:numId w:val="8"/>
        </w:numPr>
        <w:jc w:val="both"/>
      </w:pPr>
      <w:r w:rsidRPr="00E53EE7">
        <w:t>Привлекать Участников Слета для обеспечения подготовки и проведения официальных соревнований, конкурсов и мероприятий;</w:t>
      </w:r>
    </w:p>
    <w:p w:rsidR="00760DF0" w:rsidRPr="00E53EE7" w:rsidRDefault="00B90A88" w:rsidP="00760DF0">
      <w:pPr>
        <w:widowControl w:val="0"/>
        <w:numPr>
          <w:ilvl w:val="0"/>
          <w:numId w:val="8"/>
        </w:numPr>
        <w:jc w:val="both"/>
      </w:pPr>
      <w:r w:rsidRPr="00E53EE7">
        <w:t>Принимать все необходимые меры для в</w:t>
      </w:r>
      <w:r w:rsidR="00760DF0" w:rsidRPr="00E53EE7">
        <w:t>ы</w:t>
      </w:r>
      <w:r w:rsidRPr="00E53EE7">
        <w:t>селения</w:t>
      </w:r>
      <w:r w:rsidR="00760DF0" w:rsidRPr="00E53EE7">
        <w:t xml:space="preserve"> за границы </w:t>
      </w:r>
      <w:r w:rsidR="00F91398" w:rsidRPr="00E53EE7">
        <w:t>Т</w:t>
      </w:r>
      <w:r w:rsidR="00760DF0" w:rsidRPr="00E53EE7">
        <w:t xml:space="preserve">ерритории </w:t>
      </w:r>
      <w:r w:rsidR="00F91398" w:rsidRPr="00E53EE7">
        <w:t>С</w:t>
      </w:r>
      <w:r w:rsidR="00760DF0" w:rsidRPr="00E53EE7">
        <w:t>лета туристически</w:t>
      </w:r>
      <w:r w:rsidRPr="00E53EE7">
        <w:t>х</w:t>
      </w:r>
      <w:r w:rsidR="00760DF0" w:rsidRPr="00E53EE7">
        <w:t xml:space="preserve"> групп и отдельных туристов, не имеющих аккредитации участника Слета;</w:t>
      </w:r>
      <w:r w:rsidR="00F91398" w:rsidRPr="00E53EE7">
        <w:t xml:space="preserve"> </w:t>
      </w:r>
    </w:p>
    <w:p w:rsidR="00760DF0" w:rsidRPr="0048271D" w:rsidRDefault="00760DF0" w:rsidP="004A2F8F">
      <w:pPr>
        <w:widowControl w:val="0"/>
        <w:numPr>
          <w:ilvl w:val="0"/>
          <w:numId w:val="8"/>
        </w:numPr>
        <w:jc w:val="both"/>
        <w:rPr>
          <w:rStyle w:val="postbody1"/>
          <w:b/>
          <w:sz w:val="20"/>
          <w:szCs w:val="20"/>
        </w:rPr>
      </w:pPr>
      <w:r w:rsidRPr="0048271D">
        <w:t xml:space="preserve">Представлять </w:t>
      </w:r>
      <w:r w:rsidR="00F91398" w:rsidRPr="00F91398">
        <w:rPr>
          <w:b/>
        </w:rPr>
        <w:t>Генеральному секретарю Слета</w:t>
      </w:r>
      <w:r w:rsidRPr="0048271D">
        <w:t xml:space="preserve"> список лиц</w:t>
      </w:r>
      <w:r w:rsidR="00F91398">
        <w:t>,</w:t>
      </w:r>
      <w:r w:rsidRPr="0048271D">
        <w:t xml:space="preserve"> оказавших активное и </w:t>
      </w:r>
      <w:r w:rsidRPr="00AD2E2B">
        <w:t>посредственное</w:t>
      </w:r>
      <w:r w:rsidRPr="0048271D">
        <w:t xml:space="preserve"> участие </w:t>
      </w:r>
      <w:r w:rsidR="00F91398">
        <w:t>в подготовке и проведении С</w:t>
      </w:r>
      <w:r>
        <w:t>лета</w:t>
      </w:r>
      <w:r w:rsidR="00F91398">
        <w:t>.</w:t>
      </w:r>
    </w:p>
    <w:p w:rsidR="00760DF0" w:rsidRDefault="00760DF0" w:rsidP="00760DF0">
      <w:pPr>
        <w:jc w:val="both"/>
        <w:rPr>
          <w:rStyle w:val="postbody1"/>
          <w:b/>
          <w:sz w:val="20"/>
          <w:szCs w:val="20"/>
        </w:rPr>
      </w:pPr>
    </w:p>
    <w:p w:rsidR="00760DF0" w:rsidRDefault="00760DF0" w:rsidP="00F91398">
      <w:pPr>
        <w:ind w:firstLine="426"/>
        <w:jc w:val="both"/>
      </w:pPr>
      <w:r w:rsidRPr="0048271D">
        <w:rPr>
          <w:rStyle w:val="postbody1"/>
          <w:b/>
          <w:sz w:val="20"/>
          <w:szCs w:val="20"/>
        </w:rPr>
        <w:t>По</w:t>
      </w:r>
      <w:r w:rsidR="00F91398">
        <w:rPr>
          <w:rStyle w:val="postbody1"/>
          <w:b/>
          <w:sz w:val="20"/>
          <w:szCs w:val="20"/>
        </w:rPr>
        <w:t>мощник Коменданта С</w:t>
      </w:r>
      <w:r w:rsidRPr="0048271D">
        <w:rPr>
          <w:rStyle w:val="postbody1"/>
          <w:b/>
          <w:sz w:val="20"/>
          <w:szCs w:val="20"/>
        </w:rPr>
        <w:t xml:space="preserve">лета </w:t>
      </w:r>
      <w:r w:rsidRPr="0048271D">
        <w:t xml:space="preserve">(см. </w:t>
      </w:r>
      <w:r>
        <w:t>Приложение 1</w:t>
      </w:r>
      <w:r w:rsidRPr="0048271D">
        <w:t>)</w:t>
      </w:r>
    </w:p>
    <w:p w:rsidR="00760DF0" w:rsidRDefault="00760DF0" w:rsidP="00760DF0">
      <w:pPr>
        <w:ind w:firstLine="426"/>
        <w:jc w:val="both"/>
        <w:rPr>
          <w:rStyle w:val="postbody1"/>
          <w:b/>
          <w:sz w:val="20"/>
          <w:szCs w:val="20"/>
        </w:rPr>
      </w:pPr>
      <w:r w:rsidRPr="0048271D">
        <w:t>Помощник Коменданта имеет равные права</w:t>
      </w:r>
      <w:r w:rsidR="00F91398">
        <w:t xml:space="preserve"> и обязанности с Комендантом Сле</w:t>
      </w:r>
      <w:r w:rsidRPr="0048271D">
        <w:t>та</w:t>
      </w:r>
      <w:r w:rsidR="00F91398">
        <w:t xml:space="preserve"> и замещает его при необходимости.</w:t>
      </w:r>
    </w:p>
    <w:p w:rsidR="00760DF0" w:rsidRDefault="00760DF0" w:rsidP="00E046AD">
      <w:pPr>
        <w:ind w:firstLine="426"/>
        <w:jc w:val="both"/>
        <w:rPr>
          <w:rStyle w:val="postbody1"/>
          <w:b/>
          <w:sz w:val="20"/>
          <w:szCs w:val="20"/>
        </w:rPr>
      </w:pPr>
    </w:p>
    <w:p w:rsidR="00F91398" w:rsidRDefault="00F91398" w:rsidP="00E046AD">
      <w:pPr>
        <w:ind w:firstLine="426"/>
        <w:jc w:val="both"/>
        <w:rPr>
          <w:rStyle w:val="postbody1"/>
          <w:b/>
          <w:sz w:val="20"/>
          <w:szCs w:val="20"/>
        </w:rPr>
      </w:pPr>
    </w:p>
    <w:p w:rsidR="00F91398" w:rsidRDefault="00F91398" w:rsidP="00E046AD">
      <w:pPr>
        <w:ind w:firstLine="426"/>
        <w:jc w:val="both"/>
        <w:rPr>
          <w:rStyle w:val="postbody1"/>
          <w:b/>
          <w:sz w:val="20"/>
          <w:szCs w:val="20"/>
        </w:rPr>
      </w:pPr>
      <w:r w:rsidRPr="0048271D">
        <w:rPr>
          <w:rStyle w:val="postbody1"/>
          <w:b/>
          <w:sz w:val="20"/>
          <w:szCs w:val="20"/>
        </w:rPr>
        <w:t>Совет Капитанов</w:t>
      </w:r>
      <w:r>
        <w:rPr>
          <w:rStyle w:val="postbody1"/>
          <w:b/>
          <w:sz w:val="20"/>
          <w:szCs w:val="20"/>
        </w:rPr>
        <w:t xml:space="preserve"> </w:t>
      </w:r>
      <w:r w:rsidRPr="00F91398">
        <w:rPr>
          <w:rStyle w:val="postbody1"/>
          <w:sz w:val="20"/>
          <w:szCs w:val="20"/>
        </w:rPr>
        <w:t>(см. Приложение 1)</w:t>
      </w:r>
    </w:p>
    <w:p w:rsidR="00760DF0" w:rsidRDefault="00760DF0" w:rsidP="00E046AD">
      <w:pPr>
        <w:ind w:firstLine="426"/>
        <w:jc w:val="both"/>
        <w:rPr>
          <w:rStyle w:val="postbody1"/>
          <w:b/>
          <w:sz w:val="20"/>
          <w:szCs w:val="20"/>
        </w:rPr>
      </w:pPr>
    </w:p>
    <w:p w:rsidR="009C508F" w:rsidRPr="0048271D" w:rsidRDefault="009C508F" w:rsidP="00E046AD">
      <w:pPr>
        <w:ind w:firstLine="426"/>
        <w:jc w:val="both"/>
        <w:rPr>
          <w:rStyle w:val="postbody1"/>
          <w:b/>
          <w:sz w:val="20"/>
          <w:szCs w:val="20"/>
        </w:rPr>
      </w:pPr>
      <w:r w:rsidRPr="0048271D">
        <w:rPr>
          <w:rStyle w:val="postbody1"/>
          <w:b/>
          <w:sz w:val="20"/>
          <w:szCs w:val="20"/>
        </w:rPr>
        <w:t xml:space="preserve">Совет Капитанов обязан: </w:t>
      </w:r>
    </w:p>
    <w:p w:rsidR="009C508F" w:rsidRPr="0048271D" w:rsidRDefault="009C508F" w:rsidP="00954C2F">
      <w:pPr>
        <w:widowControl w:val="0"/>
        <w:numPr>
          <w:ilvl w:val="0"/>
          <w:numId w:val="4"/>
        </w:numPr>
        <w:jc w:val="both"/>
        <w:rPr>
          <w:rStyle w:val="postbody1"/>
          <w:sz w:val="20"/>
          <w:szCs w:val="20"/>
        </w:rPr>
      </w:pPr>
      <w:r w:rsidRPr="009B76F6">
        <w:t xml:space="preserve">Принимать участие в решении особо важных вопросов по представлению </w:t>
      </w:r>
      <w:r w:rsidRPr="009B76F6">
        <w:rPr>
          <w:b/>
        </w:rPr>
        <w:t xml:space="preserve">Главного судьи </w:t>
      </w:r>
      <w:r w:rsidR="00E046AD" w:rsidRPr="00AD6211">
        <w:rPr>
          <w:b/>
        </w:rPr>
        <w:t>С</w:t>
      </w:r>
      <w:r w:rsidRPr="00AD6211">
        <w:rPr>
          <w:b/>
        </w:rPr>
        <w:t>л</w:t>
      </w:r>
      <w:r w:rsidR="00E046AD" w:rsidRPr="00AD6211">
        <w:rPr>
          <w:b/>
        </w:rPr>
        <w:t>е</w:t>
      </w:r>
      <w:r w:rsidRPr="00AD6211">
        <w:rPr>
          <w:b/>
        </w:rPr>
        <w:t>та</w:t>
      </w:r>
      <w:r w:rsidRPr="009B76F6">
        <w:t xml:space="preserve"> и</w:t>
      </w:r>
      <w:r w:rsidR="00F91398">
        <w:t>ли</w:t>
      </w:r>
      <w:r w:rsidRPr="009B76F6">
        <w:t xml:space="preserve"> </w:t>
      </w:r>
      <w:r w:rsidR="00AD6211">
        <w:rPr>
          <w:b/>
        </w:rPr>
        <w:t>Коменданта  С</w:t>
      </w:r>
      <w:r w:rsidRPr="009B76F6">
        <w:rPr>
          <w:b/>
        </w:rPr>
        <w:t>лета.</w:t>
      </w:r>
    </w:p>
    <w:p w:rsidR="0000585C" w:rsidRDefault="0000585C" w:rsidP="00954C2F">
      <w:pPr>
        <w:jc w:val="both"/>
        <w:rPr>
          <w:rStyle w:val="postbody1"/>
          <w:b/>
          <w:sz w:val="20"/>
          <w:szCs w:val="20"/>
        </w:rPr>
      </w:pPr>
    </w:p>
    <w:p w:rsidR="009C508F" w:rsidRPr="0048271D" w:rsidRDefault="009C508F" w:rsidP="00E046AD">
      <w:pPr>
        <w:ind w:firstLine="426"/>
        <w:jc w:val="both"/>
        <w:rPr>
          <w:rStyle w:val="postbody1"/>
          <w:b/>
          <w:sz w:val="20"/>
          <w:szCs w:val="20"/>
        </w:rPr>
      </w:pPr>
      <w:r w:rsidRPr="0048271D">
        <w:rPr>
          <w:rStyle w:val="postbody1"/>
          <w:b/>
          <w:sz w:val="20"/>
          <w:szCs w:val="20"/>
        </w:rPr>
        <w:t xml:space="preserve">Совет Капитанов полномочен: </w:t>
      </w:r>
    </w:p>
    <w:p w:rsidR="009C508F" w:rsidRPr="00F21CB5" w:rsidRDefault="009C508F" w:rsidP="00954C2F">
      <w:pPr>
        <w:widowControl w:val="0"/>
        <w:numPr>
          <w:ilvl w:val="0"/>
          <w:numId w:val="4"/>
        </w:numPr>
        <w:jc w:val="both"/>
      </w:pPr>
      <w:r w:rsidRPr="00F21CB5">
        <w:t>Вносить предложен</w:t>
      </w:r>
      <w:r w:rsidR="00F91398">
        <w:t>ия об изменении и дополнении в Р</w:t>
      </w:r>
      <w:r w:rsidRPr="00F21CB5">
        <w:t xml:space="preserve">егламент проведения </w:t>
      </w:r>
      <w:r w:rsidR="00AD6211">
        <w:t>С</w:t>
      </w:r>
      <w:r w:rsidRPr="00F21CB5">
        <w:t>лета в подготовительный период;</w:t>
      </w:r>
    </w:p>
    <w:p w:rsidR="009C508F" w:rsidRDefault="00AD6211" w:rsidP="00954C2F">
      <w:pPr>
        <w:widowControl w:val="0"/>
        <w:numPr>
          <w:ilvl w:val="0"/>
          <w:numId w:val="4"/>
        </w:numPr>
        <w:jc w:val="both"/>
      </w:pPr>
      <w:r>
        <w:t>П</w:t>
      </w:r>
      <w:r w:rsidR="009C508F" w:rsidRPr="00544783">
        <w:t xml:space="preserve">ринимать решения </w:t>
      </w:r>
      <w:r>
        <w:t xml:space="preserve">по особо важным вопросам в подготовительный период путем </w:t>
      </w:r>
      <w:r w:rsidRPr="0048271D">
        <w:rPr>
          <w:rStyle w:val="postbody1"/>
          <w:sz w:val="20"/>
          <w:szCs w:val="20"/>
        </w:rPr>
        <w:t>открытого голосования простым большинством голосов от числа присутствующих</w:t>
      </w:r>
      <w:r>
        <w:t xml:space="preserve">, но </w:t>
      </w:r>
      <w:r w:rsidR="009C508F" w:rsidRPr="00544783">
        <w:t xml:space="preserve">при наличии не менее 50% </w:t>
      </w:r>
      <w:r w:rsidR="009C508F" w:rsidRPr="00B461D4">
        <w:rPr>
          <w:b/>
        </w:rPr>
        <w:t>Капитанов К</w:t>
      </w:r>
      <w:r>
        <w:t xml:space="preserve">  С</w:t>
      </w:r>
      <w:r w:rsidR="009C508F" w:rsidRPr="00544783">
        <w:t>лета.</w:t>
      </w:r>
    </w:p>
    <w:p w:rsidR="009C508F" w:rsidRPr="00544783" w:rsidRDefault="00AD6211" w:rsidP="00954C2F">
      <w:pPr>
        <w:widowControl w:val="0"/>
        <w:numPr>
          <w:ilvl w:val="0"/>
          <w:numId w:val="4"/>
        </w:numPr>
        <w:jc w:val="both"/>
      </w:pPr>
      <w:r>
        <w:t xml:space="preserve">По представлению </w:t>
      </w:r>
      <w:r w:rsidRPr="00F91398">
        <w:rPr>
          <w:b/>
        </w:rPr>
        <w:t>Главного судьи</w:t>
      </w:r>
      <w:r w:rsidR="00F91398" w:rsidRPr="00F91398">
        <w:rPr>
          <w:b/>
        </w:rPr>
        <w:t xml:space="preserve"> Слета</w:t>
      </w:r>
      <w:r w:rsidRPr="00F91398">
        <w:t xml:space="preserve"> </w:t>
      </w:r>
      <w:r>
        <w:t xml:space="preserve">и </w:t>
      </w:r>
      <w:r w:rsidRPr="00F91398">
        <w:rPr>
          <w:b/>
        </w:rPr>
        <w:t>Коменданта Слета</w:t>
      </w:r>
      <w:r>
        <w:t xml:space="preserve"> присва</w:t>
      </w:r>
      <w:r w:rsidR="009C508F" w:rsidRPr="00544783">
        <w:t>и</w:t>
      </w:r>
      <w:r>
        <w:t>вать или снимать</w:t>
      </w:r>
      <w:r w:rsidR="009C508F" w:rsidRPr="00544783">
        <w:t xml:space="preserve"> статус </w:t>
      </w:r>
      <w:r w:rsidR="009C508F" w:rsidRPr="00544783">
        <w:rPr>
          <w:b/>
        </w:rPr>
        <w:t>«КОМАНДА»</w:t>
      </w:r>
      <w:r>
        <w:rPr>
          <w:b/>
        </w:rPr>
        <w:t xml:space="preserve"> </w:t>
      </w:r>
      <w:r w:rsidR="009C508F" w:rsidRPr="00544783">
        <w:t>туристической группе</w:t>
      </w:r>
      <w:r w:rsidR="009C508F">
        <w:t>.</w:t>
      </w:r>
    </w:p>
    <w:p w:rsidR="009452C0" w:rsidRDefault="009452C0" w:rsidP="00954C2F">
      <w:pPr>
        <w:jc w:val="both"/>
        <w:rPr>
          <w:rStyle w:val="postbody1"/>
          <w:b/>
          <w:sz w:val="20"/>
          <w:szCs w:val="20"/>
        </w:rPr>
      </w:pPr>
    </w:p>
    <w:p w:rsidR="009C508F" w:rsidRDefault="009C508F" w:rsidP="00954C2F">
      <w:pPr>
        <w:jc w:val="both"/>
      </w:pPr>
    </w:p>
    <w:p w:rsidR="009C508F" w:rsidRPr="0048271D" w:rsidRDefault="009C508F" w:rsidP="00667B77">
      <w:pPr>
        <w:ind w:firstLine="426"/>
        <w:jc w:val="both"/>
      </w:pPr>
      <w:r w:rsidRPr="0048271D">
        <w:rPr>
          <w:rStyle w:val="postbody1"/>
          <w:b/>
          <w:sz w:val="20"/>
          <w:szCs w:val="20"/>
        </w:rPr>
        <w:t xml:space="preserve">Участники </w:t>
      </w:r>
      <w:r w:rsidR="00667B77">
        <w:rPr>
          <w:rStyle w:val="postbody1"/>
          <w:b/>
          <w:sz w:val="20"/>
          <w:szCs w:val="20"/>
        </w:rPr>
        <w:t>С</w:t>
      </w:r>
      <w:r w:rsidRPr="0048271D">
        <w:rPr>
          <w:rStyle w:val="postbody1"/>
          <w:b/>
          <w:sz w:val="20"/>
          <w:szCs w:val="20"/>
        </w:rPr>
        <w:t xml:space="preserve">лета </w:t>
      </w:r>
      <w:r w:rsidRPr="0048271D">
        <w:t>(см</w:t>
      </w:r>
      <w:r w:rsidR="00667B77">
        <w:t>.</w:t>
      </w:r>
      <w:r w:rsidRPr="0048271D">
        <w:t xml:space="preserve"> </w:t>
      </w:r>
      <w:r>
        <w:t>Приложение 1</w:t>
      </w:r>
      <w:r w:rsidRPr="0048271D">
        <w:t>)</w:t>
      </w:r>
    </w:p>
    <w:p w:rsidR="00667B77" w:rsidRDefault="00667B77" w:rsidP="00954C2F">
      <w:pPr>
        <w:jc w:val="both"/>
        <w:rPr>
          <w:rStyle w:val="postbody1"/>
          <w:b/>
          <w:sz w:val="20"/>
          <w:szCs w:val="20"/>
        </w:rPr>
      </w:pPr>
    </w:p>
    <w:p w:rsidR="009C508F" w:rsidRPr="0048271D" w:rsidRDefault="009C508F" w:rsidP="00667B77">
      <w:pPr>
        <w:ind w:firstLine="426"/>
        <w:jc w:val="both"/>
        <w:rPr>
          <w:rStyle w:val="postbody1"/>
          <w:sz w:val="20"/>
          <w:szCs w:val="20"/>
        </w:rPr>
      </w:pPr>
      <w:r w:rsidRPr="0048271D">
        <w:rPr>
          <w:rStyle w:val="postbody1"/>
          <w:b/>
          <w:sz w:val="20"/>
          <w:szCs w:val="20"/>
        </w:rPr>
        <w:t>Участники туристического слета обязаны</w:t>
      </w:r>
      <w:r w:rsidRPr="0048271D">
        <w:rPr>
          <w:rStyle w:val="postbody1"/>
          <w:sz w:val="20"/>
          <w:szCs w:val="20"/>
        </w:rPr>
        <w:t xml:space="preserve">: </w:t>
      </w:r>
    </w:p>
    <w:p w:rsidR="009C508F" w:rsidRPr="00487A34" w:rsidRDefault="009C508F" w:rsidP="00292B3E">
      <w:pPr>
        <w:widowControl w:val="0"/>
        <w:numPr>
          <w:ilvl w:val="0"/>
          <w:numId w:val="12"/>
        </w:numPr>
        <w:jc w:val="both"/>
      </w:pPr>
      <w:r>
        <w:t>Быть организован</w:t>
      </w:r>
      <w:r w:rsidRPr="00487A34">
        <w:t xml:space="preserve">ы в </w:t>
      </w:r>
      <w:r w:rsidRPr="00487A34">
        <w:rPr>
          <w:b/>
        </w:rPr>
        <w:t>Туристическую группу</w:t>
      </w:r>
      <w:r w:rsidR="00667B77">
        <w:t>,</w:t>
      </w:r>
      <w:r w:rsidRPr="00487A34">
        <w:t xml:space="preserve"> в которой есть старший группы </w:t>
      </w:r>
      <w:r w:rsidR="00667B77">
        <w:t xml:space="preserve">– </w:t>
      </w:r>
      <w:r w:rsidRPr="00667B77">
        <w:rPr>
          <w:b/>
        </w:rPr>
        <w:t>Капитан</w:t>
      </w:r>
      <w:r>
        <w:t>;</w:t>
      </w:r>
    </w:p>
    <w:p w:rsidR="009C508F" w:rsidRDefault="009C508F" w:rsidP="00292B3E">
      <w:pPr>
        <w:widowControl w:val="0"/>
        <w:numPr>
          <w:ilvl w:val="0"/>
          <w:numId w:val="12"/>
        </w:numPr>
        <w:jc w:val="both"/>
      </w:pPr>
      <w:r w:rsidRPr="00487A34">
        <w:t>Подчиняться требованиям Капитана своей группы, Коменданта Слета и его помощников, Главного судьи Слета, Главных судей по видам</w:t>
      </w:r>
      <w:r>
        <w:t xml:space="preserve"> и </w:t>
      </w:r>
      <w:r w:rsidR="00667B77">
        <w:t>Линейных судей</w:t>
      </w:r>
      <w:r>
        <w:t>.</w:t>
      </w:r>
    </w:p>
    <w:p w:rsidR="00C15918" w:rsidRDefault="00C15918" w:rsidP="00292B3E">
      <w:pPr>
        <w:widowControl w:val="0"/>
        <w:numPr>
          <w:ilvl w:val="0"/>
          <w:numId w:val="12"/>
        </w:numPr>
        <w:jc w:val="both"/>
      </w:pPr>
      <w:r>
        <w:t xml:space="preserve">После окончания Слета сдать Территорию лагеря </w:t>
      </w:r>
      <w:r w:rsidRPr="006D244F">
        <w:rPr>
          <w:b/>
        </w:rPr>
        <w:t>Коменданту Слета</w:t>
      </w:r>
      <w:r>
        <w:t>;</w:t>
      </w:r>
    </w:p>
    <w:p w:rsidR="00C15918" w:rsidRDefault="00C15918" w:rsidP="00745277">
      <w:pPr>
        <w:widowControl w:val="0"/>
        <w:jc w:val="both"/>
      </w:pPr>
    </w:p>
    <w:p w:rsidR="00745277" w:rsidRPr="00745277" w:rsidRDefault="00745277" w:rsidP="00745277">
      <w:pPr>
        <w:widowControl w:val="0"/>
        <w:jc w:val="both"/>
        <w:rPr>
          <w:rStyle w:val="postbody1"/>
          <w:sz w:val="20"/>
          <w:szCs w:val="20"/>
        </w:rPr>
      </w:pPr>
    </w:p>
    <w:p w:rsidR="009C508F" w:rsidRDefault="009C508F" w:rsidP="001D44BB">
      <w:pPr>
        <w:ind w:firstLine="426"/>
        <w:jc w:val="both"/>
      </w:pPr>
      <w:r w:rsidRPr="0048271D">
        <w:rPr>
          <w:rStyle w:val="postbody1"/>
          <w:b/>
          <w:sz w:val="20"/>
          <w:szCs w:val="20"/>
        </w:rPr>
        <w:t>Капитан К</w:t>
      </w:r>
      <w:r w:rsidR="00667B77">
        <w:rPr>
          <w:rStyle w:val="postbody1"/>
          <w:b/>
          <w:sz w:val="20"/>
          <w:szCs w:val="20"/>
        </w:rPr>
        <w:t xml:space="preserve"> или Тг</w:t>
      </w:r>
      <w:r w:rsidRPr="0048271D">
        <w:rPr>
          <w:rStyle w:val="postbody1"/>
          <w:b/>
          <w:sz w:val="20"/>
          <w:szCs w:val="20"/>
        </w:rPr>
        <w:t xml:space="preserve"> </w:t>
      </w:r>
      <w:r w:rsidRPr="0048271D">
        <w:t>(см</w:t>
      </w:r>
      <w:r w:rsidR="00667B77">
        <w:t>.</w:t>
      </w:r>
      <w:r w:rsidRPr="0048271D">
        <w:t xml:space="preserve"> </w:t>
      </w:r>
      <w:r>
        <w:t>Приложение 1</w:t>
      </w:r>
      <w:r w:rsidRPr="0048271D">
        <w:t>)</w:t>
      </w:r>
    </w:p>
    <w:p w:rsidR="009C508F" w:rsidRPr="0048271D" w:rsidRDefault="009C508F" w:rsidP="00954C2F">
      <w:pPr>
        <w:jc w:val="both"/>
      </w:pPr>
    </w:p>
    <w:p w:rsidR="009C508F" w:rsidRPr="0048271D" w:rsidRDefault="009C508F" w:rsidP="001D44BB">
      <w:pPr>
        <w:ind w:firstLine="426"/>
        <w:jc w:val="both"/>
        <w:rPr>
          <w:rStyle w:val="postbody1"/>
          <w:b/>
          <w:sz w:val="20"/>
          <w:szCs w:val="20"/>
        </w:rPr>
      </w:pPr>
      <w:r w:rsidRPr="0048271D">
        <w:rPr>
          <w:rStyle w:val="postbody1"/>
          <w:b/>
          <w:sz w:val="20"/>
          <w:szCs w:val="20"/>
        </w:rPr>
        <w:t xml:space="preserve">Капитан К </w:t>
      </w:r>
      <w:r w:rsidRPr="0048271D">
        <w:rPr>
          <w:rStyle w:val="postbody1"/>
          <w:sz w:val="20"/>
          <w:szCs w:val="20"/>
        </w:rPr>
        <w:t>или</w:t>
      </w:r>
      <w:r w:rsidRPr="0048271D">
        <w:rPr>
          <w:rStyle w:val="postbody1"/>
          <w:b/>
          <w:sz w:val="20"/>
          <w:szCs w:val="20"/>
        </w:rPr>
        <w:t xml:space="preserve"> ТГ обязан: </w:t>
      </w:r>
    </w:p>
    <w:p w:rsidR="009C508F" w:rsidRPr="007B110B" w:rsidRDefault="009C508F" w:rsidP="00292B3E">
      <w:pPr>
        <w:widowControl w:val="0"/>
        <w:numPr>
          <w:ilvl w:val="0"/>
          <w:numId w:val="14"/>
        </w:numPr>
        <w:jc w:val="both"/>
      </w:pPr>
      <w:r w:rsidRPr="007B110B">
        <w:t xml:space="preserve">Присутствовать на всех </w:t>
      </w:r>
      <w:r w:rsidR="00667B77">
        <w:t>Советах капитанов</w:t>
      </w:r>
      <w:r>
        <w:t>;</w:t>
      </w:r>
    </w:p>
    <w:p w:rsidR="009C508F" w:rsidRDefault="001D44BB" w:rsidP="00292B3E">
      <w:pPr>
        <w:widowControl w:val="0"/>
        <w:numPr>
          <w:ilvl w:val="0"/>
          <w:numId w:val="14"/>
        </w:numPr>
        <w:jc w:val="both"/>
      </w:pPr>
      <w:r>
        <w:t xml:space="preserve">Указать количество </w:t>
      </w:r>
      <w:r w:rsidR="009C508F" w:rsidRPr="007B110B">
        <w:t xml:space="preserve">членов </w:t>
      </w:r>
      <w:r w:rsidR="009C508F" w:rsidRPr="007B110B">
        <w:rPr>
          <w:b/>
        </w:rPr>
        <w:t>К</w:t>
      </w:r>
      <w:r w:rsidR="009C508F" w:rsidRPr="007B110B">
        <w:t xml:space="preserve"> или </w:t>
      </w:r>
      <w:r w:rsidR="009C508F" w:rsidRPr="007B110B">
        <w:rPr>
          <w:b/>
        </w:rPr>
        <w:t>Тг</w:t>
      </w:r>
      <w:r w:rsidR="009C508F" w:rsidRPr="007B110B">
        <w:t xml:space="preserve">, </w:t>
      </w:r>
      <w:r w:rsidR="009C508F" w:rsidRPr="001D44BB">
        <w:t>получить аккредитацию</w:t>
      </w:r>
      <w:r w:rsidR="009C508F" w:rsidRPr="007B110B">
        <w:t xml:space="preserve"> своей </w:t>
      </w:r>
      <w:r w:rsidR="009C508F" w:rsidRPr="007B110B">
        <w:rPr>
          <w:b/>
        </w:rPr>
        <w:t>К</w:t>
      </w:r>
      <w:r w:rsidR="009C508F" w:rsidRPr="007B110B">
        <w:t xml:space="preserve"> или </w:t>
      </w:r>
      <w:r w:rsidR="009C508F" w:rsidRPr="007B110B">
        <w:rPr>
          <w:b/>
        </w:rPr>
        <w:t>Тг</w:t>
      </w:r>
      <w:r w:rsidR="009C508F" w:rsidRPr="007B110B">
        <w:t xml:space="preserve">, </w:t>
      </w:r>
      <w:r w:rsidR="009C508F" w:rsidRPr="008057CE">
        <w:rPr>
          <w:b/>
        </w:rPr>
        <w:t>пройти жеребьёвку</w:t>
      </w:r>
      <w:r w:rsidR="009C508F" w:rsidRPr="007B110B">
        <w:t xml:space="preserve"> на участие в </w:t>
      </w:r>
      <w:r>
        <w:t xml:space="preserve">официальных соревнованиях и конкурсах </w:t>
      </w:r>
      <w:r w:rsidR="009C508F" w:rsidRPr="007B110B">
        <w:t xml:space="preserve">до последнего </w:t>
      </w:r>
      <w:r>
        <w:t>Совета капитанов перед Сле</w:t>
      </w:r>
      <w:r w:rsidR="009C508F" w:rsidRPr="007B110B">
        <w:t>том</w:t>
      </w:r>
      <w:r w:rsidR="009C508F">
        <w:t xml:space="preserve"> включительно;</w:t>
      </w:r>
    </w:p>
    <w:p w:rsidR="009C508F" w:rsidRDefault="009C508F" w:rsidP="00292B3E">
      <w:pPr>
        <w:widowControl w:val="0"/>
        <w:numPr>
          <w:ilvl w:val="0"/>
          <w:numId w:val="14"/>
        </w:numPr>
        <w:jc w:val="both"/>
      </w:pPr>
      <w:r>
        <w:t>По тре</w:t>
      </w:r>
      <w:r w:rsidR="001D44BB">
        <w:t>бованию Главного Судьи по виду</w:t>
      </w:r>
      <w:r>
        <w:t xml:space="preserve"> представить </w:t>
      </w:r>
      <w:r w:rsidR="001D44BB">
        <w:t xml:space="preserve">полученную </w:t>
      </w:r>
      <w:r>
        <w:t>аккредитацию до</w:t>
      </w:r>
      <w:r w:rsidR="001D44BB">
        <w:t xml:space="preserve"> начала</w:t>
      </w:r>
      <w:r>
        <w:t xml:space="preserve"> участия </w:t>
      </w:r>
      <w:r w:rsidRPr="001D44BB">
        <w:rPr>
          <w:b/>
        </w:rPr>
        <w:t>К</w:t>
      </w:r>
      <w:r>
        <w:t xml:space="preserve"> или </w:t>
      </w:r>
      <w:r w:rsidRPr="001D44BB">
        <w:rPr>
          <w:b/>
        </w:rPr>
        <w:t>Тг</w:t>
      </w:r>
      <w:r w:rsidR="001D44BB">
        <w:t xml:space="preserve"> в соревновании (конкурсе);</w:t>
      </w:r>
    </w:p>
    <w:p w:rsidR="009C508F" w:rsidRPr="008A086D" w:rsidRDefault="009C508F" w:rsidP="00292B3E">
      <w:pPr>
        <w:widowControl w:val="0"/>
        <w:numPr>
          <w:ilvl w:val="0"/>
          <w:numId w:val="14"/>
        </w:numPr>
        <w:jc w:val="both"/>
      </w:pPr>
      <w:r w:rsidRPr="008A086D">
        <w:t xml:space="preserve">Ежегодно </w:t>
      </w:r>
      <w:r w:rsidR="008A086D">
        <w:t>предоставлять</w:t>
      </w:r>
      <w:r w:rsidRPr="008A086D">
        <w:t xml:space="preserve"> обновлённый список членов своей </w:t>
      </w:r>
      <w:r w:rsidRPr="008A086D">
        <w:rPr>
          <w:b/>
        </w:rPr>
        <w:t xml:space="preserve">К </w:t>
      </w:r>
      <w:r w:rsidRPr="008A086D">
        <w:t xml:space="preserve">или </w:t>
      </w:r>
      <w:r w:rsidRPr="008A086D">
        <w:rPr>
          <w:b/>
        </w:rPr>
        <w:t>Тг</w:t>
      </w:r>
      <w:r w:rsidR="008A086D">
        <w:rPr>
          <w:b/>
        </w:rPr>
        <w:t xml:space="preserve"> Генеральному секретарю Слета </w:t>
      </w:r>
      <w:r w:rsidR="008A086D" w:rsidRPr="008A086D">
        <w:t>до последнего Совета капитанов</w:t>
      </w:r>
      <w:r w:rsidRPr="008A086D">
        <w:t>;</w:t>
      </w:r>
    </w:p>
    <w:p w:rsidR="008A086D" w:rsidRPr="008A086D" w:rsidRDefault="009C508F" w:rsidP="00292B3E">
      <w:pPr>
        <w:widowControl w:val="0"/>
        <w:numPr>
          <w:ilvl w:val="0"/>
          <w:numId w:val="14"/>
        </w:numPr>
        <w:jc w:val="both"/>
      </w:pPr>
      <w:r w:rsidRPr="008A086D">
        <w:t xml:space="preserve">Обеспечить членов и гостей своей </w:t>
      </w:r>
      <w:r w:rsidRPr="008A086D">
        <w:rPr>
          <w:b/>
        </w:rPr>
        <w:t>К</w:t>
      </w:r>
      <w:r w:rsidRPr="008A086D">
        <w:t xml:space="preserve"> или </w:t>
      </w:r>
      <w:r w:rsidRPr="008A086D">
        <w:rPr>
          <w:b/>
        </w:rPr>
        <w:t>Тг</w:t>
      </w:r>
      <w:r w:rsidRPr="008A086D">
        <w:t xml:space="preserve"> отличительными знаками (бэйджами) с указанием названия </w:t>
      </w:r>
      <w:r w:rsidR="008A086D">
        <w:lastRenderedPageBreak/>
        <w:t xml:space="preserve">Туристической </w:t>
      </w:r>
      <w:r w:rsidRPr="008A086D">
        <w:t>группы, фотографией (желательно) и имени;</w:t>
      </w:r>
      <w:r w:rsidR="001D44BB" w:rsidRPr="008A086D">
        <w:t xml:space="preserve"> </w:t>
      </w:r>
    </w:p>
    <w:p w:rsidR="009C508F" w:rsidRPr="007B110B" w:rsidRDefault="009C508F" w:rsidP="00292B3E">
      <w:pPr>
        <w:widowControl w:val="0"/>
        <w:numPr>
          <w:ilvl w:val="0"/>
          <w:numId w:val="14"/>
        </w:numPr>
        <w:jc w:val="both"/>
      </w:pPr>
      <w:r w:rsidRPr="00571345">
        <w:t>Ознакомить и</w:t>
      </w:r>
      <w:r>
        <w:t xml:space="preserve"> с</w:t>
      </w:r>
      <w:r w:rsidRPr="007B110B">
        <w:t>ледить за неукоснительным выполнением пр</w:t>
      </w:r>
      <w:r w:rsidR="001D44BB">
        <w:t>авил Положения</w:t>
      </w:r>
      <w:r w:rsidRPr="007B110B">
        <w:t xml:space="preserve"> </w:t>
      </w:r>
      <w:r w:rsidR="001D44BB" w:rsidRPr="001D44BB">
        <w:t>участниками своей</w:t>
      </w:r>
      <w:r w:rsidRPr="007B110B">
        <w:t xml:space="preserve"> </w:t>
      </w:r>
      <w:r w:rsidRPr="008A086D">
        <w:rPr>
          <w:b/>
        </w:rPr>
        <w:t>К</w:t>
      </w:r>
      <w:r w:rsidRPr="007B110B">
        <w:t xml:space="preserve"> или </w:t>
      </w:r>
      <w:r w:rsidRPr="008A086D">
        <w:rPr>
          <w:b/>
        </w:rPr>
        <w:t>Тг</w:t>
      </w:r>
      <w:r>
        <w:t>;</w:t>
      </w:r>
    </w:p>
    <w:p w:rsidR="009C508F" w:rsidRPr="007B110B" w:rsidRDefault="009C508F" w:rsidP="00292B3E">
      <w:pPr>
        <w:widowControl w:val="0"/>
        <w:numPr>
          <w:ilvl w:val="0"/>
          <w:numId w:val="14"/>
        </w:numPr>
        <w:jc w:val="both"/>
      </w:pPr>
      <w:r w:rsidRPr="007B110B">
        <w:t xml:space="preserve">Незамедлительно сообщать </w:t>
      </w:r>
      <w:r w:rsidR="009F2048">
        <w:rPr>
          <w:b/>
        </w:rPr>
        <w:t>О</w:t>
      </w:r>
      <w:r w:rsidRPr="007B110B">
        <w:rPr>
          <w:b/>
        </w:rPr>
        <w:t>рганизаторам Слета</w:t>
      </w:r>
      <w:r w:rsidR="001D44BB">
        <w:t xml:space="preserve"> о каких-</w:t>
      </w:r>
      <w:r w:rsidRPr="007B110B">
        <w:t>либо происшествиях с членами</w:t>
      </w:r>
      <w:r>
        <w:t xml:space="preserve"> любой </w:t>
      </w:r>
      <w:r w:rsidR="001D44BB">
        <w:t>Туристической</w:t>
      </w:r>
      <w:r w:rsidRPr="007B110B">
        <w:t xml:space="preserve"> группы</w:t>
      </w:r>
      <w:r>
        <w:t>;</w:t>
      </w:r>
    </w:p>
    <w:p w:rsidR="009C508F" w:rsidRPr="007B110B" w:rsidRDefault="001D44BB" w:rsidP="00292B3E">
      <w:pPr>
        <w:widowControl w:val="0"/>
        <w:numPr>
          <w:ilvl w:val="0"/>
          <w:numId w:val="14"/>
        </w:numPr>
        <w:jc w:val="both"/>
      </w:pPr>
      <w:r>
        <w:t>Обеспечивать безопасность У</w:t>
      </w:r>
      <w:r w:rsidR="009C508F" w:rsidRPr="007B110B">
        <w:t xml:space="preserve">частников Слета при использовании </w:t>
      </w:r>
      <w:r>
        <w:t xml:space="preserve">таких </w:t>
      </w:r>
      <w:r w:rsidR="009C508F">
        <w:t>технических средств</w:t>
      </w:r>
      <w:r w:rsidR="009C508F" w:rsidRPr="007B110B">
        <w:t xml:space="preserve">, </w:t>
      </w:r>
      <w:r>
        <w:t>как бензопила, генератор</w:t>
      </w:r>
      <w:r w:rsidR="009C508F" w:rsidRPr="007B110B">
        <w:t xml:space="preserve"> и </w:t>
      </w:r>
      <w:r>
        <w:t>прочие</w:t>
      </w:r>
      <w:r w:rsidR="009C508F" w:rsidRPr="007B110B">
        <w:t xml:space="preserve"> опасные инструменты</w:t>
      </w:r>
      <w:r w:rsidR="009C508F">
        <w:t>;</w:t>
      </w:r>
    </w:p>
    <w:p w:rsidR="009C508F" w:rsidRPr="00D37CA2" w:rsidRDefault="009C508F" w:rsidP="00292B3E">
      <w:pPr>
        <w:widowControl w:val="0"/>
        <w:numPr>
          <w:ilvl w:val="0"/>
          <w:numId w:val="14"/>
        </w:numPr>
        <w:jc w:val="both"/>
      </w:pPr>
      <w:r>
        <w:t>О</w:t>
      </w:r>
      <w:r w:rsidRPr="00D37CA2">
        <w:t xml:space="preserve">казывать активную помощь </w:t>
      </w:r>
      <w:r w:rsidR="001D44BB">
        <w:t xml:space="preserve">Организаторам Слета </w:t>
      </w:r>
      <w:r w:rsidRPr="00D37CA2">
        <w:t xml:space="preserve">в подготовке и проведении </w:t>
      </w:r>
      <w:r w:rsidR="009F2048">
        <w:t>С</w:t>
      </w:r>
      <w:r w:rsidRPr="00D37CA2">
        <w:t>лета, при необходимости (</w:t>
      </w:r>
      <w:r>
        <w:t>по требованию</w:t>
      </w:r>
      <w:r w:rsidRPr="00D37CA2">
        <w:rPr>
          <w:b/>
        </w:rPr>
        <w:t xml:space="preserve"> Суд</w:t>
      </w:r>
      <w:r>
        <w:rPr>
          <w:b/>
        </w:rPr>
        <w:t>ей</w:t>
      </w:r>
      <w:r w:rsidR="009F2048">
        <w:rPr>
          <w:b/>
        </w:rPr>
        <w:t xml:space="preserve"> </w:t>
      </w:r>
      <w:r w:rsidRPr="00D37CA2">
        <w:t xml:space="preserve">или </w:t>
      </w:r>
      <w:r w:rsidRPr="00D37CA2">
        <w:rPr>
          <w:b/>
        </w:rPr>
        <w:t>Коменданта</w:t>
      </w:r>
      <w:r w:rsidR="009F2048">
        <w:t>)</w:t>
      </w:r>
      <w:r w:rsidRPr="00D37CA2">
        <w:t xml:space="preserve"> предоставить имеющ</w:t>
      </w:r>
      <w:r>
        <w:t>ее</w:t>
      </w:r>
      <w:r w:rsidRPr="00D37CA2">
        <w:t>ся в его распоряжении техническое средство и (или) выделить людей для оказания экстренной помощи</w:t>
      </w:r>
      <w:r>
        <w:t>;</w:t>
      </w:r>
    </w:p>
    <w:p w:rsidR="009C508F" w:rsidRDefault="009F2048" w:rsidP="00292B3E">
      <w:pPr>
        <w:widowControl w:val="0"/>
        <w:numPr>
          <w:ilvl w:val="0"/>
          <w:numId w:val="14"/>
        </w:numPr>
        <w:jc w:val="both"/>
      </w:pPr>
      <w:r>
        <w:t>После окончания Слета сдать Т</w:t>
      </w:r>
      <w:r w:rsidR="009C508F" w:rsidRPr="007B110B">
        <w:t xml:space="preserve">ерриторию лагеря и прилегающую зону интересов </w:t>
      </w:r>
      <w:r>
        <w:rPr>
          <w:b/>
        </w:rPr>
        <w:t>Коменданту С</w:t>
      </w:r>
      <w:r w:rsidR="009C508F" w:rsidRPr="007B110B">
        <w:rPr>
          <w:b/>
        </w:rPr>
        <w:t>лета</w:t>
      </w:r>
      <w:r w:rsidR="009C508F" w:rsidRPr="007B110B">
        <w:t xml:space="preserve"> под роспи</w:t>
      </w:r>
      <w:r w:rsidR="009C508F">
        <w:t>сь в журнале;</w:t>
      </w:r>
    </w:p>
    <w:p w:rsidR="009F2048" w:rsidRDefault="009C508F" w:rsidP="00292B3E">
      <w:pPr>
        <w:widowControl w:val="0"/>
        <w:numPr>
          <w:ilvl w:val="0"/>
          <w:numId w:val="14"/>
        </w:numPr>
        <w:jc w:val="both"/>
      </w:pPr>
      <w:r w:rsidRPr="00EC5AAF">
        <w:t>Не допускать своим действие</w:t>
      </w:r>
      <w:r w:rsidR="009F2048">
        <w:t>м</w:t>
      </w:r>
      <w:r w:rsidRPr="00EC5AAF">
        <w:t xml:space="preserve"> (бездействием) или действием (бездействием) членов своей </w:t>
      </w:r>
      <w:r w:rsidRPr="009F2048">
        <w:rPr>
          <w:b/>
        </w:rPr>
        <w:t>К</w:t>
      </w:r>
      <w:r w:rsidRPr="00EC5AAF">
        <w:t xml:space="preserve"> или </w:t>
      </w:r>
      <w:r w:rsidRPr="009F2048">
        <w:rPr>
          <w:b/>
        </w:rPr>
        <w:t>Тг</w:t>
      </w:r>
      <w:r w:rsidRPr="00EC5AAF">
        <w:t xml:space="preserve"> </w:t>
      </w:r>
      <w:r w:rsidR="009F2048">
        <w:t>неудобств другим участникам Сле</w:t>
      </w:r>
      <w:r w:rsidRPr="00EC5AAF">
        <w:t>та</w:t>
      </w:r>
      <w:r w:rsidRPr="009F2048">
        <w:rPr>
          <w:color w:val="FF0000"/>
        </w:rPr>
        <w:t xml:space="preserve">. </w:t>
      </w:r>
      <w:r w:rsidRPr="00EC5AAF">
        <w:t>В том числе</w:t>
      </w:r>
      <w:r w:rsidR="009F2048">
        <w:t xml:space="preserve"> не допускать звучания музыки на Территории своего лагеря после 01:00 часов, кроме</w:t>
      </w:r>
      <w:r w:rsidRPr="00EC5AAF">
        <w:t xml:space="preserve"> живого </w:t>
      </w:r>
      <w:r w:rsidR="00B518E2">
        <w:t xml:space="preserve">(акустического) </w:t>
      </w:r>
      <w:r w:rsidRPr="00EC5AAF">
        <w:t>исполнен</w:t>
      </w:r>
      <w:r w:rsidR="009F2048">
        <w:t>ия на музыкальных инструментах</w:t>
      </w:r>
      <w:r w:rsidR="00B518E2">
        <w:t xml:space="preserve"> </w:t>
      </w:r>
      <w:r w:rsidR="00B518E2" w:rsidRPr="00990B3A">
        <w:rPr>
          <w:b/>
        </w:rPr>
        <w:t>без использования звукоусиливающей аппаратуры</w:t>
      </w:r>
      <w:r w:rsidR="009F2048" w:rsidRPr="00990B3A">
        <w:rPr>
          <w:b/>
        </w:rPr>
        <w:t>.</w:t>
      </w:r>
    </w:p>
    <w:p w:rsidR="009F2048" w:rsidRPr="00EC5AAF" w:rsidRDefault="009F2048" w:rsidP="009F2048">
      <w:pPr>
        <w:widowControl w:val="0"/>
        <w:ind w:left="720"/>
        <w:jc w:val="both"/>
      </w:pPr>
    </w:p>
    <w:p w:rsidR="009C508F" w:rsidRPr="0048271D" w:rsidRDefault="009C508F" w:rsidP="009F2048">
      <w:pPr>
        <w:ind w:firstLine="426"/>
        <w:jc w:val="both"/>
        <w:rPr>
          <w:rStyle w:val="postbody1"/>
          <w:b/>
          <w:sz w:val="20"/>
          <w:szCs w:val="20"/>
        </w:rPr>
      </w:pPr>
      <w:r>
        <w:rPr>
          <w:rStyle w:val="postbody1"/>
          <w:b/>
          <w:sz w:val="20"/>
          <w:szCs w:val="20"/>
        </w:rPr>
        <w:t xml:space="preserve">Капитан </w:t>
      </w:r>
      <w:r w:rsidR="009F2048">
        <w:rPr>
          <w:rStyle w:val="postbody1"/>
          <w:b/>
          <w:sz w:val="20"/>
          <w:szCs w:val="20"/>
        </w:rPr>
        <w:t xml:space="preserve">К </w:t>
      </w:r>
      <w:r w:rsidR="009F2048" w:rsidRPr="009F2048">
        <w:rPr>
          <w:rStyle w:val="postbody1"/>
          <w:sz w:val="20"/>
          <w:szCs w:val="20"/>
        </w:rPr>
        <w:t>или</w:t>
      </w:r>
      <w:r w:rsidR="009F2048">
        <w:rPr>
          <w:rStyle w:val="postbody1"/>
          <w:b/>
          <w:sz w:val="20"/>
          <w:szCs w:val="20"/>
        </w:rPr>
        <w:t xml:space="preserve"> Тг</w:t>
      </w:r>
      <w:r w:rsidRPr="0048271D">
        <w:rPr>
          <w:rStyle w:val="postbody1"/>
          <w:b/>
          <w:sz w:val="20"/>
          <w:szCs w:val="20"/>
        </w:rPr>
        <w:t xml:space="preserve"> </w:t>
      </w:r>
      <w:r w:rsidR="009F2048">
        <w:rPr>
          <w:rStyle w:val="postbody1"/>
          <w:b/>
          <w:sz w:val="20"/>
          <w:szCs w:val="20"/>
        </w:rPr>
        <w:t>вправе</w:t>
      </w:r>
      <w:r w:rsidRPr="0048271D">
        <w:rPr>
          <w:rStyle w:val="postbody1"/>
          <w:b/>
          <w:sz w:val="20"/>
          <w:szCs w:val="20"/>
        </w:rPr>
        <w:t xml:space="preserve">: </w:t>
      </w:r>
    </w:p>
    <w:p w:rsidR="009C508F" w:rsidRPr="008D3563" w:rsidRDefault="009C508F" w:rsidP="00292B3E">
      <w:pPr>
        <w:widowControl w:val="0"/>
        <w:numPr>
          <w:ilvl w:val="0"/>
          <w:numId w:val="14"/>
        </w:numPr>
        <w:jc w:val="both"/>
      </w:pPr>
      <w:r>
        <w:t>П</w:t>
      </w:r>
      <w:r w:rsidRPr="008D3563">
        <w:t xml:space="preserve">одать </w:t>
      </w:r>
      <w:r w:rsidR="009F2048" w:rsidRPr="009F2048">
        <w:rPr>
          <w:b/>
        </w:rPr>
        <w:t>Главному с</w:t>
      </w:r>
      <w:r w:rsidRPr="009F2048">
        <w:rPr>
          <w:b/>
        </w:rPr>
        <w:t>удье по виду</w:t>
      </w:r>
      <w:r w:rsidRPr="008D3563">
        <w:t xml:space="preserve"> </w:t>
      </w:r>
      <w:r w:rsidR="009F2048">
        <w:t>жалобу</w:t>
      </w:r>
      <w:r w:rsidRPr="008D3563">
        <w:t xml:space="preserve"> </w:t>
      </w:r>
      <w:r>
        <w:t xml:space="preserve">в письменном виде </w:t>
      </w:r>
      <w:r w:rsidR="009F2048" w:rsidRPr="009F2048">
        <w:t>в части нарушения Положения при проведении официальных соревнований и конкурсов</w:t>
      </w:r>
      <w:r>
        <w:t>;</w:t>
      </w:r>
    </w:p>
    <w:p w:rsidR="009C508F" w:rsidRPr="008D3563" w:rsidRDefault="009C508F" w:rsidP="00292B3E">
      <w:pPr>
        <w:widowControl w:val="0"/>
        <w:numPr>
          <w:ilvl w:val="0"/>
          <w:numId w:val="14"/>
        </w:numPr>
        <w:jc w:val="both"/>
      </w:pPr>
      <w:r>
        <w:t>П</w:t>
      </w:r>
      <w:r w:rsidRPr="008D3563">
        <w:t xml:space="preserve">оставить вопрос перед </w:t>
      </w:r>
      <w:r w:rsidRPr="008D3563">
        <w:rPr>
          <w:b/>
        </w:rPr>
        <w:t>Главным судь</w:t>
      </w:r>
      <w:r w:rsidR="009F2048">
        <w:rPr>
          <w:b/>
        </w:rPr>
        <w:t>е</w:t>
      </w:r>
      <w:r w:rsidRPr="008D3563">
        <w:rPr>
          <w:b/>
        </w:rPr>
        <w:t>й</w:t>
      </w:r>
      <w:r w:rsidR="009F2048">
        <w:rPr>
          <w:b/>
        </w:rPr>
        <w:t xml:space="preserve"> Слета</w:t>
      </w:r>
      <w:r w:rsidRPr="008D3563">
        <w:t xml:space="preserve"> или </w:t>
      </w:r>
      <w:r w:rsidRPr="008D3563">
        <w:rPr>
          <w:b/>
        </w:rPr>
        <w:t>Комендантом</w:t>
      </w:r>
      <w:r w:rsidR="009F2048">
        <w:rPr>
          <w:b/>
        </w:rPr>
        <w:t xml:space="preserve"> Слета</w:t>
      </w:r>
      <w:r w:rsidRPr="008D3563">
        <w:t xml:space="preserve"> об экстренном сборе </w:t>
      </w:r>
      <w:r w:rsidRPr="008D3563">
        <w:rPr>
          <w:b/>
        </w:rPr>
        <w:t>Совета Капитанов</w:t>
      </w:r>
      <w:r w:rsidR="009F2048">
        <w:t xml:space="preserve"> на С</w:t>
      </w:r>
      <w:r w:rsidRPr="008D3563">
        <w:t>лете для решения</w:t>
      </w:r>
      <w:r w:rsidR="009F2048">
        <w:t xml:space="preserve"> следующих</w:t>
      </w:r>
      <w:r w:rsidRPr="008D3563">
        <w:t xml:space="preserve"> вопросов</w:t>
      </w:r>
      <w:r>
        <w:t>:</w:t>
      </w:r>
    </w:p>
    <w:p w:rsidR="00351AE5" w:rsidRDefault="00351AE5" w:rsidP="00351AE5">
      <w:pPr>
        <w:widowControl w:val="0"/>
        <w:numPr>
          <w:ilvl w:val="0"/>
          <w:numId w:val="6"/>
        </w:numPr>
        <w:ind w:left="1134"/>
        <w:jc w:val="both"/>
      </w:pPr>
      <w:r>
        <w:t>о</w:t>
      </w:r>
      <w:r w:rsidRPr="008D3563">
        <w:t>б эвакуации пострадавших;</w:t>
      </w:r>
    </w:p>
    <w:p w:rsidR="00351AE5" w:rsidRDefault="00351AE5" w:rsidP="00351AE5">
      <w:pPr>
        <w:widowControl w:val="0"/>
        <w:numPr>
          <w:ilvl w:val="0"/>
          <w:numId w:val="6"/>
        </w:numPr>
        <w:ind w:left="1134"/>
        <w:jc w:val="both"/>
      </w:pPr>
      <w:r>
        <w:t>о</w:t>
      </w:r>
      <w:r w:rsidRPr="008D3563">
        <w:t xml:space="preserve"> пресечении хулиганских действий</w:t>
      </w:r>
    </w:p>
    <w:p w:rsidR="00351AE5" w:rsidRPr="0048271D" w:rsidRDefault="00351AE5" w:rsidP="00351AE5">
      <w:pPr>
        <w:widowControl w:val="0"/>
        <w:numPr>
          <w:ilvl w:val="0"/>
          <w:numId w:val="6"/>
        </w:numPr>
        <w:ind w:left="1134"/>
        <w:jc w:val="both"/>
        <w:rPr>
          <w:rStyle w:val="postbody1"/>
          <w:sz w:val="20"/>
          <w:szCs w:val="20"/>
        </w:rPr>
      </w:pPr>
      <w:r>
        <w:t>о мобилизации действий Участников С</w:t>
      </w:r>
      <w:r w:rsidRPr="008D3563">
        <w:t>лета в случае стихийного бедствия или чрезвычайной ситуации.</w:t>
      </w:r>
    </w:p>
    <w:p w:rsidR="000B5524" w:rsidRDefault="000B5524" w:rsidP="000B5524">
      <w:pPr>
        <w:widowControl w:val="0"/>
        <w:jc w:val="both"/>
      </w:pPr>
    </w:p>
    <w:p w:rsidR="00351AE5" w:rsidRDefault="00351AE5" w:rsidP="000B5524">
      <w:pPr>
        <w:widowControl w:val="0"/>
        <w:jc w:val="both"/>
      </w:pPr>
    </w:p>
    <w:p w:rsidR="000B5524" w:rsidRDefault="000B5524" w:rsidP="000B5524">
      <w:pPr>
        <w:widowControl w:val="0"/>
        <w:jc w:val="both"/>
      </w:pPr>
    </w:p>
    <w:p w:rsidR="00745277" w:rsidRDefault="00745277" w:rsidP="000B5524">
      <w:pPr>
        <w:widowControl w:val="0"/>
        <w:jc w:val="both"/>
      </w:pPr>
    </w:p>
    <w:p w:rsidR="009C508F" w:rsidRPr="00E52395" w:rsidRDefault="00745277" w:rsidP="0051722F">
      <w:pPr>
        <w:widowControl w:val="0"/>
        <w:numPr>
          <w:ilvl w:val="0"/>
          <w:numId w:val="2"/>
        </w:numPr>
        <w:jc w:val="center"/>
      </w:pPr>
      <w:r>
        <w:rPr>
          <w:b/>
          <w:sz w:val="24"/>
          <w:szCs w:val="24"/>
        </w:rPr>
        <w:br w:type="page"/>
      </w:r>
      <w:r w:rsidR="009C508F" w:rsidRPr="005A17E0">
        <w:rPr>
          <w:b/>
          <w:sz w:val="24"/>
          <w:szCs w:val="24"/>
        </w:rPr>
        <w:lastRenderedPageBreak/>
        <w:t>ПОЛОЖЕНИЯ О СОРЕВНОВАНИЯХ И КОНКУРСАХ</w:t>
      </w:r>
    </w:p>
    <w:p w:rsidR="009E5276" w:rsidRDefault="009E5276" w:rsidP="0009498B">
      <w:pPr>
        <w:widowControl w:val="0"/>
        <w:jc w:val="center"/>
        <w:rPr>
          <w:b/>
          <w:caps/>
        </w:rPr>
      </w:pPr>
    </w:p>
    <w:p w:rsidR="009E5276" w:rsidRDefault="009E5276" w:rsidP="00351AE5">
      <w:pPr>
        <w:numPr>
          <w:ilvl w:val="1"/>
          <w:numId w:val="2"/>
        </w:numPr>
        <w:jc w:val="center"/>
        <w:rPr>
          <w:b/>
        </w:rPr>
      </w:pPr>
      <w:r w:rsidRPr="005A17E0">
        <w:rPr>
          <w:b/>
        </w:rPr>
        <w:t>ПО</w:t>
      </w:r>
      <w:r w:rsidR="00351AE5">
        <w:rPr>
          <w:b/>
        </w:rPr>
        <w:t>ЛОЖЕНИЕ ПО ПОДВЕДЕНИЮ</w:t>
      </w:r>
      <w:r w:rsidR="0073289C">
        <w:rPr>
          <w:b/>
        </w:rPr>
        <w:t xml:space="preserve"> ОБЩИХ</w:t>
      </w:r>
      <w:r w:rsidR="00351AE5">
        <w:rPr>
          <w:b/>
        </w:rPr>
        <w:t xml:space="preserve"> ИТОГОВ СЛЕ</w:t>
      </w:r>
      <w:r w:rsidRPr="005A17E0">
        <w:rPr>
          <w:b/>
        </w:rPr>
        <w:t>ТА</w:t>
      </w:r>
    </w:p>
    <w:p w:rsidR="00351AE5" w:rsidRPr="005A17E0" w:rsidRDefault="00351AE5" w:rsidP="009E5276">
      <w:pPr>
        <w:ind w:left="919" w:firstLine="720"/>
        <w:jc w:val="center"/>
        <w:rPr>
          <w:b/>
        </w:rPr>
      </w:pPr>
    </w:p>
    <w:p w:rsidR="00351AE5" w:rsidRDefault="0073289C" w:rsidP="00351AE5">
      <w:pPr>
        <w:ind w:firstLine="426"/>
        <w:jc w:val="both"/>
      </w:pPr>
      <w:r>
        <w:t>При подведении общих итогов Слета в</w:t>
      </w:r>
      <w:r w:rsidR="00351AE5">
        <w:t xml:space="preserve"> зачет </w:t>
      </w:r>
      <w:r>
        <w:t xml:space="preserve">К и Тг </w:t>
      </w:r>
      <w:r w:rsidR="009E5276" w:rsidRPr="0048271D">
        <w:t>идут</w:t>
      </w:r>
      <w:r>
        <w:t xml:space="preserve"> результаты следующих</w:t>
      </w:r>
      <w:r w:rsidR="009E5276" w:rsidRPr="0048271D">
        <w:t xml:space="preserve"> </w:t>
      </w:r>
      <w:r>
        <w:t>официальных</w:t>
      </w:r>
      <w:r w:rsidR="00351AE5">
        <w:t xml:space="preserve"> </w:t>
      </w:r>
      <w:r>
        <w:t>соревнований и конкурсов</w:t>
      </w:r>
      <w:r w:rsidR="00FA5ACB">
        <w:t xml:space="preserve"> и принятые коэффициенты</w:t>
      </w:r>
      <w:r w:rsidR="009E5276" w:rsidRPr="0048271D">
        <w:t xml:space="preserve">: </w:t>
      </w:r>
    </w:p>
    <w:tbl>
      <w:tblPr>
        <w:tblW w:w="10989" w:type="dxa"/>
        <w:tblLook w:val="04A0" w:firstRow="1" w:lastRow="0" w:firstColumn="1" w:lastColumn="0" w:noHBand="0" w:noVBand="1"/>
      </w:tblPr>
      <w:tblGrid>
        <w:gridCol w:w="3909"/>
        <w:gridCol w:w="877"/>
        <w:gridCol w:w="6203"/>
      </w:tblGrid>
      <w:tr w:rsidR="00C12CEF" w:rsidTr="00C12CEF">
        <w:tc>
          <w:tcPr>
            <w:tcW w:w="3909" w:type="dxa"/>
            <w:shd w:val="clear" w:color="auto" w:fill="auto"/>
          </w:tcPr>
          <w:p w:rsidR="00C12CEF" w:rsidRDefault="00C12CEF" w:rsidP="00292B3E">
            <w:pPr>
              <w:numPr>
                <w:ilvl w:val="0"/>
                <w:numId w:val="20"/>
              </w:numPr>
              <w:jc w:val="both"/>
            </w:pPr>
            <w:r w:rsidRPr="0048271D">
              <w:t>Туристическа</w:t>
            </w:r>
            <w:r>
              <w:t>я Эстафета</w:t>
            </w:r>
          </w:p>
        </w:tc>
        <w:tc>
          <w:tcPr>
            <w:tcW w:w="877" w:type="dxa"/>
            <w:shd w:val="clear" w:color="auto" w:fill="auto"/>
          </w:tcPr>
          <w:p w:rsidR="00C12CEF" w:rsidRDefault="00C12CEF" w:rsidP="004A2F8F">
            <w:pPr>
              <w:jc w:val="both"/>
            </w:pPr>
            <w:r>
              <w:t>К=3</w:t>
            </w:r>
          </w:p>
        </w:tc>
        <w:tc>
          <w:tcPr>
            <w:tcW w:w="6203" w:type="dxa"/>
          </w:tcPr>
          <w:p w:rsidR="00C12CEF" w:rsidRDefault="00C12CEF" w:rsidP="004A2F8F">
            <w:pPr>
              <w:jc w:val="both"/>
            </w:pPr>
            <w:r>
              <w:t>Положение на стр. 7</w:t>
            </w:r>
          </w:p>
        </w:tc>
      </w:tr>
      <w:tr w:rsidR="00C12CEF" w:rsidTr="00C12CEF">
        <w:tc>
          <w:tcPr>
            <w:tcW w:w="3909" w:type="dxa"/>
            <w:shd w:val="clear" w:color="auto" w:fill="auto"/>
          </w:tcPr>
          <w:p w:rsidR="00C12CEF" w:rsidRDefault="00C12CEF" w:rsidP="00292B3E">
            <w:pPr>
              <w:numPr>
                <w:ilvl w:val="0"/>
                <w:numId w:val="20"/>
              </w:numPr>
              <w:jc w:val="both"/>
            </w:pPr>
            <w:r w:rsidRPr="0048271D">
              <w:t>Манское Регби в связках</w:t>
            </w:r>
          </w:p>
        </w:tc>
        <w:tc>
          <w:tcPr>
            <w:tcW w:w="877" w:type="dxa"/>
            <w:shd w:val="clear" w:color="auto" w:fill="auto"/>
          </w:tcPr>
          <w:p w:rsidR="00C12CEF" w:rsidRDefault="00C12CEF" w:rsidP="004A2F8F">
            <w:pPr>
              <w:jc w:val="both"/>
            </w:pPr>
            <w:r>
              <w:t>К=2</w:t>
            </w:r>
          </w:p>
        </w:tc>
        <w:tc>
          <w:tcPr>
            <w:tcW w:w="6203" w:type="dxa"/>
          </w:tcPr>
          <w:p w:rsidR="00C12CEF" w:rsidRDefault="00C12CEF" w:rsidP="004A2F8F">
            <w:pPr>
              <w:jc w:val="both"/>
            </w:pPr>
            <w:r>
              <w:t>Положение на стр. 11</w:t>
            </w:r>
          </w:p>
        </w:tc>
      </w:tr>
      <w:tr w:rsidR="00C12CEF" w:rsidTr="00C12CEF">
        <w:tc>
          <w:tcPr>
            <w:tcW w:w="3909" w:type="dxa"/>
            <w:shd w:val="clear" w:color="auto" w:fill="auto"/>
          </w:tcPr>
          <w:p w:rsidR="00C12CEF" w:rsidRDefault="00C12CEF" w:rsidP="00292B3E">
            <w:pPr>
              <w:numPr>
                <w:ilvl w:val="0"/>
                <w:numId w:val="20"/>
              </w:numPr>
              <w:jc w:val="both"/>
            </w:pPr>
            <w:r w:rsidRPr="0048271D">
              <w:t>Манский Футбол</w:t>
            </w:r>
          </w:p>
        </w:tc>
        <w:tc>
          <w:tcPr>
            <w:tcW w:w="877" w:type="dxa"/>
            <w:shd w:val="clear" w:color="auto" w:fill="auto"/>
          </w:tcPr>
          <w:p w:rsidR="00C12CEF" w:rsidRDefault="00C12CEF" w:rsidP="004A2F8F">
            <w:pPr>
              <w:jc w:val="both"/>
            </w:pPr>
            <w:r>
              <w:t>К=2</w:t>
            </w:r>
          </w:p>
        </w:tc>
        <w:tc>
          <w:tcPr>
            <w:tcW w:w="6203" w:type="dxa"/>
          </w:tcPr>
          <w:p w:rsidR="00C12CEF" w:rsidRDefault="00C12CEF" w:rsidP="004A2F8F">
            <w:pPr>
              <w:jc w:val="both"/>
            </w:pPr>
            <w:r>
              <w:t>Положение на стр. 14</w:t>
            </w:r>
          </w:p>
        </w:tc>
      </w:tr>
      <w:tr w:rsidR="00C12CEF" w:rsidTr="00C12CEF">
        <w:tc>
          <w:tcPr>
            <w:tcW w:w="3909" w:type="dxa"/>
            <w:shd w:val="clear" w:color="auto" w:fill="auto"/>
          </w:tcPr>
          <w:p w:rsidR="00C12CEF" w:rsidRDefault="00C12CEF" w:rsidP="00292B3E">
            <w:pPr>
              <w:numPr>
                <w:ilvl w:val="0"/>
                <w:numId w:val="20"/>
              </w:numPr>
              <w:jc w:val="both"/>
            </w:pPr>
            <w:r w:rsidRPr="0048271D">
              <w:t>Манский Волейбол</w:t>
            </w:r>
          </w:p>
        </w:tc>
        <w:tc>
          <w:tcPr>
            <w:tcW w:w="877" w:type="dxa"/>
            <w:shd w:val="clear" w:color="auto" w:fill="auto"/>
          </w:tcPr>
          <w:p w:rsidR="00C12CEF" w:rsidRDefault="00C12CEF" w:rsidP="004A2F8F">
            <w:pPr>
              <w:jc w:val="both"/>
            </w:pPr>
            <w:r>
              <w:t>К=2</w:t>
            </w:r>
          </w:p>
        </w:tc>
        <w:tc>
          <w:tcPr>
            <w:tcW w:w="6203" w:type="dxa"/>
          </w:tcPr>
          <w:p w:rsidR="00C12CEF" w:rsidRDefault="00C12CEF" w:rsidP="004A2F8F">
            <w:pPr>
              <w:jc w:val="both"/>
            </w:pPr>
            <w:r>
              <w:t>Положение на стр. 15</w:t>
            </w:r>
          </w:p>
        </w:tc>
      </w:tr>
      <w:tr w:rsidR="00C12CEF" w:rsidTr="00C12CEF">
        <w:tc>
          <w:tcPr>
            <w:tcW w:w="3909" w:type="dxa"/>
            <w:shd w:val="clear" w:color="auto" w:fill="auto"/>
          </w:tcPr>
          <w:p w:rsidR="00C12CEF" w:rsidRDefault="00C12CEF" w:rsidP="00292B3E">
            <w:pPr>
              <w:numPr>
                <w:ilvl w:val="0"/>
                <w:numId w:val="20"/>
              </w:numPr>
              <w:jc w:val="both"/>
            </w:pPr>
            <w:r w:rsidRPr="0048271D">
              <w:t xml:space="preserve">Конкурс </w:t>
            </w:r>
            <w:r>
              <w:t>Соло-п</w:t>
            </w:r>
            <w:r w:rsidRPr="0048271D">
              <w:t>есни</w:t>
            </w:r>
          </w:p>
        </w:tc>
        <w:tc>
          <w:tcPr>
            <w:tcW w:w="877" w:type="dxa"/>
            <w:shd w:val="clear" w:color="auto" w:fill="auto"/>
          </w:tcPr>
          <w:p w:rsidR="00C12CEF" w:rsidRDefault="00C12CEF" w:rsidP="004A2F8F">
            <w:pPr>
              <w:jc w:val="both"/>
            </w:pPr>
            <w:r>
              <w:t>К=2</w:t>
            </w:r>
          </w:p>
        </w:tc>
        <w:tc>
          <w:tcPr>
            <w:tcW w:w="6203" w:type="dxa"/>
          </w:tcPr>
          <w:p w:rsidR="00C12CEF" w:rsidRDefault="00C12CEF" w:rsidP="004A2F8F">
            <w:pPr>
              <w:jc w:val="both"/>
            </w:pPr>
            <w:r>
              <w:t>Положение на стр. 16</w:t>
            </w:r>
          </w:p>
        </w:tc>
      </w:tr>
      <w:tr w:rsidR="00C12CEF" w:rsidTr="00C12CEF">
        <w:tc>
          <w:tcPr>
            <w:tcW w:w="3909" w:type="dxa"/>
            <w:shd w:val="clear" w:color="auto" w:fill="auto"/>
          </w:tcPr>
          <w:p w:rsidR="00C12CEF" w:rsidRDefault="00C12CEF" w:rsidP="00292B3E">
            <w:pPr>
              <w:numPr>
                <w:ilvl w:val="0"/>
                <w:numId w:val="20"/>
              </w:numPr>
              <w:jc w:val="both"/>
            </w:pPr>
            <w:r w:rsidRPr="0048271D">
              <w:t xml:space="preserve">Конкурс </w:t>
            </w:r>
            <w:r>
              <w:t>Шоу-п</w:t>
            </w:r>
            <w:r w:rsidRPr="0048271D">
              <w:t>есни</w:t>
            </w:r>
          </w:p>
        </w:tc>
        <w:tc>
          <w:tcPr>
            <w:tcW w:w="877" w:type="dxa"/>
            <w:shd w:val="clear" w:color="auto" w:fill="auto"/>
          </w:tcPr>
          <w:p w:rsidR="00C12CEF" w:rsidRDefault="00C12CEF" w:rsidP="004A2F8F">
            <w:pPr>
              <w:jc w:val="both"/>
            </w:pPr>
            <w:r>
              <w:t>К=2</w:t>
            </w:r>
          </w:p>
        </w:tc>
        <w:tc>
          <w:tcPr>
            <w:tcW w:w="6203" w:type="dxa"/>
          </w:tcPr>
          <w:p w:rsidR="00C12CEF" w:rsidRDefault="00C12CEF" w:rsidP="004A2F8F">
            <w:pPr>
              <w:jc w:val="both"/>
            </w:pPr>
            <w:r>
              <w:t>Положение на стр. 1</w:t>
            </w:r>
            <w:r w:rsidR="00AC28F9">
              <w:t>8</w:t>
            </w:r>
          </w:p>
        </w:tc>
      </w:tr>
      <w:tr w:rsidR="00C12CEF" w:rsidTr="00C12CEF">
        <w:tc>
          <w:tcPr>
            <w:tcW w:w="3909" w:type="dxa"/>
            <w:shd w:val="clear" w:color="auto" w:fill="auto"/>
          </w:tcPr>
          <w:p w:rsidR="00C12CEF" w:rsidRDefault="00C12CEF" w:rsidP="00292B3E">
            <w:pPr>
              <w:numPr>
                <w:ilvl w:val="0"/>
                <w:numId w:val="20"/>
              </w:numPr>
              <w:jc w:val="both"/>
            </w:pPr>
            <w:r w:rsidRPr="0048271D">
              <w:t>Конкурс Кашеваров</w:t>
            </w:r>
          </w:p>
        </w:tc>
        <w:tc>
          <w:tcPr>
            <w:tcW w:w="877" w:type="dxa"/>
            <w:shd w:val="clear" w:color="auto" w:fill="auto"/>
          </w:tcPr>
          <w:p w:rsidR="00C12CEF" w:rsidRDefault="00C12CEF" w:rsidP="004A2F8F">
            <w:pPr>
              <w:jc w:val="both"/>
            </w:pPr>
            <w:r>
              <w:t>К=2</w:t>
            </w:r>
          </w:p>
        </w:tc>
        <w:tc>
          <w:tcPr>
            <w:tcW w:w="6203" w:type="dxa"/>
          </w:tcPr>
          <w:p w:rsidR="00C12CEF" w:rsidRDefault="00C12CEF" w:rsidP="004A2F8F">
            <w:pPr>
              <w:jc w:val="both"/>
            </w:pPr>
            <w:r>
              <w:t>Положение на стр. 1</w:t>
            </w:r>
            <w:r w:rsidR="00AC28F9">
              <w:t>9</w:t>
            </w:r>
          </w:p>
        </w:tc>
      </w:tr>
      <w:tr w:rsidR="00C12CEF" w:rsidTr="00C12CEF">
        <w:tc>
          <w:tcPr>
            <w:tcW w:w="3909" w:type="dxa"/>
            <w:shd w:val="clear" w:color="auto" w:fill="auto"/>
          </w:tcPr>
          <w:p w:rsidR="00C12CEF" w:rsidRDefault="00C12CEF" w:rsidP="00292B3E">
            <w:pPr>
              <w:numPr>
                <w:ilvl w:val="0"/>
                <w:numId w:val="20"/>
              </w:numPr>
              <w:jc w:val="both"/>
            </w:pPr>
            <w:r w:rsidRPr="0048271D">
              <w:t>Конкурс Лагерей</w:t>
            </w:r>
          </w:p>
        </w:tc>
        <w:tc>
          <w:tcPr>
            <w:tcW w:w="877" w:type="dxa"/>
            <w:shd w:val="clear" w:color="auto" w:fill="auto"/>
          </w:tcPr>
          <w:p w:rsidR="00C12CEF" w:rsidRDefault="00C12CEF" w:rsidP="004A2F8F">
            <w:pPr>
              <w:jc w:val="both"/>
            </w:pPr>
            <w:r>
              <w:t>К=2</w:t>
            </w:r>
          </w:p>
        </w:tc>
        <w:tc>
          <w:tcPr>
            <w:tcW w:w="6203" w:type="dxa"/>
          </w:tcPr>
          <w:p w:rsidR="00C12CEF" w:rsidRDefault="00C12CEF" w:rsidP="004A2F8F">
            <w:pPr>
              <w:jc w:val="both"/>
            </w:pPr>
            <w:r>
              <w:t>Положение на стр. 20</w:t>
            </w:r>
          </w:p>
        </w:tc>
      </w:tr>
      <w:tr w:rsidR="00C12CEF" w:rsidTr="00C12CEF">
        <w:tc>
          <w:tcPr>
            <w:tcW w:w="3909" w:type="dxa"/>
            <w:shd w:val="clear" w:color="auto" w:fill="auto"/>
          </w:tcPr>
          <w:p w:rsidR="00C12CEF" w:rsidRDefault="00C12CEF" w:rsidP="00292B3E">
            <w:pPr>
              <w:numPr>
                <w:ilvl w:val="0"/>
                <w:numId w:val="20"/>
              </w:numPr>
              <w:jc w:val="both"/>
            </w:pPr>
            <w:r w:rsidRPr="0048271D">
              <w:t>Конкурс Карнавальности</w:t>
            </w:r>
          </w:p>
        </w:tc>
        <w:tc>
          <w:tcPr>
            <w:tcW w:w="877" w:type="dxa"/>
            <w:shd w:val="clear" w:color="auto" w:fill="auto"/>
          </w:tcPr>
          <w:p w:rsidR="00C12CEF" w:rsidRDefault="00C12CEF" w:rsidP="004A2F8F">
            <w:pPr>
              <w:jc w:val="both"/>
            </w:pPr>
            <w:r>
              <w:t>К=2</w:t>
            </w:r>
          </w:p>
        </w:tc>
        <w:tc>
          <w:tcPr>
            <w:tcW w:w="6203" w:type="dxa"/>
          </w:tcPr>
          <w:p w:rsidR="00C12CEF" w:rsidRDefault="00C12CEF" w:rsidP="004A2F8F">
            <w:pPr>
              <w:jc w:val="both"/>
            </w:pPr>
            <w:r>
              <w:t>Положение на стр. 2</w:t>
            </w:r>
            <w:r w:rsidR="00AC28F9">
              <w:t>2</w:t>
            </w:r>
          </w:p>
        </w:tc>
      </w:tr>
    </w:tbl>
    <w:p w:rsidR="00BD3A70" w:rsidRPr="00AB2301" w:rsidRDefault="00AB2301" w:rsidP="00AB2301">
      <w:pPr>
        <w:ind w:firstLine="426"/>
        <w:jc w:val="both"/>
      </w:pPr>
      <w:r w:rsidRPr="00AB2301">
        <w:rPr>
          <w:b/>
        </w:rPr>
        <w:t>К</w:t>
      </w:r>
      <w:r>
        <w:t xml:space="preserve"> и </w:t>
      </w:r>
      <w:r w:rsidRPr="00AB2301">
        <w:rPr>
          <w:b/>
        </w:rPr>
        <w:t>Тг</w:t>
      </w:r>
      <w:r>
        <w:t xml:space="preserve">, не подавшие заявку на участие в каком-либо официальном соревновании или конкурсе, автоматически занимают в данном виде </w:t>
      </w:r>
      <w:r w:rsidRPr="00AB2301">
        <w:rPr>
          <w:b/>
        </w:rPr>
        <w:t>последнее место от общего числа</w:t>
      </w:r>
      <w:r>
        <w:t xml:space="preserve"> аккредитованных Участников Слета.</w:t>
      </w:r>
    </w:p>
    <w:p w:rsidR="00BD3A70" w:rsidRDefault="00AB2301" w:rsidP="00AB2301">
      <w:pPr>
        <w:ind w:firstLine="426"/>
        <w:jc w:val="both"/>
      </w:pPr>
      <w:r w:rsidRPr="00AB2301">
        <w:rPr>
          <w:b/>
        </w:rPr>
        <w:t>К</w:t>
      </w:r>
      <w:r>
        <w:t xml:space="preserve"> и </w:t>
      </w:r>
      <w:r w:rsidRPr="00AB2301">
        <w:rPr>
          <w:b/>
        </w:rPr>
        <w:t>Тг</w:t>
      </w:r>
      <w:r>
        <w:t xml:space="preserve">, подавшие заявку на участие в каком-либо официальном соревновании или конкурсе, но не явившиеся в первом туре соревнований, автоматически занимают в данном виде </w:t>
      </w:r>
      <w:r w:rsidRPr="00AB2301">
        <w:rPr>
          <w:b/>
        </w:rPr>
        <w:t>последнее место от общего числа</w:t>
      </w:r>
      <w:r>
        <w:t xml:space="preserve"> аккредитованных Участников Слета </w:t>
      </w:r>
      <w:r w:rsidRPr="00AB2301">
        <w:rPr>
          <w:b/>
        </w:rPr>
        <w:t>плюс одно место</w:t>
      </w:r>
      <w:r>
        <w:t xml:space="preserve">. </w:t>
      </w:r>
      <w:r w:rsidR="00987454" w:rsidRPr="00987454">
        <w:rPr>
          <w:b/>
        </w:rPr>
        <w:t>К</w:t>
      </w:r>
      <w:r w:rsidR="00987454">
        <w:t xml:space="preserve"> и </w:t>
      </w:r>
      <w:r w:rsidR="00987454" w:rsidRPr="00987454">
        <w:rPr>
          <w:b/>
        </w:rPr>
        <w:t>Тг</w:t>
      </w:r>
      <w:r w:rsidR="00987454">
        <w:t xml:space="preserve">, пришедшая к месту проведения соревнований, но </w:t>
      </w:r>
      <w:r w:rsidR="00A9129D">
        <w:t>без уважительной причины</w:t>
      </w:r>
      <w:r w:rsidR="00987454">
        <w:t xml:space="preserve"> отказавшаяся принимать участие, автоматически </w:t>
      </w:r>
      <w:r w:rsidR="00987454" w:rsidRPr="00987454">
        <w:rPr>
          <w:b/>
        </w:rPr>
        <w:t>считается неявившейся</w:t>
      </w:r>
      <w:r w:rsidR="00987454">
        <w:t>. К и Тг, прошедшие в 1/8 финала по спортивным видам</w:t>
      </w:r>
      <w:r w:rsidR="00C62E12">
        <w:t xml:space="preserve"> по итогам прошлого года</w:t>
      </w:r>
      <w:r w:rsidR="00987454">
        <w:t xml:space="preserve">, а также </w:t>
      </w:r>
      <w:r w:rsidR="00987454" w:rsidRPr="00987454">
        <w:rPr>
          <w:b/>
        </w:rPr>
        <w:t>К</w:t>
      </w:r>
      <w:r w:rsidR="00987454">
        <w:t xml:space="preserve"> и </w:t>
      </w:r>
      <w:r w:rsidR="00987454" w:rsidRPr="00987454">
        <w:rPr>
          <w:b/>
        </w:rPr>
        <w:t>Тг</w:t>
      </w:r>
      <w:r w:rsidR="00987454">
        <w:t xml:space="preserve">, прошедшие во второй тур Туристической Эстафеты по результатам предыдущего года и не явившиеся на них, автоматически занимают в данном виде </w:t>
      </w:r>
      <w:r w:rsidR="00987454" w:rsidRPr="00AB2301">
        <w:rPr>
          <w:b/>
        </w:rPr>
        <w:t>последнее место от общего числа</w:t>
      </w:r>
      <w:r w:rsidR="00987454">
        <w:t xml:space="preserve"> аккредитованных Участников Слета.</w:t>
      </w:r>
    </w:p>
    <w:p w:rsidR="002611D6" w:rsidRDefault="002611D6" w:rsidP="002611D6">
      <w:pPr>
        <w:ind w:firstLine="426"/>
        <w:jc w:val="both"/>
      </w:pPr>
      <w:r w:rsidRPr="00AB2301">
        <w:rPr>
          <w:b/>
        </w:rPr>
        <w:t>К</w:t>
      </w:r>
      <w:r>
        <w:t xml:space="preserve"> и </w:t>
      </w:r>
      <w:r w:rsidRPr="00AB2301">
        <w:rPr>
          <w:b/>
        </w:rPr>
        <w:t>Тг</w:t>
      </w:r>
      <w:r>
        <w:t xml:space="preserve">, прошедшие в следующие туры в каком-либо официальном соревновании или конкурсе, и не принявшие в них участие, автоматически занимают </w:t>
      </w:r>
      <w:r w:rsidRPr="00AB2301">
        <w:rPr>
          <w:b/>
        </w:rPr>
        <w:t xml:space="preserve">последнее место </w:t>
      </w:r>
      <w:r>
        <w:rPr>
          <w:b/>
        </w:rPr>
        <w:t>в данном туре</w:t>
      </w:r>
      <w:r>
        <w:t>.</w:t>
      </w:r>
    </w:p>
    <w:p w:rsidR="003A6F62" w:rsidRPr="003A6F62" w:rsidRDefault="003A6F62" w:rsidP="002611D6">
      <w:pPr>
        <w:ind w:firstLine="426"/>
        <w:jc w:val="both"/>
      </w:pPr>
      <w:r w:rsidRPr="00E53EE7">
        <w:t xml:space="preserve">Если </w:t>
      </w:r>
      <w:r w:rsidRPr="00E53EE7">
        <w:rPr>
          <w:b/>
        </w:rPr>
        <w:t>К</w:t>
      </w:r>
      <w:r w:rsidRPr="00E53EE7">
        <w:t xml:space="preserve"> или </w:t>
      </w:r>
      <w:r w:rsidRPr="00E53EE7">
        <w:rPr>
          <w:b/>
        </w:rPr>
        <w:t xml:space="preserve">Тг </w:t>
      </w:r>
      <w:r w:rsidRPr="00E53EE7">
        <w:t>без уважительной причины опаздывает на сво</w:t>
      </w:r>
      <w:r w:rsidR="002C72FA" w:rsidRPr="00E53EE7">
        <w:t>ё</w:t>
      </w:r>
      <w:r w:rsidRPr="00E53EE7">
        <w:t xml:space="preserve"> соревновани</w:t>
      </w:r>
      <w:r w:rsidR="002C72FA" w:rsidRPr="00E53EE7">
        <w:t>е</w:t>
      </w:r>
      <w:r w:rsidRPr="00E53EE7">
        <w:t xml:space="preserve"> более, чем на 15 минут, то </w:t>
      </w:r>
      <w:r w:rsidR="002C72FA" w:rsidRPr="00E53EE7">
        <w:t xml:space="preserve">ей </w:t>
      </w:r>
      <w:r w:rsidRPr="00E53EE7">
        <w:t xml:space="preserve">засчитывается </w:t>
      </w:r>
      <w:r w:rsidR="002C72FA" w:rsidRPr="00E53EE7">
        <w:t>неявка</w:t>
      </w:r>
      <w:r w:rsidRPr="00E53EE7">
        <w:t xml:space="preserve"> в данном </w:t>
      </w:r>
      <w:r w:rsidR="002C72FA" w:rsidRPr="00E53EE7">
        <w:t>соревновании и применя</w:t>
      </w:r>
      <w:r w:rsidR="00E53EE7" w:rsidRPr="00E53EE7">
        <w:t>ется</w:t>
      </w:r>
      <w:r w:rsidR="002C72FA" w:rsidRPr="00E53EE7">
        <w:t xml:space="preserve"> одно (соответствующее) из выше перечисленных последствий.</w:t>
      </w:r>
    </w:p>
    <w:p w:rsidR="002611D6" w:rsidRDefault="002611D6" w:rsidP="002611D6">
      <w:pPr>
        <w:ind w:firstLine="426"/>
        <w:jc w:val="both"/>
        <w:rPr>
          <w:b/>
          <w:i/>
        </w:rPr>
      </w:pPr>
      <w:r>
        <w:t xml:space="preserve">Для </w:t>
      </w:r>
      <w:r w:rsidR="006F71D4">
        <w:t>объективности подведения</w:t>
      </w:r>
      <w:r>
        <w:t xml:space="preserve"> Общего итога</w:t>
      </w:r>
      <w:r w:rsidR="006F71D4">
        <w:t xml:space="preserve"> выступления</w:t>
      </w:r>
      <w:r>
        <w:t xml:space="preserve"> </w:t>
      </w:r>
      <w:r w:rsidRPr="002611D6">
        <w:rPr>
          <w:b/>
        </w:rPr>
        <w:t>К</w:t>
      </w:r>
      <w:r>
        <w:t xml:space="preserve"> и </w:t>
      </w:r>
      <w:r w:rsidRPr="002611D6">
        <w:rPr>
          <w:b/>
        </w:rPr>
        <w:t>Тг</w:t>
      </w:r>
      <w:r>
        <w:t xml:space="preserve"> в спортивных соревнованиях до игр ½ финала принимается усредненное место от количества мест, разыгранных в данном туре. </w:t>
      </w:r>
      <w:r w:rsidRPr="00D57C76">
        <w:rPr>
          <w:i/>
        </w:rPr>
        <w:t xml:space="preserve">Например, в 1/8 финала приняло участие 16 команд. 8 команд прошло в следующий тур. Непрошедшие команды должны занять с 9 по 16 места. В связи с тем, что эти места не разыгрываются, то всем </w:t>
      </w:r>
      <w:r w:rsidR="00D57C76" w:rsidRPr="00D57C76">
        <w:rPr>
          <w:i/>
        </w:rPr>
        <w:t xml:space="preserve">участвовавшим, но </w:t>
      </w:r>
      <w:r w:rsidRPr="00D57C76">
        <w:rPr>
          <w:i/>
        </w:rPr>
        <w:t xml:space="preserve">непрошедшим </w:t>
      </w:r>
      <w:r w:rsidR="00D57C76" w:rsidRPr="00D57C76">
        <w:rPr>
          <w:i/>
        </w:rPr>
        <w:t xml:space="preserve">дальше </w:t>
      </w:r>
      <w:r w:rsidRPr="00D57C76">
        <w:rPr>
          <w:i/>
        </w:rPr>
        <w:t xml:space="preserve">командам присуждается </w:t>
      </w:r>
      <w:r w:rsidR="00D57C76" w:rsidRPr="00D57C76">
        <w:rPr>
          <w:i/>
        </w:rPr>
        <w:t>место (9+10+11+12+13+14+15+16)/8=</w:t>
      </w:r>
      <w:r w:rsidR="00D57C76" w:rsidRPr="00D57C76">
        <w:rPr>
          <w:b/>
          <w:i/>
        </w:rPr>
        <w:t>12,5</w:t>
      </w:r>
    </w:p>
    <w:p w:rsidR="00D57C76" w:rsidRPr="00D57C76" w:rsidRDefault="008B773F" w:rsidP="002611D6">
      <w:pPr>
        <w:ind w:firstLine="426"/>
        <w:jc w:val="both"/>
        <w:rPr>
          <w:i/>
        </w:rPr>
      </w:pPr>
      <w:r w:rsidRPr="00226A5D">
        <w:t xml:space="preserve">Если несколько </w:t>
      </w:r>
      <w:r w:rsidRPr="008B773F">
        <w:rPr>
          <w:b/>
        </w:rPr>
        <w:t>К</w:t>
      </w:r>
      <w:r>
        <w:t xml:space="preserve"> или </w:t>
      </w:r>
      <w:r w:rsidRPr="008B773F">
        <w:rPr>
          <w:b/>
        </w:rPr>
        <w:t>Тг</w:t>
      </w:r>
      <w:r w:rsidRPr="00226A5D">
        <w:t xml:space="preserve"> имеют одинаковый результат</w:t>
      </w:r>
      <w:r>
        <w:t xml:space="preserve"> в каком-либо конкурсе или Туристической эстафете</w:t>
      </w:r>
      <w:r w:rsidRPr="00226A5D">
        <w:t>,</w:t>
      </w:r>
      <w:r>
        <w:t xml:space="preserve"> то</w:t>
      </w:r>
      <w:r w:rsidRPr="00226A5D">
        <w:t xml:space="preserve"> и</w:t>
      </w:r>
      <w:r>
        <w:t>м присуждается одинаковое (более высокое) место</w:t>
      </w:r>
      <w:r w:rsidRPr="00226A5D">
        <w:t xml:space="preserve"> в итоговом протоколе</w:t>
      </w:r>
      <w:r>
        <w:t xml:space="preserve"> данного соревнования</w:t>
      </w:r>
      <w:r w:rsidR="003056D2">
        <w:t xml:space="preserve"> (кроме призовых мест)</w:t>
      </w:r>
      <w:r>
        <w:t>, но д</w:t>
      </w:r>
      <w:r w:rsidR="00D57C76">
        <w:t>ля объективности подведения Общего итога</w:t>
      </w:r>
      <w:r w:rsidR="006F71D4">
        <w:t xml:space="preserve"> выступления</w:t>
      </w:r>
      <w:r w:rsidR="00D57C76">
        <w:t xml:space="preserve"> </w:t>
      </w:r>
      <w:r w:rsidR="00D57C76" w:rsidRPr="002611D6">
        <w:rPr>
          <w:b/>
        </w:rPr>
        <w:t>К</w:t>
      </w:r>
      <w:r w:rsidR="00D57C76">
        <w:t xml:space="preserve"> и </w:t>
      </w:r>
      <w:r w:rsidR="00D57C76" w:rsidRPr="002611D6">
        <w:rPr>
          <w:b/>
        </w:rPr>
        <w:t>Тг</w:t>
      </w:r>
      <w:r w:rsidR="00D57C76">
        <w:t xml:space="preserve"> при равенстве набранных очков (кроме призовых мест) принимается усредненное место от количества разыгранных мест. </w:t>
      </w:r>
      <w:r w:rsidR="00D57C76">
        <w:rPr>
          <w:i/>
        </w:rPr>
        <w:t xml:space="preserve">Например, 2 команды в Конкурсе Соло-песни набрали по 62 балла и </w:t>
      </w:r>
      <w:r w:rsidR="000155F8">
        <w:rPr>
          <w:i/>
        </w:rPr>
        <w:t xml:space="preserve">тем самым </w:t>
      </w:r>
      <w:r w:rsidR="00D57C76">
        <w:rPr>
          <w:i/>
        </w:rPr>
        <w:t>разыграли 7 и 8 место. Таким образом</w:t>
      </w:r>
      <w:r>
        <w:rPr>
          <w:i/>
        </w:rPr>
        <w:t xml:space="preserve"> в Итоговом протоколе Конкурса Соло-песни обе команды займут седьмое место, но</w:t>
      </w:r>
      <w:r w:rsidR="00D57C76">
        <w:rPr>
          <w:i/>
        </w:rPr>
        <w:t xml:space="preserve"> </w:t>
      </w:r>
      <w:r>
        <w:rPr>
          <w:i/>
        </w:rPr>
        <w:t xml:space="preserve">в Общем зачете команды получат </w:t>
      </w:r>
      <w:r w:rsidR="00D57C76">
        <w:rPr>
          <w:i/>
        </w:rPr>
        <w:t>усредненное место (7+8)/2=</w:t>
      </w:r>
      <w:r w:rsidR="00D57C76" w:rsidRPr="00D57C76">
        <w:rPr>
          <w:b/>
          <w:i/>
        </w:rPr>
        <w:t>7,5</w:t>
      </w:r>
    </w:p>
    <w:p w:rsidR="00987454" w:rsidRDefault="00987454" w:rsidP="00AB2301">
      <w:pPr>
        <w:ind w:firstLine="426"/>
        <w:jc w:val="both"/>
      </w:pPr>
    </w:p>
    <w:p w:rsidR="000155F8" w:rsidRPr="00AB2301" w:rsidRDefault="000155F8" w:rsidP="00AB2301">
      <w:pPr>
        <w:ind w:firstLine="426"/>
        <w:jc w:val="both"/>
      </w:pPr>
      <w:r w:rsidRPr="0088133A">
        <w:t xml:space="preserve">Общий итог </w:t>
      </w:r>
      <w:r w:rsidRPr="0088133A">
        <w:rPr>
          <w:b/>
        </w:rPr>
        <w:t>К</w:t>
      </w:r>
      <w:r w:rsidRPr="0088133A">
        <w:t xml:space="preserve"> или </w:t>
      </w:r>
      <w:r w:rsidRPr="0088133A">
        <w:rPr>
          <w:b/>
        </w:rPr>
        <w:t>Тг</w:t>
      </w:r>
      <w:r w:rsidRPr="0088133A">
        <w:t xml:space="preserve"> </w:t>
      </w:r>
      <w:r>
        <w:t>вычисляется суммированием</w:t>
      </w:r>
      <w:r w:rsidRPr="0088133A">
        <w:t xml:space="preserve"> </w:t>
      </w:r>
      <w:r>
        <w:t>занятых мест в каждом</w:t>
      </w:r>
      <w:r w:rsidRPr="0088133A">
        <w:t xml:space="preserve"> из </w:t>
      </w:r>
      <w:r>
        <w:t>девяти</w:t>
      </w:r>
      <w:r w:rsidRPr="0088133A">
        <w:t xml:space="preserve"> </w:t>
      </w:r>
      <w:r>
        <w:t xml:space="preserve">официальных соревнований и конкурсов умноженных на соответствующий коэффициент. Победившей считается </w:t>
      </w:r>
      <w:r w:rsidRPr="00AB2301">
        <w:rPr>
          <w:b/>
        </w:rPr>
        <w:t>К</w:t>
      </w:r>
      <w:r>
        <w:t xml:space="preserve"> или </w:t>
      </w:r>
      <w:r w:rsidRPr="00AB2301">
        <w:rPr>
          <w:b/>
        </w:rPr>
        <w:t>Тг</w:t>
      </w:r>
      <w:r>
        <w:t xml:space="preserve">, набравшая </w:t>
      </w:r>
      <w:r w:rsidRPr="00D32898">
        <w:rPr>
          <w:b/>
        </w:rPr>
        <w:t>наименьшее</w:t>
      </w:r>
      <w:r>
        <w:t xml:space="preserve"> количество очков.</w:t>
      </w:r>
    </w:p>
    <w:p w:rsidR="00AB2301" w:rsidRPr="00AB2301" w:rsidRDefault="00AB2301" w:rsidP="00FA5ACB">
      <w:pPr>
        <w:jc w:val="both"/>
      </w:pPr>
    </w:p>
    <w:p w:rsidR="00BD3A70" w:rsidRPr="000155F8" w:rsidRDefault="00BD3A70" w:rsidP="00BD3A70">
      <w:pPr>
        <w:ind w:firstLine="426"/>
        <w:jc w:val="both"/>
        <w:rPr>
          <w:i/>
        </w:rPr>
      </w:pPr>
      <w:r w:rsidRPr="000155F8">
        <w:rPr>
          <w:i/>
        </w:rPr>
        <w:t>Допустим,</w:t>
      </w:r>
      <w:r w:rsidR="000155F8">
        <w:rPr>
          <w:i/>
        </w:rPr>
        <w:t xml:space="preserve"> К</w:t>
      </w:r>
      <w:r w:rsidRPr="000155F8">
        <w:rPr>
          <w:i/>
        </w:rPr>
        <w:t>оманда «</w:t>
      </w:r>
      <w:r w:rsidR="00A2191F">
        <w:rPr>
          <w:i/>
        </w:rPr>
        <w:t>Держи леща</w:t>
      </w:r>
      <w:r w:rsidRPr="000155F8">
        <w:rPr>
          <w:i/>
        </w:rPr>
        <w:t>» заняла в Туристической Эстафете</w:t>
      </w:r>
      <w:r w:rsidRPr="000155F8">
        <w:rPr>
          <w:i/>
          <w:noProof/>
        </w:rPr>
        <w:t xml:space="preserve"> 8</w:t>
      </w:r>
      <w:r w:rsidRPr="000155F8">
        <w:rPr>
          <w:i/>
        </w:rPr>
        <w:t xml:space="preserve"> место, в Манском Регби</w:t>
      </w:r>
      <w:r w:rsidR="0082184A">
        <w:rPr>
          <w:i/>
        </w:rPr>
        <w:t xml:space="preserve"> в связках</w:t>
      </w:r>
      <w:r w:rsidRPr="000155F8">
        <w:rPr>
          <w:i/>
          <w:noProof/>
        </w:rPr>
        <w:t xml:space="preserve"> </w:t>
      </w:r>
      <w:r w:rsidR="000155F8">
        <w:rPr>
          <w:i/>
          <w:noProof/>
        </w:rPr>
        <w:t>заявилась, но не приняла участие</w:t>
      </w:r>
      <w:r w:rsidRPr="000155F8">
        <w:rPr>
          <w:i/>
        </w:rPr>
        <w:t xml:space="preserve">, в </w:t>
      </w:r>
      <w:r w:rsidR="000155F8">
        <w:rPr>
          <w:i/>
        </w:rPr>
        <w:t>Манском футболе</w:t>
      </w:r>
      <w:r w:rsidRPr="000155F8">
        <w:rPr>
          <w:i/>
          <w:noProof/>
        </w:rPr>
        <w:t xml:space="preserve"> 10</w:t>
      </w:r>
      <w:r w:rsidRPr="000155F8">
        <w:rPr>
          <w:i/>
        </w:rPr>
        <w:t xml:space="preserve"> место, </w:t>
      </w:r>
      <w:r w:rsidR="000155F8">
        <w:rPr>
          <w:i/>
        </w:rPr>
        <w:t xml:space="preserve">в Манском волейболе 5место, </w:t>
      </w:r>
      <w:r w:rsidRPr="000155F8">
        <w:rPr>
          <w:i/>
        </w:rPr>
        <w:t xml:space="preserve">в Конкурсе </w:t>
      </w:r>
      <w:r w:rsidR="000155F8">
        <w:rPr>
          <w:i/>
        </w:rPr>
        <w:t>Соло-песни</w:t>
      </w:r>
      <w:r w:rsidRPr="000155F8">
        <w:rPr>
          <w:i/>
          <w:noProof/>
        </w:rPr>
        <w:t xml:space="preserve"> 2</w:t>
      </w:r>
      <w:r w:rsidRPr="000155F8">
        <w:rPr>
          <w:i/>
        </w:rPr>
        <w:t xml:space="preserve"> место, в Конкурсе </w:t>
      </w:r>
      <w:r w:rsidR="000155F8">
        <w:rPr>
          <w:i/>
        </w:rPr>
        <w:t>Шоу-п</w:t>
      </w:r>
      <w:r w:rsidRPr="000155F8">
        <w:rPr>
          <w:i/>
        </w:rPr>
        <w:t>есни</w:t>
      </w:r>
      <w:r w:rsidRPr="000155F8">
        <w:rPr>
          <w:i/>
          <w:noProof/>
        </w:rPr>
        <w:t xml:space="preserve"> </w:t>
      </w:r>
      <w:r w:rsidR="000155F8">
        <w:rPr>
          <w:i/>
          <w:noProof/>
        </w:rPr>
        <w:t>не заявлялась,</w:t>
      </w:r>
      <w:r w:rsidRPr="000155F8">
        <w:rPr>
          <w:i/>
        </w:rPr>
        <w:t xml:space="preserve"> в Конкурсе Кашеваров 1 место, в Конкурсе</w:t>
      </w:r>
      <w:r w:rsidR="000155F8">
        <w:rPr>
          <w:i/>
        </w:rPr>
        <w:t xml:space="preserve"> Лагерей</w:t>
      </w:r>
      <w:r w:rsidRPr="000155F8">
        <w:rPr>
          <w:i/>
        </w:rPr>
        <w:t xml:space="preserve"> 20 место, а в </w:t>
      </w:r>
      <w:r w:rsidR="000155F8">
        <w:rPr>
          <w:i/>
        </w:rPr>
        <w:t xml:space="preserve">Конкурсе Карнавальности 14 место. Всего в Слете принимало участие 73 </w:t>
      </w:r>
      <w:r w:rsidR="000155F8" w:rsidRPr="000155F8">
        <w:rPr>
          <w:b/>
          <w:i/>
        </w:rPr>
        <w:t>К</w:t>
      </w:r>
      <w:r w:rsidR="000155F8">
        <w:rPr>
          <w:i/>
        </w:rPr>
        <w:t xml:space="preserve"> и </w:t>
      </w:r>
      <w:r w:rsidR="000155F8" w:rsidRPr="000155F8">
        <w:rPr>
          <w:b/>
          <w:i/>
        </w:rPr>
        <w:t>Тг</w:t>
      </w:r>
      <w:r w:rsidRPr="000155F8">
        <w:rPr>
          <w:i/>
          <w:noProof/>
        </w:rPr>
        <w:t>,</w:t>
      </w:r>
      <w:r w:rsidRPr="000155F8">
        <w:rPr>
          <w:i/>
        </w:rPr>
        <w:t xml:space="preserve"> следовательно, результат будет </w:t>
      </w:r>
      <w:r w:rsidR="000155F8">
        <w:rPr>
          <w:i/>
        </w:rPr>
        <w:t>таким</w:t>
      </w:r>
      <w:r w:rsidRPr="000155F8">
        <w:rPr>
          <w:i/>
        </w:rPr>
        <w:t>:</w:t>
      </w:r>
    </w:p>
    <w:p w:rsidR="00BD3A70" w:rsidRPr="000155F8" w:rsidRDefault="00BD3A70" w:rsidP="001D2920">
      <w:pPr>
        <w:rPr>
          <w:i/>
          <w:noProof/>
        </w:rPr>
      </w:pPr>
      <w:r w:rsidRPr="000155F8">
        <w:rPr>
          <w:b/>
          <w:i/>
        </w:rPr>
        <w:t>«</w:t>
      </w:r>
      <w:r w:rsidR="00492673">
        <w:rPr>
          <w:b/>
          <w:i/>
        </w:rPr>
        <w:t>Держи леща</w:t>
      </w:r>
      <w:r w:rsidRPr="000155F8">
        <w:rPr>
          <w:b/>
          <w:i/>
        </w:rPr>
        <w:t>»</w:t>
      </w:r>
      <w:r w:rsidRPr="000155F8">
        <w:rPr>
          <w:i/>
        </w:rPr>
        <w:t>= (3х8)+(2х</w:t>
      </w:r>
      <w:r w:rsidR="000155F8">
        <w:rPr>
          <w:i/>
        </w:rPr>
        <w:t>(73+1)</w:t>
      </w:r>
      <w:r w:rsidRPr="000155F8">
        <w:rPr>
          <w:i/>
        </w:rPr>
        <w:t>)+(2х10)+(2</w:t>
      </w:r>
      <w:r w:rsidR="000155F8">
        <w:rPr>
          <w:i/>
        </w:rPr>
        <w:t>х5</w:t>
      </w:r>
      <w:r w:rsidRPr="000155F8">
        <w:rPr>
          <w:i/>
        </w:rPr>
        <w:t>)+(2х2</w:t>
      </w:r>
      <w:r w:rsidRPr="000155F8">
        <w:rPr>
          <w:i/>
          <w:noProof/>
        </w:rPr>
        <w:t>)+(2х</w:t>
      </w:r>
      <w:r w:rsidR="000155F8">
        <w:rPr>
          <w:i/>
          <w:noProof/>
        </w:rPr>
        <w:t>73</w:t>
      </w:r>
      <w:r w:rsidRPr="000155F8">
        <w:rPr>
          <w:i/>
          <w:noProof/>
        </w:rPr>
        <w:t>)+(2</w:t>
      </w:r>
      <w:r w:rsidRPr="000155F8">
        <w:rPr>
          <w:i/>
        </w:rPr>
        <w:t>х</w:t>
      </w:r>
      <w:r w:rsidR="000155F8">
        <w:rPr>
          <w:i/>
        </w:rPr>
        <w:t>1</w:t>
      </w:r>
      <w:r w:rsidRPr="000155F8">
        <w:rPr>
          <w:i/>
        </w:rPr>
        <w:t>)+(</w:t>
      </w:r>
      <w:r w:rsidRPr="000155F8">
        <w:rPr>
          <w:i/>
          <w:noProof/>
        </w:rPr>
        <w:t>2</w:t>
      </w:r>
      <w:r w:rsidRPr="000155F8">
        <w:rPr>
          <w:i/>
          <w:noProof/>
          <w:lang w:val="en-US"/>
        </w:rPr>
        <w:t>x</w:t>
      </w:r>
      <w:r w:rsidRPr="000155F8">
        <w:rPr>
          <w:i/>
        </w:rPr>
        <w:t xml:space="preserve"> </w:t>
      </w:r>
      <w:r w:rsidR="000155F8">
        <w:rPr>
          <w:i/>
        </w:rPr>
        <w:t>20</w:t>
      </w:r>
      <w:r w:rsidRPr="000155F8">
        <w:rPr>
          <w:i/>
          <w:noProof/>
        </w:rPr>
        <w:t>)</w:t>
      </w:r>
      <w:r w:rsidR="000155F8">
        <w:rPr>
          <w:i/>
          <w:noProof/>
        </w:rPr>
        <w:t>+</w:t>
      </w:r>
      <w:r w:rsidR="000155F8" w:rsidRPr="000155F8">
        <w:rPr>
          <w:i/>
        </w:rPr>
        <w:t xml:space="preserve"> (</w:t>
      </w:r>
      <w:r w:rsidR="000155F8" w:rsidRPr="000155F8">
        <w:rPr>
          <w:i/>
          <w:noProof/>
        </w:rPr>
        <w:t>2</w:t>
      </w:r>
      <w:r w:rsidR="000155F8" w:rsidRPr="000155F8">
        <w:rPr>
          <w:i/>
          <w:noProof/>
          <w:lang w:val="en-US"/>
        </w:rPr>
        <w:t>x</w:t>
      </w:r>
      <w:r w:rsidR="000155F8" w:rsidRPr="000155F8">
        <w:rPr>
          <w:i/>
        </w:rPr>
        <w:t xml:space="preserve"> </w:t>
      </w:r>
      <w:r w:rsidR="000155F8">
        <w:rPr>
          <w:i/>
        </w:rPr>
        <w:t>14</w:t>
      </w:r>
      <w:r w:rsidR="000155F8" w:rsidRPr="000155F8">
        <w:rPr>
          <w:i/>
          <w:noProof/>
        </w:rPr>
        <w:t>)</w:t>
      </w:r>
      <w:r w:rsidRPr="000155F8">
        <w:rPr>
          <w:i/>
          <w:noProof/>
        </w:rPr>
        <w:t xml:space="preserve">= </w:t>
      </w:r>
      <w:r w:rsidR="001D2920">
        <w:rPr>
          <w:i/>
          <w:noProof/>
        </w:rPr>
        <w:t xml:space="preserve"> =</w:t>
      </w:r>
      <w:r w:rsidRPr="000155F8">
        <w:rPr>
          <w:i/>
          <w:noProof/>
        </w:rPr>
        <w:t>24+</w:t>
      </w:r>
      <w:r w:rsidR="000155F8">
        <w:rPr>
          <w:i/>
          <w:noProof/>
        </w:rPr>
        <w:t>14</w:t>
      </w:r>
      <w:r w:rsidRPr="000155F8">
        <w:rPr>
          <w:i/>
          <w:noProof/>
        </w:rPr>
        <w:t>8+2</w:t>
      </w:r>
      <w:r w:rsidRPr="000155F8">
        <w:rPr>
          <w:i/>
        </w:rPr>
        <w:t>0+</w:t>
      </w:r>
      <w:r w:rsidR="000155F8">
        <w:rPr>
          <w:i/>
        </w:rPr>
        <w:t>10</w:t>
      </w:r>
      <w:r w:rsidRPr="000155F8">
        <w:rPr>
          <w:i/>
        </w:rPr>
        <w:t>+4+</w:t>
      </w:r>
      <w:r w:rsidR="001D2920">
        <w:rPr>
          <w:i/>
        </w:rPr>
        <w:t>146</w:t>
      </w:r>
      <w:r w:rsidRPr="000155F8">
        <w:rPr>
          <w:i/>
        </w:rPr>
        <w:t>+</w:t>
      </w:r>
      <w:r w:rsidR="001D2920">
        <w:rPr>
          <w:i/>
        </w:rPr>
        <w:t>2</w:t>
      </w:r>
      <w:r w:rsidRPr="000155F8">
        <w:rPr>
          <w:i/>
        </w:rPr>
        <w:t>+</w:t>
      </w:r>
      <w:r w:rsidR="001D2920">
        <w:rPr>
          <w:i/>
          <w:noProof/>
        </w:rPr>
        <w:t>40+28</w:t>
      </w:r>
      <w:r w:rsidRPr="000155F8">
        <w:rPr>
          <w:i/>
          <w:noProof/>
        </w:rPr>
        <w:t xml:space="preserve"> =</w:t>
      </w:r>
      <w:r w:rsidR="001D2920">
        <w:rPr>
          <w:i/>
          <w:noProof/>
        </w:rPr>
        <w:t>422</w:t>
      </w:r>
    </w:p>
    <w:p w:rsidR="001D2920" w:rsidRDefault="001D2920" w:rsidP="00BD3A70">
      <w:pPr>
        <w:jc w:val="both"/>
      </w:pPr>
    </w:p>
    <w:p w:rsidR="00BD3A70" w:rsidRPr="001D2920" w:rsidRDefault="00BD3A70" w:rsidP="00BD3A70">
      <w:pPr>
        <w:jc w:val="both"/>
        <w:rPr>
          <w:i/>
        </w:rPr>
      </w:pPr>
      <w:r w:rsidRPr="001D2920">
        <w:rPr>
          <w:i/>
        </w:rPr>
        <w:t>ОПРЕДЕЛЕНИЕ ПОБЕДИТЕЛЕЙ:</w:t>
      </w:r>
    </w:p>
    <w:p w:rsidR="00BD3A70" w:rsidRPr="001D2920" w:rsidRDefault="00BD3A70" w:rsidP="00BD3A70">
      <w:pPr>
        <w:jc w:val="both"/>
        <w:rPr>
          <w:i/>
        </w:rPr>
      </w:pPr>
      <w:r w:rsidRPr="001D2920">
        <w:rPr>
          <w:i/>
        </w:rPr>
        <w:t>Места распределяются по наименьшей сумме очков, т.е.</w:t>
      </w:r>
      <w:r w:rsidR="001D2920">
        <w:rPr>
          <w:i/>
        </w:rPr>
        <w:t>:</w:t>
      </w:r>
    </w:p>
    <w:p w:rsidR="00BD3A70" w:rsidRPr="001D2920" w:rsidRDefault="00BD3A70" w:rsidP="00BD3A70">
      <w:pPr>
        <w:jc w:val="both"/>
        <w:rPr>
          <w:i/>
        </w:rPr>
      </w:pPr>
    </w:p>
    <w:tbl>
      <w:tblPr>
        <w:tblW w:w="6204" w:type="dxa"/>
        <w:tblLook w:val="04A0" w:firstRow="1" w:lastRow="0" w:firstColumn="1" w:lastColumn="0" w:noHBand="0" w:noVBand="1"/>
      </w:tblPr>
      <w:tblGrid>
        <w:gridCol w:w="3936"/>
        <w:gridCol w:w="2268"/>
      </w:tblGrid>
      <w:tr w:rsidR="00BD3A70" w:rsidRPr="004A2F8F" w:rsidTr="004A2F8F">
        <w:tc>
          <w:tcPr>
            <w:tcW w:w="3936" w:type="dxa"/>
            <w:shd w:val="clear" w:color="auto" w:fill="auto"/>
          </w:tcPr>
          <w:p w:rsidR="00BD3A70" w:rsidRPr="004A2F8F" w:rsidRDefault="00BD3A70" w:rsidP="00B60C7E">
            <w:pPr>
              <w:ind w:left="1080"/>
              <w:jc w:val="both"/>
              <w:rPr>
                <w:i/>
              </w:rPr>
            </w:pPr>
            <w:r w:rsidRPr="004A2F8F">
              <w:rPr>
                <w:i/>
                <w:noProof/>
              </w:rPr>
              <w:t>1</w:t>
            </w:r>
            <w:r w:rsidRPr="004A2F8F">
              <w:rPr>
                <w:i/>
              </w:rPr>
              <w:t xml:space="preserve"> место - «</w:t>
            </w:r>
            <w:r w:rsidR="00A2191F">
              <w:rPr>
                <w:i/>
              </w:rPr>
              <w:t>Шпалозавод</w:t>
            </w:r>
            <w:r w:rsidRPr="004A2F8F">
              <w:rPr>
                <w:i/>
              </w:rPr>
              <w:t>»</w:t>
            </w:r>
          </w:p>
        </w:tc>
        <w:tc>
          <w:tcPr>
            <w:tcW w:w="2268" w:type="dxa"/>
            <w:shd w:val="clear" w:color="auto" w:fill="auto"/>
          </w:tcPr>
          <w:p w:rsidR="00BD3A70" w:rsidRPr="004A2F8F" w:rsidRDefault="00BD3A70" w:rsidP="004A2F8F">
            <w:pPr>
              <w:jc w:val="both"/>
              <w:rPr>
                <w:i/>
              </w:rPr>
            </w:pPr>
            <w:r w:rsidRPr="004A2F8F">
              <w:rPr>
                <w:i/>
              </w:rPr>
              <w:t>97 очков</w:t>
            </w:r>
          </w:p>
        </w:tc>
      </w:tr>
      <w:tr w:rsidR="00BD3A70" w:rsidRPr="004A2F8F" w:rsidTr="004A2F8F">
        <w:tc>
          <w:tcPr>
            <w:tcW w:w="3936" w:type="dxa"/>
            <w:shd w:val="clear" w:color="auto" w:fill="auto"/>
          </w:tcPr>
          <w:p w:rsidR="00BD3A70" w:rsidRPr="004A2F8F" w:rsidRDefault="00BD3A70" w:rsidP="002F1AA0">
            <w:pPr>
              <w:ind w:left="1080"/>
              <w:jc w:val="both"/>
              <w:rPr>
                <w:i/>
              </w:rPr>
            </w:pPr>
            <w:r w:rsidRPr="004A2F8F">
              <w:rPr>
                <w:i/>
              </w:rPr>
              <w:t>2 место - «</w:t>
            </w:r>
            <w:r w:rsidR="00A2191F">
              <w:rPr>
                <w:i/>
              </w:rPr>
              <w:t>Ромаши</w:t>
            </w:r>
            <w:r w:rsidRPr="004A2F8F">
              <w:rPr>
                <w:i/>
              </w:rPr>
              <w:t>»</w:t>
            </w:r>
          </w:p>
        </w:tc>
        <w:tc>
          <w:tcPr>
            <w:tcW w:w="2268" w:type="dxa"/>
            <w:shd w:val="clear" w:color="auto" w:fill="auto"/>
          </w:tcPr>
          <w:p w:rsidR="00BD3A70" w:rsidRPr="004A2F8F" w:rsidRDefault="00BD3A70" w:rsidP="004A2F8F">
            <w:pPr>
              <w:jc w:val="both"/>
              <w:rPr>
                <w:i/>
              </w:rPr>
            </w:pPr>
            <w:r w:rsidRPr="004A2F8F">
              <w:rPr>
                <w:i/>
              </w:rPr>
              <w:t>122 очка</w:t>
            </w:r>
          </w:p>
        </w:tc>
      </w:tr>
      <w:tr w:rsidR="00BD3A70" w:rsidRPr="004A2F8F" w:rsidTr="004A2F8F">
        <w:tc>
          <w:tcPr>
            <w:tcW w:w="3936" w:type="dxa"/>
            <w:shd w:val="clear" w:color="auto" w:fill="auto"/>
          </w:tcPr>
          <w:p w:rsidR="00BD3A70" w:rsidRPr="004A2F8F" w:rsidRDefault="00BD3A70" w:rsidP="00B60C7E">
            <w:pPr>
              <w:ind w:left="1080"/>
              <w:jc w:val="both"/>
              <w:rPr>
                <w:i/>
              </w:rPr>
            </w:pPr>
            <w:r w:rsidRPr="004A2F8F">
              <w:rPr>
                <w:i/>
              </w:rPr>
              <w:t>3 место - «</w:t>
            </w:r>
            <w:r w:rsidR="00A2191F">
              <w:rPr>
                <w:i/>
              </w:rPr>
              <w:t>Держи леща</w:t>
            </w:r>
            <w:r w:rsidRPr="004A2F8F">
              <w:rPr>
                <w:i/>
              </w:rPr>
              <w:t xml:space="preserve">»  </w:t>
            </w:r>
          </w:p>
        </w:tc>
        <w:tc>
          <w:tcPr>
            <w:tcW w:w="2268" w:type="dxa"/>
            <w:shd w:val="clear" w:color="auto" w:fill="auto"/>
          </w:tcPr>
          <w:p w:rsidR="00BD3A70" w:rsidRPr="004A2F8F" w:rsidRDefault="001D2920" w:rsidP="004A2F8F">
            <w:pPr>
              <w:jc w:val="both"/>
              <w:rPr>
                <w:i/>
              </w:rPr>
            </w:pPr>
            <w:r w:rsidRPr="004A2F8F">
              <w:rPr>
                <w:i/>
              </w:rPr>
              <w:t>422</w:t>
            </w:r>
            <w:r w:rsidR="00BD3A70" w:rsidRPr="004A2F8F">
              <w:rPr>
                <w:i/>
              </w:rPr>
              <w:t xml:space="preserve"> очков</w:t>
            </w:r>
          </w:p>
        </w:tc>
      </w:tr>
    </w:tbl>
    <w:p w:rsidR="00BD3A70" w:rsidRDefault="00BD3A70" w:rsidP="00D84C6C">
      <w:pPr>
        <w:ind w:firstLine="426"/>
        <w:jc w:val="both"/>
      </w:pPr>
    </w:p>
    <w:p w:rsidR="004F6FCB" w:rsidRPr="004F6FCB" w:rsidRDefault="004F6FCB" w:rsidP="00D84C6C">
      <w:pPr>
        <w:ind w:firstLine="426"/>
        <w:jc w:val="both"/>
        <w:rPr>
          <w:b/>
        </w:rPr>
      </w:pPr>
      <w:r w:rsidRPr="004F6FCB">
        <w:rPr>
          <w:b/>
        </w:rPr>
        <w:t xml:space="preserve">Правило Манских «легионеров» или «Закон Сахарчук» </w:t>
      </w:r>
    </w:p>
    <w:p w:rsidR="00492673" w:rsidRDefault="00492673" w:rsidP="00D84C6C">
      <w:pPr>
        <w:ind w:firstLine="426"/>
        <w:jc w:val="both"/>
      </w:pPr>
      <w:r>
        <w:t xml:space="preserve">Во всех спортивных состязаниях ЗАПРЕЩЕНО выступление членов какой-либо </w:t>
      </w:r>
      <w:r w:rsidRPr="00492673">
        <w:rPr>
          <w:b/>
        </w:rPr>
        <w:t>К</w:t>
      </w:r>
      <w:r>
        <w:t xml:space="preserve"> или </w:t>
      </w:r>
      <w:r w:rsidRPr="00492673">
        <w:rPr>
          <w:b/>
        </w:rPr>
        <w:t>Тг</w:t>
      </w:r>
      <w:r>
        <w:t xml:space="preserve"> за чужую </w:t>
      </w:r>
      <w:r w:rsidRPr="00492673">
        <w:rPr>
          <w:b/>
        </w:rPr>
        <w:t>К</w:t>
      </w:r>
      <w:r>
        <w:t xml:space="preserve"> или </w:t>
      </w:r>
      <w:r w:rsidRPr="00492673">
        <w:rPr>
          <w:b/>
        </w:rPr>
        <w:t>Тг</w:t>
      </w:r>
      <w:r>
        <w:t xml:space="preserve">. </w:t>
      </w:r>
    </w:p>
    <w:p w:rsidR="004F6FCB" w:rsidRDefault="00492673" w:rsidP="00D84C6C">
      <w:pPr>
        <w:ind w:firstLine="426"/>
        <w:jc w:val="both"/>
      </w:pPr>
      <w:r>
        <w:t xml:space="preserve">Также ЗАПРЕЩЕНО выступление членов какой-либо </w:t>
      </w:r>
      <w:r w:rsidRPr="00492673">
        <w:rPr>
          <w:b/>
        </w:rPr>
        <w:t>К</w:t>
      </w:r>
      <w:r>
        <w:t xml:space="preserve"> или </w:t>
      </w:r>
      <w:r w:rsidRPr="00492673">
        <w:rPr>
          <w:b/>
        </w:rPr>
        <w:t>Тг</w:t>
      </w:r>
      <w:r>
        <w:t xml:space="preserve"> за чужую </w:t>
      </w:r>
      <w:r w:rsidRPr="00492673">
        <w:rPr>
          <w:b/>
        </w:rPr>
        <w:t>К</w:t>
      </w:r>
      <w:r>
        <w:t xml:space="preserve"> или </w:t>
      </w:r>
      <w:r w:rsidRPr="00492673">
        <w:rPr>
          <w:b/>
        </w:rPr>
        <w:t>Тг</w:t>
      </w:r>
      <w:r>
        <w:t xml:space="preserve"> в Конкурсах Соло и Шоу песни в составе музыкантов на сцене. В Конкурсе Шоу-песни допускается участие представителей других </w:t>
      </w:r>
      <w:r w:rsidR="004F6FCB">
        <w:t>К или Тг только в разыгрываемом театрализованном представлении.</w:t>
      </w:r>
      <w:r>
        <w:t xml:space="preserve"> </w:t>
      </w:r>
    </w:p>
    <w:p w:rsidR="000155F8" w:rsidRPr="0088133A" w:rsidRDefault="00492673" w:rsidP="00D84C6C">
      <w:pPr>
        <w:ind w:firstLine="426"/>
        <w:jc w:val="both"/>
      </w:pPr>
      <w:r>
        <w:t>При возникновении</w:t>
      </w:r>
      <w:r w:rsidR="004F6FCB">
        <w:t xml:space="preserve"> подобных ситуаций баллы, выставленные за выступление, (результаты матча) могут быть аннулированы.</w:t>
      </w:r>
    </w:p>
    <w:p w:rsidR="00BA6674" w:rsidRDefault="00BA6674" w:rsidP="00D84C6C">
      <w:pPr>
        <w:ind w:firstLine="426"/>
        <w:jc w:val="both"/>
      </w:pPr>
    </w:p>
    <w:p w:rsidR="00A67EC7" w:rsidRDefault="004F6FCB" w:rsidP="00A67EC7">
      <w:pPr>
        <w:numPr>
          <w:ilvl w:val="1"/>
          <w:numId w:val="2"/>
        </w:numPr>
        <w:jc w:val="center"/>
        <w:rPr>
          <w:b/>
          <w:caps/>
        </w:rPr>
      </w:pPr>
      <w:r>
        <w:rPr>
          <w:b/>
          <w:caps/>
        </w:rPr>
        <w:t>П</w:t>
      </w:r>
      <w:r w:rsidR="00A67EC7" w:rsidRPr="0048271D">
        <w:rPr>
          <w:b/>
          <w:caps/>
        </w:rPr>
        <w:t>ОЛОЖЕНИЕ ПО ПР</w:t>
      </w:r>
      <w:r w:rsidR="00A67EC7">
        <w:rPr>
          <w:b/>
          <w:caps/>
        </w:rPr>
        <w:t>ОВЕДЕНИЮ ТУРИСТИЧЕСКОЙ ЭСТАФЕТЫ</w:t>
      </w:r>
      <w:r w:rsidR="00C12CEF">
        <w:rPr>
          <w:b/>
          <w:caps/>
        </w:rPr>
        <w:t xml:space="preserve"> им. Ю.Н. Донченко</w:t>
      </w:r>
    </w:p>
    <w:p w:rsidR="00A67EC7" w:rsidRDefault="00A67EC7" w:rsidP="00A67EC7">
      <w:pPr>
        <w:ind w:left="720"/>
        <w:rPr>
          <w:b/>
          <w:caps/>
        </w:rPr>
      </w:pPr>
    </w:p>
    <w:p w:rsidR="00A67EC7" w:rsidRPr="00A67EC7" w:rsidRDefault="00A67EC7" w:rsidP="00292B3E">
      <w:pPr>
        <w:widowControl w:val="0"/>
        <w:numPr>
          <w:ilvl w:val="0"/>
          <w:numId w:val="15"/>
        </w:numPr>
        <w:tabs>
          <w:tab w:val="clear" w:pos="1287"/>
          <w:tab w:val="num" w:pos="426"/>
        </w:tabs>
        <w:ind w:left="0" w:firstLine="0"/>
        <w:jc w:val="both"/>
      </w:pPr>
      <w:r w:rsidRPr="00A67EC7">
        <w:t>Целью соревнований (эстафеты) является прохождение спортсменами без нарушения правил и в минимально возможное время спортивной дистанции, содержащей как естественные, так и искусственные препятствия, требующей их преодолении с использованием технических, физических приемов и способов.</w:t>
      </w:r>
    </w:p>
    <w:p w:rsidR="00A67EC7" w:rsidRPr="00A67EC7" w:rsidRDefault="00A67EC7" w:rsidP="00292B3E">
      <w:pPr>
        <w:widowControl w:val="0"/>
        <w:numPr>
          <w:ilvl w:val="0"/>
          <w:numId w:val="15"/>
        </w:numPr>
        <w:tabs>
          <w:tab w:val="clear" w:pos="1287"/>
          <w:tab w:val="num" w:pos="426"/>
        </w:tabs>
        <w:ind w:left="0" w:firstLine="0"/>
        <w:jc w:val="both"/>
      </w:pPr>
      <w:r w:rsidRPr="00A67EC7">
        <w:t>Прохождение спортивных дистанций осуществляется с использованием специального туристского снаряжения, облегчающего и ускоряющего передвижение, обеспечивающего безопасность и выполнение технических и тактических задач.</w:t>
      </w:r>
    </w:p>
    <w:p w:rsidR="00A67EC7" w:rsidRPr="00A67EC7" w:rsidRDefault="00A67EC7" w:rsidP="00292B3E">
      <w:pPr>
        <w:widowControl w:val="0"/>
        <w:numPr>
          <w:ilvl w:val="0"/>
          <w:numId w:val="15"/>
        </w:numPr>
        <w:tabs>
          <w:tab w:val="clear" w:pos="1287"/>
          <w:tab w:val="num" w:pos="426"/>
        </w:tabs>
        <w:ind w:left="0" w:firstLine="0"/>
        <w:jc w:val="both"/>
      </w:pPr>
      <w:r w:rsidRPr="00A67EC7">
        <w:t>Туристическая эстафета проходит в два тура: отборочная дистанция (</w:t>
      </w:r>
      <w:r w:rsidRPr="00A67EC7">
        <w:rPr>
          <w:lang w:val="en-US"/>
        </w:rPr>
        <w:t>I</w:t>
      </w:r>
      <w:r w:rsidRPr="00A67EC7">
        <w:t xml:space="preserve"> ТУР) и финал (</w:t>
      </w:r>
      <w:r w:rsidRPr="00A67EC7">
        <w:rPr>
          <w:lang w:val="en-US"/>
        </w:rPr>
        <w:t>II</w:t>
      </w:r>
      <w:r w:rsidRPr="00A67EC7">
        <w:t xml:space="preserve"> ТУР).</w:t>
      </w:r>
    </w:p>
    <w:p w:rsidR="00A67EC7" w:rsidRPr="00A67EC7" w:rsidRDefault="00A67EC7" w:rsidP="00292B3E">
      <w:pPr>
        <w:widowControl w:val="0"/>
        <w:numPr>
          <w:ilvl w:val="0"/>
          <w:numId w:val="15"/>
        </w:numPr>
        <w:tabs>
          <w:tab w:val="clear" w:pos="1287"/>
          <w:tab w:val="num" w:pos="426"/>
        </w:tabs>
        <w:ind w:left="0" w:firstLine="0"/>
        <w:jc w:val="both"/>
      </w:pPr>
      <w:r w:rsidRPr="00A67EC7">
        <w:rPr>
          <w:i/>
        </w:rPr>
        <w:t xml:space="preserve">В </w:t>
      </w:r>
      <w:r w:rsidRPr="00A67EC7">
        <w:rPr>
          <w:i/>
          <w:lang w:val="en-US"/>
        </w:rPr>
        <w:t>I</w:t>
      </w:r>
      <w:r w:rsidRPr="00A67EC7">
        <w:rPr>
          <w:i/>
        </w:rPr>
        <w:t>-ом ТУРЕ</w:t>
      </w:r>
      <w:r w:rsidRPr="00A67EC7">
        <w:t xml:space="preserve"> спортсмены бегут дистанцию в виде эстафеты: все участники стоят у стартовой линии перед своим этапом; по сигналу судьи 1-й участник пробегает первый этап и передает эстафету 2-му члену команды; 2-й спортсмен, пробежав свой этап, передает эстафету следующему и т.д. Команда самостоятельно выбирает, кто по какому этапу бежит. Финиш отсекается, как только крайний участник команды пересекает финишную линию.  </w:t>
      </w:r>
    </w:p>
    <w:p w:rsidR="00A67EC7" w:rsidRPr="00A67EC7" w:rsidRDefault="00A67EC7" w:rsidP="00292B3E">
      <w:pPr>
        <w:widowControl w:val="0"/>
        <w:numPr>
          <w:ilvl w:val="0"/>
          <w:numId w:val="15"/>
        </w:numPr>
        <w:tabs>
          <w:tab w:val="clear" w:pos="1287"/>
          <w:tab w:val="num" w:pos="426"/>
        </w:tabs>
        <w:ind w:left="0" w:firstLine="0"/>
        <w:jc w:val="both"/>
      </w:pPr>
      <w:r w:rsidRPr="00A67EC7">
        <w:rPr>
          <w:i/>
        </w:rPr>
        <w:t xml:space="preserve">Во </w:t>
      </w:r>
      <w:r w:rsidRPr="00A67EC7">
        <w:rPr>
          <w:i/>
          <w:lang w:val="en-US"/>
        </w:rPr>
        <w:t>II</w:t>
      </w:r>
      <w:r w:rsidRPr="00A67EC7">
        <w:rPr>
          <w:i/>
        </w:rPr>
        <w:t>-ом ТУРЕ</w:t>
      </w:r>
      <w:r w:rsidRPr="00A67EC7">
        <w:t xml:space="preserve"> участники одной команды стартуют и проходят дистанцию одновременно, взаимодействуя между собой, используя тактические и технические приемы, обеспечивающие совместное прохождение дистанции всеми участниками.</w:t>
      </w:r>
    </w:p>
    <w:p w:rsidR="00A67EC7" w:rsidRPr="00A67EC7" w:rsidRDefault="00A67EC7" w:rsidP="00292B3E">
      <w:pPr>
        <w:widowControl w:val="0"/>
        <w:numPr>
          <w:ilvl w:val="0"/>
          <w:numId w:val="15"/>
        </w:numPr>
        <w:tabs>
          <w:tab w:val="clear" w:pos="1287"/>
          <w:tab w:val="num" w:pos="426"/>
        </w:tabs>
        <w:ind w:left="0" w:firstLine="0"/>
        <w:jc w:val="both"/>
      </w:pPr>
      <w:r w:rsidRPr="00A67EC7">
        <w:t>Технические вопросы проведения соревнований оговариваются данным положением.</w:t>
      </w:r>
    </w:p>
    <w:p w:rsidR="00A67EC7" w:rsidRPr="00A67EC7" w:rsidRDefault="00A67EC7" w:rsidP="00292B3E">
      <w:pPr>
        <w:widowControl w:val="0"/>
        <w:numPr>
          <w:ilvl w:val="0"/>
          <w:numId w:val="15"/>
        </w:numPr>
        <w:tabs>
          <w:tab w:val="clear" w:pos="1287"/>
          <w:tab w:val="num" w:pos="426"/>
        </w:tabs>
        <w:ind w:left="0" w:firstLine="0"/>
        <w:jc w:val="both"/>
      </w:pPr>
      <w:r w:rsidRPr="00A67EC7">
        <w:t xml:space="preserve">Отборочную дистанцию бегут все команды, подавшие заявку на участие. К участию в финале допускаются 12 лучших команд первого дня соревнований (ТУР </w:t>
      </w:r>
      <w:r w:rsidRPr="00A67EC7">
        <w:rPr>
          <w:lang w:val="en-US"/>
        </w:rPr>
        <w:t>I</w:t>
      </w:r>
      <w:r w:rsidRPr="00A67EC7">
        <w:t>).</w:t>
      </w:r>
    </w:p>
    <w:p w:rsidR="00A67EC7" w:rsidRPr="00A67EC7" w:rsidRDefault="00A67EC7" w:rsidP="00292B3E">
      <w:pPr>
        <w:widowControl w:val="0"/>
        <w:numPr>
          <w:ilvl w:val="0"/>
          <w:numId w:val="15"/>
        </w:numPr>
        <w:tabs>
          <w:tab w:val="clear" w:pos="1287"/>
          <w:tab w:val="num" w:pos="426"/>
        </w:tabs>
        <w:ind w:left="0" w:firstLine="0"/>
        <w:jc w:val="both"/>
      </w:pPr>
      <w:r w:rsidRPr="00A67EC7">
        <w:t>Команда, принимающая участие в туристической эстафете, состоит из 6 человек, но не менее 3 девушек</w:t>
      </w:r>
      <w:r w:rsidRPr="00A67EC7">
        <w:rPr>
          <w:rStyle w:val="FootnoteReference"/>
        </w:rPr>
        <w:footnoteReference w:id="1"/>
      </w:r>
      <w:r w:rsidRPr="00A67EC7">
        <w:t>.</w:t>
      </w:r>
    </w:p>
    <w:p w:rsidR="00A67EC7" w:rsidRPr="00A67EC7" w:rsidRDefault="00A67EC7" w:rsidP="00292B3E">
      <w:pPr>
        <w:widowControl w:val="0"/>
        <w:numPr>
          <w:ilvl w:val="0"/>
          <w:numId w:val="15"/>
        </w:numPr>
        <w:tabs>
          <w:tab w:val="clear" w:pos="1287"/>
          <w:tab w:val="num" w:pos="426"/>
        </w:tabs>
        <w:ind w:left="0" w:firstLine="0"/>
        <w:jc w:val="both"/>
      </w:pPr>
      <w:r w:rsidRPr="00A67EC7">
        <w:t>К участию в туристической эстафете допускаются участники не моложе 14 лет. Возраст участников определяется календарным годом, в котором участнику исполняется соответствующее количество лет.</w:t>
      </w:r>
    </w:p>
    <w:p w:rsidR="00A67EC7" w:rsidRPr="00A67EC7" w:rsidRDefault="00A67EC7" w:rsidP="00292B3E">
      <w:pPr>
        <w:widowControl w:val="0"/>
        <w:numPr>
          <w:ilvl w:val="1"/>
          <w:numId w:val="15"/>
        </w:numPr>
        <w:tabs>
          <w:tab w:val="clear" w:pos="2007"/>
          <w:tab w:val="num" w:pos="1134"/>
        </w:tabs>
        <w:ind w:left="851" w:hanging="142"/>
        <w:jc w:val="both"/>
        <w:rPr>
          <w:b/>
        </w:rPr>
      </w:pPr>
      <w:r w:rsidRPr="00A67EC7">
        <w:rPr>
          <w:b/>
        </w:rPr>
        <w:t>Участники соревнований обязаны:</w:t>
      </w:r>
    </w:p>
    <w:p w:rsidR="00A67EC7" w:rsidRPr="00A67EC7" w:rsidRDefault="00A67EC7" w:rsidP="00292B3E">
      <w:pPr>
        <w:numPr>
          <w:ilvl w:val="0"/>
          <w:numId w:val="16"/>
        </w:numPr>
        <w:tabs>
          <w:tab w:val="clear" w:pos="720"/>
          <w:tab w:val="num" w:pos="1134"/>
        </w:tabs>
        <w:ind w:left="851" w:firstLine="0"/>
        <w:jc w:val="both"/>
      </w:pPr>
      <w:r w:rsidRPr="00A67EC7">
        <w:t>соблюдать общепринятые нормы поведения спортсмена, быть дисциплинированным и вежливым;</w:t>
      </w:r>
    </w:p>
    <w:p w:rsidR="00A67EC7" w:rsidRPr="00A67EC7" w:rsidRDefault="00A67EC7" w:rsidP="00292B3E">
      <w:pPr>
        <w:numPr>
          <w:ilvl w:val="0"/>
          <w:numId w:val="16"/>
        </w:numPr>
        <w:tabs>
          <w:tab w:val="clear" w:pos="720"/>
          <w:tab w:val="num" w:pos="1134"/>
        </w:tabs>
        <w:ind w:left="851" w:firstLine="0"/>
        <w:jc w:val="both"/>
      </w:pPr>
      <w:r w:rsidRPr="00A67EC7">
        <w:t xml:space="preserve">знать и выполнять правила  Положения. Незнание этого документа не освобождает участников от ответственности за нарушения; </w:t>
      </w:r>
    </w:p>
    <w:p w:rsidR="00A67EC7" w:rsidRPr="00A67EC7" w:rsidRDefault="00A67EC7" w:rsidP="00292B3E">
      <w:pPr>
        <w:numPr>
          <w:ilvl w:val="0"/>
          <w:numId w:val="16"/>
        </w:numPr>
        <w:tabs>
          <w:tab w:val="clear" w:pos="720"/>
          <w:tab w:val="num" w:pos="1134"/>
        </w:tabs>
        <w:ind w:left="851" w:firstLine="0"/>
        <w:jc w:val="both"/>
      </w:pPr>
      <w:r w:rsidRPr="00A67EC7">
        <w:t xml:space="preserve">соблюдать меры безопасности; </w:t>
      </w:r>
    </w:p>
    <w:p w:rsidR="00A67EC7" w:rsidRPr="00A67EC7" w:rsidRDefault="00A67EC7" w:rsidP="00292B3E">
      <w:pPr>
        <w:numPr>
          <w:ilvl w:val="0"/>
          <w:numId w:val="16"/>
        </w:numPr>
        <w:tabs>
          <w:tab w:val="clear" w:pos="720"/>
          <w:tab w:val="num" w:pos="1134"/>
        </w:tabs>
        <w:ind w:left="851" w:firstLine="0"/>
        <w:jc w:val="both"/>
      </w:pPr>
      <w:r w:rsidRPr="00A67EC7">
        <w:t>при необходимости оказывать помощь участникам, получившим травмы, и сообщать о случившемся судье на финише;</w:t>
      </w:r>
    </w:p>
    <w:p w:rsidR="00A67EC7" w:rsidRPr="00A67EC7" w:rsidRDefault="00A67EC7" w:rsidP="00292B3E">
      <w:pPr>
        <w:numPr>
          <w:ilvl w:val="0"/>
          <w:numId w:val="16"/>
        </w:numPr>
        <w:tabs>
          <w:tab w:val="clear" w:pos="720"/>
          <w:tab w:val="num" w:pos="1134"/>
        </w:tabs>
        <w:ind w:left="851" w:firstLine="0"/>
        <w:jc w:val="both"/>
      </w:pPr>
      <w:r w:rsidRPr="00A67EC7">
        <w:t>соблюдать очередность стартов и своевременно являться на старт.</w:t>
      </w:r>
    </w:p>
    <w:p w:rsidR="00A67EC7" w:rsidRPr="00A67EC7" w:rsidRDefault="00A67EC7" w:rsidP="00292B3E">
      <w:pPr>
        <w:widowControl w:val="0"/>
        <w:numPr>
          <w:ilvl w:val="1"/>
          <w:numId w:val="15"/>
        </w:numPr>
        <w:tabs>
          <w:tab w:val="clear" w:pos="2007"/>
          <w:tab w:val="num" w:pos="1134"/>
        </w:tabs>
        <w:ind w:left="851" w:hanging="142"/>
        <w:jc w:val="both"/>
      </w:pPr>
      <w:r w:rsidRPr="00A67EC7">
        <w:t>Участники, сошедшие с дистанции, должны немедленно сообщить об этом судье на финише лично или через своего представителя, а в случае, если это невозможно, судье на дистанции.</w:t>
      </w:r>
    </w:p>
    <w:p w:rsidR="00A67EC7" w:rsidRPr="00A67EC7" w:rsidRDefault="00A67EC7" w:rsidP="00292B3E">
      <w:pPr>
        <w:widowControl w:val="0"/>
        <w:numPr>
          <w:ilvl w:val="1"/>
          <w:numId w:val="15"/>
        </w:numPr>
        <w:tabs>
          <w:tab w:val="clear" w:pos="2007"/>
          <w:tab w:val="num" w:pos="1134"/>
        </w:tabs>
        <w:ind w:left="851" w:hanging="142"/>
        <w:jc w:val="both"/>
      </w:pPr>
      <w:r w:rsidRPr="00A67EC7">
        <w:t>Участникам соревнований запрещено:</w:t>
      </w:r>
    </w:p>
    <w:p w:rsidR="00A67EC7" w:rsidRPr="00A67EC7" w:rsidRDefault="00A67EC7" w:rsidP="00292B3E">
      <w:pPr>
        <w:numPr>
          <w:ilvl w:val="0"/>
          <w:numId w:val="16"/>
        </w:numPr>
        <w:tabs>
          <w:tab w:val="clear" w:pos="720"/>
          <w:tab w:val="num" w:pos="1134"/>
        </w:tabs>
        <w:ind w:left="851" w:firstLine="0"/>
        <w:jc w:val="both"/>
      </w:pPr>
      <w:r w:rsidRPr="00A67EC7">
        <w:t>входить в стартовую зону без разрешения судей на старте;</w:t>
      </w:r>
    </w:p>
    <w:p w:rsidR="00A67EC7" w:rsidRPr="00A67EC7" w:rsidRDefault="00A67EC7" w:rsidP="00292B3E">
      <w:pPr>
        <w:numPr>
          <w:ilvl w:val="0"/>
          <w:numId w:val="16"/>
        </w:numPr>
        <w:tabs>
          <w:tab w:val="clear" w:pos="720"/>
          <w:tab w:val="num" w:pos="1134"/>
        </w:tabs>
        <w:ind w:left="851" w:firstLine="0"/>
        <w:jc w:val="both"/>
      </w:pPr>
      <w:r w:rsidRPr="00A67EC7">
        <w:t>применять какое-либо специальное снаряжение или технические средства передвижения, кроме предусмотренных положением о проведении соревнования.</w:t>
      </w:r>
    </w:p>
    <w:p w:rsidR="00A67EC7" w:rsidRPr="00A67EC7" w:rsidRDefault="00A67EC7" w:rsidP="00292B3E">
      <w:pPr>
        <w:numPr>
          <w:ilvl w:val="0"/>
          <w:numId w:val="16"/>
        </w:numPr>
        <w:tabs>
          <w:tab w:val="clear" w:pos="720"/>
          <w:tab w:val="num" w:pos="1134"/>
        </w:tabs>
        <w:ind w:left="851" w:firstLine="0"/>
        <w:jc w:val="both"/>
      </w:pPr>
      <w:r w:rsidRPr="00A67EC7">
        <w:t>изменять устройство и оборудование дистанции;</w:t>
      </w:r>
    </w:p>
    <w:p w:rsidR="00A67EC7" w:rsidRPr="00A67EC7" w:rsidRDefault="00A67EC7" w:rsidP="00292B3E">
      <w:pPr>
        <w:numPr>
          <w:ilvl w:val="0"/>
          <w:numId w:val="16"/>
        </w:numPr>
        <w:tabs>
          <w:tab w:val="clear" w:pos="720"/>
          <w:tab w:val="num" w:pos="1134"/>
        </w:tabs>
        <w:ind w:left="851" w:firstLine="0"/>
        <w:jc w:val="both"/>
      </w:pPr>
      <w:r w:rsidRPr="00A67EC7">
        <w:t>вмешиваться в работу судейской коллегии;</w:t>
      </w:r>
    </w:p>
    <w:p w:rsidR="00A67EC7" w:rsidRPr="00A67EC7" w:rsidRDefault="00A67EC7" w:rsidP="00292B3E">
      <w:pPr>
        <w:numPr>
          <w:ilvl w:val="0"/>
          <w:numId w:val="16"/>
        </w:numPr>
        <w:tabs>
          <w:tab w:val="clear" w:pos="720"/>
          <w:tab w:val="num" w:pos="1134"/>
        </w:tabs>
        <w:ind w:left="851" w:firstLine="0"/>
        <w:jc w:val="both"/>
      </w:pPr>
      <w:r w:rsidRPr="00A67EC7">
        <w:t>пересекать запрещенные для движения и опасные участки местности;</w:t>
      </w:r>
    </w:p>
    <w:p w:rsidR="00A67EC7" w:rsidRPr="00A67EC7" w:rsidRDefault="00A67EC7" w:rsidP="00292B3E">
      <w:pPr>
        <w:numPr>
          <w:ilvl w:val="0"/>
          <w:numId w:val="16"/>
        </w:numPr>
        <w:tabs>
          <w:tab w:val="clear" w:pos="720"/>
          <w:tab w:val="num" w:pos="1134"/>
        </w:tabs>
        <w:ind w:left="851" w:firstLine="0"/>
        <w:jc w:val="both"/>
      </w:pPr>
      <w:r w:rsidRPr="00A67EC7">
        <w:t>пользоваться какой-либо посторонней помощью, кроме медицинской (в случае необходимости).</w:t>
      </w:r>
    </w:p>
    <w:p w:rsidR="00A67EC7" w:rsidRPr="00A67EC7" w:rsidRDefault="00A67EC7" w:rsidP="00292B3E">
      <w:pPr>
        <w:widowControl w:val="0"/>
        <w:numPr>
          <w:ilvl w:val="1"/>
          <w:numId w:val="15"/>
        </w:numPr>
        <w:tabs>
          <w:tab w:val="clear" w:pos="2007"/>
          <w:tab w:val="num" w:pos="1134"/>
        </w:tabs>
        <w:ind w:left="851" w:hanging="142"/>
        <w:jc w:val="both"/>
      </w:pPr>
      <w:r w:rsidRPr="00A67EC7">
        <w:t xml:space="preserve">За неспортивное поведение и нарушение настоящего Положения по решению Главного судьи тур. эстафеты результат команды может быть аннулирован, а команда снята с дистанции. </w:t>
      </w:r>
    </w:p>
    <w:p w:rsidR="00A67EC7" w:rsidRPr="00A67EC7" w:rsidRDefault="00A67EC7" w:rsidP="00292B3E">
      <w:pPr>
        <w:widowControl w:val="0"/>
        <w:numPr>
          <w:ilvl w:val="1"/>
          <w:numId w:val="15"/>
        </w:numPr>
        <w:tabs>
          <w:tab w:val="clear" w:pos="2007"/>
          <w:tab w:val="num" w:pos="1134"/>
        </w:tabs>
        <w:ind w:left="851" w:hanging="142"/>
        <w:jc w:val="both"/>
      </w:pPr>
      <w:r w:rsidRPr="00A67EC7">
        <w:t>Участники могут быть сняты с соревнований за:</w:t>
      </w:r>
    </w:p>
    <w:p w:rsidR="00A67EC7" w:rsidRPr="00A67EC7" w:rsidRDefault="00A67EC7" w:rsidP="00292B3E">
      <w:pPr>
        <w:numPr>
          <w:ilvl w:val="0"/>
          <w:numId w:val="16"/>
        </w:numPr>
        <w:tabs>
          <w:tab w:val="clear" w:pos="720"/>
          <w:tab w:val="num" w:pos="1134"/>
        </w:tabs>
        <w:ind w:left="851" w:firstLine="0"/>
        <w:jc w:val="both"/>
      </w:pPr>
      <w:r w:rsidRPr="00A67EC7">
        <w:t xml:space="preserve">грубые нарушения Положения по определению Главного судьи туристической эстафеты; </w:t>
      </w:r>
    </w:p>
    <w:p w:rsidR="00A67EC7" w:rsidRPr="00A67EC7" w:rsidRDefault="00A67EC7" w:rsidP="00292B3E">
      <w:pPr>
        <w:numPr>
          <w:ilvl w:val="0"/>
          <w:numId w:val="16"/>
        </w:numPr>
        <w:tabs>
          <w:tab w:val="clear" w:pos="720"/>
          <w:tab w:val="num" w:pos="1134"/>
        </w:tabs>
        <w:ind w:left="851" w:firstLine="0"/>
        <w:jc w:val="both"/>
      </w:pPr>
      <w:r w:rsidRPr="00A67EC7">
        <w:t xml:space="preserve">невыполнение требований судей; </w:t>
      </w:r>
    </w:p>
    <w:p w:rsidR="00A67EC7" w:rsidRPr="00A67EC7" w:rsidRDefault="00A67EC7" w:rsidP="00292B3E">
      <w:pPr>
        <w:numPr>
          <w:ilvl w:val="0"/>
          <w:numId w:val="16"/>
        </w:numPr>
        <w:tabs>
          <w:tab w:val="clear" w:pos="720"/>
          <w:tab w:val="num" w:pos="1134"/>
        </w:tabs>
        <w:ind w:left="851" w:firstLine="0"/>
        <w:jc w:val="both"/>
      </w:pPr>
      <w:r w:rsidRPr="00A67EC7">
        <w:t xml:space="preserve">использование посторонней помощи (за исключением медицинской) или действия, которые помешали участникам другой команды во время их выступления; </w:t>
      </w:r>
    </w:p>
    <w:p w:rsidR="00A67EC7" w:rsidRPr="00A67EC7" w:rsidRDefault="00A67EC7" w:rsidP="00292B3E">
      <w:pPr>
        <w:numPr>
          <w:ilvl w:val="0"/>
          <w:numId w:val="16"/>
        </w:numPr>
        <w:tabs>
          <w:tab w:val="clear" w:pos="720"/>
          <w:tab w:val="num" w:pos="1134"/>
        </w:tabs>
        <w:ind w:left="851" w:firstLine="0"/>
        <w:jc w:val="both"/>
      </w:pPr>
      <w:r w:rsidRPr="00A67EC7">
        <w:t xml:space="preserve">умышленное изменение препятствий или их ограничений на дистанции; </w:t>
      </w:r>
    </w:p>
    <w:p w:rsidR="00A67EC7" w:rsidRPr="00A67EC7" w:rsidRDefault="00A67EC7" w:rsidP="00292B3E">
      <w:pPr>
        <w:numPr>
          <w:ilvl w:val="0"/>
          <w:numId w:val="16"/>
        </w:numPr>
        <w:tabs>
          <w:tab w:val="clear" w:pos="720"/>
          <w:tab w:val="num" w:pos="1134"/>
        </w:tabs>
        <w:ind w:left="851" w:firstLine="0"/>
        <w:jc w:val="both"/>
      </w:pPr>
      <w:r w:rsidRPr="00A67EC7">
        <w:t xml:space="preserve">несвоевременную явку на старт; </w:t>
      </w:r>
    </w:p>
    <w:p w:rsidR="00A67EC7" w:rsidRPr="00A67EC7" w:rsidRDefault="00A67EC7" w:rsidP="00292B3E">
      <w:pPr>
        <w:numPr>
          <w:ilvl w:val="0"/>
          <w:numId w:val="16"/>
        </w:numPr>
        <w:tabs>
          <w:tab w:val="clear" w:pos="720"/>
          <w:tab w:val="num" w:pos="1134"/>
        </w:tabs>
        <w:ind w:left="851" w:firstLine="0"/>
        <w:jc w:val="both"/>
      </w:pPr>
      <w:r w:rsidRPr="00A67EC7">
        <w:t xml:space="preserve">неспортивное или неэтичное поведение; </w:t>
      </w:r>
    </w:p>
    <w:p w:rsidR="00A67EC7" w:rsidRPr="00A67EC7" w:rsidRDefault="00A67EC7" w:rsidP="00292B3E">
      <w:pPr>
        <w:numPr>
          <w:ilvl w:val="0"/>
          <w:numId w:val="16"/>
        </w:numPr>
        <w:tabs>
          <w:tab w:val="clear" w:pos="720"/>
          <w:tab w:val="num" w:pos="1134"/>
        </w:tabs>
        <w:ind w:left="851" w:firstLine="0"/>
        <w:jc w:val="both"/>
      </w:pPr>
      <w:r w:rsidRPr="00A67EC7">
        <w:t xml:space="preserve">действия, вызывающие опасность для участников, судей и зрителей; </w:t>
      </w:r>
    </w:p>
    <w:p w:rsidR="00A67EC7" w:rsidRPr="00A67EC7" w:rsidRDefault="00A67EC7" w:rsidP="00292B3E">
      <w:pPr>
        <w:numPr>
          <w:ilvl w:val="0"/>
          <w:numId w:val="16"/>
        </w:numPr>
        <w:tabs>
          <w:tab w:val="clear" w:pos="720"/>
          <w:tab w:val="num" w:pos="1134"/>
        </w:tabs>
        <w:ind w:left="851" w:firstLine="0"/>
        <w:jc w:val="both"/>
      </w:pPr>
      <w:r w:rsidRPr="00A67EC7">
        <w:t xml:space="preserve">получение участником травмы, требующей оказания серьезной медицинской помощи; </w:t>
      </w:r>
    </w:p>
    <w:p w:rsidR="00A67EC7" w:rsidRPr="00A67EC7" w:rsidRDefault="00A67EC7" w:rsidP="00292B3E">
      <w:pPr>
        <w:numPr>
          <w:ilvl w:val="0"/>
          <w:numId w:val="16"/>
        </w:numPr>
        <w:tabs>
          <w:tab w:val="clear" w:pos="720"/>
          <w:tab w:val="num" w:pos="1134"/>
        </w:tabs>
        <w:ind w:left="851" w:firstLine="0"/>
        <w:jc w:val="both"/>
      </w:pPr>
      <w:r w:rsidRPr="00A67EC7">
        <w:t>превышение контрольного времени (в случае, если оно введено на дистанции).</w:t>
      </w:r>
    </w:p>
    <w:p w:rsidR="00A67EC7" w:rsidRPr="00A67EC7" w:rsidRDefault="00A67EC7" w:rsidP="00292B3E">
      <w:pPr>
        <w:widowControl w:val="0"/>
        <w:numPr>
          <w:ilvl w:val="1"/>
          <w:numId w:val="15"/>
        </w:numPr>
        <w:tabs>
          <w:tab w:val="clear" w:pos="2007"/>
          <w:tab w:val="num" w:pos="1134"/>
        </w:tabs>
        <w:ind w:left="851" w:hanging="142"/>
        <w:jc w:val="both"/>
      </w:pPr>
      <w:r w:rsidRPr="00A67EC7">
        <w:t>Во время прохождения дистанции (</w:t>
      </w:r>
      <w:r w:rsidRPr="00A67EC7">
        <w:rPr>
          <w:lang w:val="en-US"/>
        </w:rPr>
        <w:t>I</w:t>
      </w:r>
      <w:r w:rsidRPr="00A67EC7">
        <w:t xml:space="preserve"> ТУР) запрещается помогать друг другу на всех этапах и участники не могут покидать зону своего этапа, пока не финиширует крайний (6-й) член команды. </w:t>
      </w:r>
    </w:p>
    <w:p w:rsidR="00A67EC7" w:rsidRPr="00A67EC7" w:rsidRDefault="00A67EC7" w:rsidP="00292B3E">
      <w:pPr>
        <w:widowControl w:val="0"/>
        <w:numPr>
          <w:ilvl w:val="1"/>
          <w:numId w:val="15"/>
        </w:numPr>
        <w:tabs>
          <w:tab w:val="clear" w:pos="2007"/>
          <w:tab w:val="num" w:pos="1134"/>
        </w:tabs>
        <w:ind w:left="851" w:hanging="142"/>
        <w:jc w:val="both"/>
      </w:pPr>
      <w:r w:rsidRPr="00A67EC7">
        <w:t>Во время прохождения дистанции (</w:t>
      </w:r>
      <w:r w:rsidRPr="00A67EC7">
        <w:rPr>
          <w:lang w:val="en-US"/>
        </w:rPr>
        <w:t>II</w:t>
      </w:r>
      <w:r w:rsidRPr="00A67EC7">
        <w:t xml:space="preserve"> ТУР) разрешается помогать друг другу на ряде этапов за исключением: топографии и узлов. </w:t>
      </w:r>
    </w:p>
    <w:p w:rsidR="00A67EC7" w:rsidRPr="00A67EC7" w:rsidRDefault="00A67EC7" w:rsidP="00292B3E">
      <w:pPr>
        <w:widowControl w:val="0"/>
        <w:numPr>
          <w:ilvl w:val="1"/>
          <w:numId w:val="15"/>
        </w:numPr>
        <w:tabs>
          <w:tab w:val="num" w:pos="1134"/>
        </w:tabs>
        <w:ind w:left="851" w:hanging="142"/>
        <w:jc w:val="both"/>
      </w:pPr>
      <w:r w:rsidRPr="00A67EC7">
        <w:t xml:space="preserve">На протяжении всей дистанции участники, по прохождению этапа, могут передвигаться на следующий этап, не дожидаясь остальных участников команды, но выполнение следующего этапа возможно только при наличии всей команды. Команда проходит этапы индивидуально и поочередно, т.е. последующий участник стартует по </w:t>
      </w:r>
      <w:r w:rsidRPr="00A67EC7">
        <w:lastRenderedPageBreak/>
        <w:t>прохождению этапа предыдущим за исключением этапов: подлаз, азимут, транспортировка пострадавшего, узлы, топография.</w:t>
      </w:r>
    </w:p>
    <w:p w:rsidR="00A67EC7" w:rsidRPr="00A67EC7" w:rsidRDefault="00A67EC7" w:rsidP="00292B3E">
      <w:pPr>
        <w:widowControl w:val="0"/>
        <w:numPr>
          <w:ilvl w:val="0"/>
          <w:numId w:val="15"/>
        </w:numPr>
        <w:tabs>
          <w:tab w:val="clear" w:pos="1287"/>
          <w:tab w:val="num" w:pos="426"/>
        </w:tabs>
        <w:ind w:left="0" w:firstLine="0"/>
        <w:jc w:val="both"/>
      </w:pPr>
      <w:r w:rsidRPr="00A67EC7">
        <w:t xml:space="preserve">За 30 минут до начала соревнований (старта первой команды) для представителей (капитанов, участников) проводится показ дистанции (элементов дистанции) Главным судьей туристической эстафеты или его заместителем. Одновременно дается разъяснение по возникшим вопросам и проводится инструктаж по технике безопасности преодоления дистанции. По ходу демонстрации дистанции даются пояснения по контрольному времени (при его наличии), условий старта и финиша, действий участников, ограничений, пунктов страховки и т.п. На показе обязан быть хотя бы один представитель команды. </w:t>
      </w:r>
    </w:p>
    <w:p w:rsidR="00A67EC7" w:rsidRPr="00A67EC7" w:rsidRDefault="00A67EC7" w:rsidP="00292B3E">
      <w:pPr>
        <w:widowControl w:val="0"/>
        <w:numPr>
          <w:ilvl w:val="0"/>
          <w:numId w:val="15"/>
        </w:numPr>
        <w:tabs>
          <w:tab w:val="clear" w:pos="1287"/>
          <w:tab w:val="num" w:pos="426"/>
        </w:tabs>
        <w:ind w:left="0" w:firstLine="0"/>
        <w:jc w:val="both"/>
      </w:pPr>
      <w:r w:rsidRPr="00A67EC7">
        <w:t>Контрольное время</w:t>
      </w:r>
    </w:p>
    <w:p w:rsidR="00A67EC7" w:rsidRPr="00A67EC7" w:rsidRDefault="00A67EC7" w:rsidP="00292B3E">
      <w:pPr>
        <w:widowControl w:val="0"/>
        <w:numPr>
          <w:ilvl w:val="1"/>
          <w:numId w:val="15"/>
        </w:numPr>
        <w:tabs>
          <w:tab w:val="clear" w:pos="2007"/>
          <w:tab w:val="num" w:pos="993"/>
        </w:tabs>
        <w:ind w:left="709" w:hanging="142"/>
        <w:jc w:val="both"/>
      </w:pPr>
      <w:r w:rsidRPr="00A67EC7">
        <w:t>Для ограничения продолжительности соревнований, может назначаться контрольное время на всю дистанцию или на отдельные участки дистанции. Контрольное время назначается Главным судьей туристической эстафеты и сообщается участникам не позднее, чем за 30 минут до старта.</w:t>
      </w:r>
    </w:p>
    <w:p w:rsidR="00A67EC7" w:rsidRPr="00A67EC7" w:rsidRDefault="00A67EC7" w:rsidP="00292B3E">
      <w:pPr>
        <w:widowControl w:val="0"/>
        <w:numPr>
          <w:ilvl w:val="1"/>
          <w:numId w:val="15"/>
        </w:numPr>
        <w:tabs>
          <w:tab w:val="clear" w:pos="2007"/>
          <w:tab w:val="num" w:pos="993"/>
        </w:tabs>
        <w:ind w:left="709" w:hanging="142"/>
        <w:jc w:val="both"/>
      </w:pPr>
      <w:r w:rsidRPr="00A67EC7">
        <w:t>Допускается назначение и изменение контрольного времени в период или после прохождения дистанции тремя первыми командами. В этом случае контрольное время должно быть сообщено капитанам остальных команд перед стартом</w:t>
      </w:r>
    </w:p>
    <w:p w:rsidR="00A67EC7" w:rsidRPr="00A67EC7" w:rsidRDefault="00A67EC7" w:rsidP="00292B3E">
      <w:pPr>
        <w:widowControl w:val="0"/>
        <w:numPr>
          <w:ilvl w:val="0"/>
          <w:numId w:val="15"/>
        </w:numPr>
        <w:tabs>
          <w:tab w:val="clear" w:pos="1287"/>
          <w:tab w:val="num" w:pos="426"/>
        </w:tabs>
        <w:ind w:left="0" w:firstLine="0"/>
        <w:jc w:val="both"/>
      </w:pPr>
      <w:r w:rsidRPr="00A67EC7">
        <w:t xml:space="preserve">Право </w:t>
      </w:r>
      <w:r w:rsidRPr="00A67EC7">
        <w:rPr>
          <w:b/>
        </w:rPr>
        <w:t>выбора трассы, расположения, очередности этапов, снятие или замена их и прекращение соревнований остается за Главным судьей туристической эстафеты при согласовании с Главным судьёй  Слета.</w:t>
      </w:r>
      <w:r w:rsidRPr="00A67EC7">
        <w:t xml:space="preserve"> В случае резких изменений погодных условий главный судья туристической эстафеты  имеет право прекратить соревнование, при этом команда, находящаяся на дистанции, после наступления благоприятных для соревнования условий, имеет право стартовать вновь.</w:t>
      </w:r>
    </w:p>
    <w:p w:rsidR="00A67EC7" w:rsidRPr="00A67EC7" w:rsidRDefault="00A67EC7" w:rsidP="00292B3E">
      <w:pPr>
        <w:widowControl w:val="0"/>
        <w:numPr>
          <w:ilvl w:val="0"/>
          <w:numId w:val="15"/>
        </w:numPr>
        <w:tabs>
          <w:tab w:val="clear" w:pos="1287"/>
          <w:tab w:val="num" w:pos="426"/>
        </w:tabs>
        <w:ind w:left="0" w:firstLine="0"/>
        <w:jc w:val="both"/>
      </w:pPr>
      <w:r w:rsidRPr="00A67EC7">
        <w:t>Порядок старта определяется Главным судьей туристической эстафеты и вывешивается  на информационном стенде не позднее, чем за 30 минут  до начала соревнований.</w:t>
      </w:r>
    </w:p>
    <w:p w:rsidR="00A67EC7" w:rsidRPr="00A67EC7" w:rsidRDefault="00A67EC7" w:rsidP="00292B3E">
      <w:pPr>
        <w:widowControl w:val="0"/>
        <w:numPr>
          <w:ilvl w:val="1"/>
          <w:numId w:val="15"/>
        </w:numPr>
        <w:tabs>
          <w:tab w:val="clear" w:pos="2007"/>
          <w:tab w:val="num" w:pos="851"/>
        </w:tabs>
        <w:ind w:left="426" w:hanging="142"/>
        <w:jc w:val="both"/>
      </w:pPr>
      <w:r w:rsidRPr="00A67EC7">
        <w:t>К месту старта команды прибывают в соответствии со стартовыми протоколами.</w:t>
      </w:r>
    </w:p>
    <w:p w:rsidR="00A67EC7" w:rsidRPr="00A67EC7" w:rsidRDefault="00A67EC7" w:rsidP="00292B3E">
      <w:pPr>
        <w:widowControl w:val="0"/>
        <w:numPr>
          <w:ilvl w:val="1"/>
          <w:numId w:val="15"/>
        </w:numPr>
        <w:tabs>
          <w:tab w:val="clear" w:pos="2007"/>
          <w:tab w:val="num" w:pos="851"/>
        </w:tabs>
        <w:ind w:left="426" w:hanging="142"/>
        <w:jc w:val="both"/>
      </w:pPr>
      <w:r w:rsidRPr="00A67EC7">
        <w:t xml:space="preserve">Команды-участницы должны не опаздывать к месту старта или предупредить о своем опоздании  главного судью туристической эстафеты. </w:t>
      </w:r>
    </w:p>
    <w:p w:rsidR="00A67EC7" w:rsidRPr="00A67EC7" w:rsidRDefault="00A67EC7" w:rsidP="00292B3E">
      <w:pPr>
        <w:widowControl w:val="0"/>
        <w:numPr>
          <w:ilvl w:val="1"/>
          <w:numId w:val="15"/>
        </w:numPr>
        <w:tabs>
          <w:tab w:val="clear" w:pos="2007"/>
          <w:tab w:val="num" w:pos="851"/>
        </w:tabs>
        <w:ind w:left="426" w:hanging="142"/>
        <w:jc w:val="both"/>
      </w:pPr>
      <w:r w:rsidRPr="00A67EC7">
        <w:t>В случае опоздания (без предупреждения судей),  команда стартует последней и получает минуту штрафа. А в случае задержки более чем на 15 минут команда снимается с соревнований и опускается вниз по протоколу, согласно общих правил  подведения итогов слета.</w:t>
      </w:r>
    </w:p>
    <w:p w:rsidR="00A67EC7" w:rsidRPr="00A67EC7" w:rsidRDefault="00A67EC7" w:rsidP="00292B3E">
      <w:pPr>
        <w:widowControl w:val="0"/>
        <w:numPr>
          <w:ilvl w:val="1"/>
          <w:numId w:val="15"/>
        </w:numPr>
        <w:tabs>
          <w:tab w:val="clear" w:pos="2007"/>
          <w:tab w:val="num" w:pos="851"/>
        </w:tabs>
        <w:ind w:left="426" w:hanging="142"/>
        <w:jc w:val="both"/>
      </w:pPr>
      <w:r w:rsidRPr="00A67EC7">
        <w:t>Команда приглашается на линию старта, ей дается 30-ти секундная готовность.  Одновременно со стартом запускается секундомер.</w:t>
      </w:r>
    </w:p>
    <w:p w:rsidR="00A67EC7" w:rsidRPr="00A67EC7" w:rsidRDefault="00A67EC7" w:rsidP="00292B3E">
      <w:pPr>
        <w:widowControl w:val="0"/>
        <w:numPr>
          <w:ilvl w:val="1"/>
          <w:numId w:val="15"/>
        </w:numPr>
        <w:tabs>
          <w:tab w:val="clear" w:pos="2007"/>
          <w:tab w:val="num" w:pos="851"/>
        </w:tabs>
        <w:ind w:left="426" w:hanging="142"/>
        <w:jc w:val="both"/>
      </w:pPr>
      <w:r w:rsidRPr="00A67EC7">
        <w:t>По решению Главного судьи туристической эстафеты в исключительных случаях расписание стартов может быть изменено, о чем участники должны быть поставлены в известность заблаговременно.</w:t>
      </w:r>
    </w:p>
    <w:p w:rsidR="00A67EC7" w:rsidRPr="00A67EC7" w:rsidRDefault="00A67EC7" w:rsidP="00292B3E">
      <w:pPr>
        <w:widowControl w:val="0"/>
        <w:numPr>
          <w:ilvl w:val="1"/>
          <w:numId w:val="15"/>
        </w:numPr>
        <w:tabs>
          <w:tab w:val="clear" w:pos="2007"/>
          <w:tab w:val="num" w:pos="851"/>
        </w:tabs>
        <w:ind w:left="426" w:hanging="142"/>
        <w:jc w:val="both"/>
      </w:pPr>
      <w:r w:rsidRPr="00A67EC7">
        <w:t>К моменту подачи сигнала старта на линии старта должны находиться только стартующие участники и судьи.</w:t>
      </w:r>
    </w:p>
    <w:p w:rsidR="00A67EC7" w:rsidRPr="00A67EC7" w:rsidRDefault="00A67EC7" w:rsidP="00292B3E">
      <w:pPr>
        <w:widowControl w:val="0"/>
        <w:numPr>
          <w:ilvl w:val="1"/>
          <w:numId w:val="15"/>
        </w:numPr>
        <w:tabs>
          <w:tab w:val="clear" w:pos="2007"/>
          <w:tab w:val="num" w:pos="851"/>
        </w:tabs>
        <w:ind w:left="426" w:hanging="142"/>
        <w:jc w:val="both"/>
      </w:pPr>
      <w:r w:rsidRPr="00A67EC7">
        <w:t>Судья должен зафиксировать в стартовом протоколе время начала соревнований.</w:t>
      </w:r>
    </w:p>
    <w:p w:rsidR="00A67EC7" w:rsidRPr="00A67EC7" w:rsidRDefault="00A67EC7" w:rsidP="00292B3E">
      <w:pPr>
        <w:widowControl w:val="0"/>
        <w:numPr>
          <w:ilvl w:val="1"/>
          <w:numId w:val="15"/>
        </w:numPr>
        <w:tabs>
          <w:tab w:val="clear" w:pos="2007"/>
          <w:tab w:val="num" w:pos="851"/>
        </w:tabs>
        <w:ind w:left="426" w:hanging="142"/>
        <w:jc w:val="both"/>
      </w:pPr>
      <w:r w:rsidRPr="00A67EC7">
        <w:t>Время преодоления дистанции определяется с помощью хронометров (в том числе и электронных) или секундомеров и фиксируется в протоколе финиша.</w:t>
      </w:r>
    </w:p>
    <w:p w:rsidR="00A67EC7" w:rsidRPr="00A67EC7" w:rsidRDefault="00A67EC7" w:rsidP="00292B3E">
      <w:pPr>
        <w:widowControl w:val="0"/>
        <w:numPr>
          <w:ilvl w:val="1"/>
          <w:numId w:val="15"/>
        </w:numPr>
        <w:tabs>
          <w:tab w:val="clear" w:pos="2007"/>
          <w:tab w:val="num" w:pos="851"/>
        </w:tabs>
        <w:ind w:left="426" w:hanging="142"/>
        <w:jc w:val="both"/>
      </w:pPr>
      <w:r w:rsidRPr="00A67EC7">
        <w:t>Точное положение финишной линии (вешки) должно быть очевидно для финиширующих участников.</w:t>
      </w:r>
    </w:p>
    <w:p w:rsidR="00A67EC7" w:rsidRPr="00A67EC7" w:rsidRDefault="00A67EC7" w:rsidP="00292B3E">
      <w:pPr>
        <w:widowControl w:val="0"/>
        <w:numPr>
          <w:ilvl w:val="1"/>
          <w:numId w:val="15"/>
        </w:numPr>
        <w:tabs>
          <w:tab w:val="clear" w:pos="2007"/>
          <w:tab w:val="num" w:pos="851"/>
        </w:tabs>
        <w:ind w:left="426" w:hanging="142"/>
        <w:jc w:val="both"/>
      </w:pPr>
      <w:r w:rsidRPr="00A67EC7">
        <w:t xml:space="preserve">Финишное время фиксируется в часах, минутах, секундах или в минутах и секундах. </w:t>
      </w:r>
    </w:p>
    <w:p w:rsidR="00A67EC7" w:rsidRPr="00A67EC7" w:rsidRDefault="00A67EC7" w:rsidP="00292B3E">
      <w:pPr>
        <w:widowControl w:val="0"/>
        <w:numPr>
          <w:ilvl w:val="1"/>
          <w:numId w:val="15"/>
        </w:numPr>
        <w:tabs>
          <w:tab w:val="clear" w:pos="2007"/>
          <w:tab w:val="num" w:pos="851"/>
        </w:tabs>
        <w:ind w:left="426" w:hanging="142"/>
        <w:jc w:val="both"/>
      </w:pPr>
      <w:r w:rsidRPr="00A67EC7">
        <w:t>Допускается фиксировать время с точностью до десятых долей секунды, если используется соответствующее оборудование.</w:t>
      </w:r>
    </w:p>
    <w:p w:rsidR="00A67EC7" w:rsidRPr="00A67EC7" w:rsidRDefault="00A67EC7" w:rsidP="00292B3E">
      <w:pPr>
        <w:widowControl w:val="0"/>
        <w:numPr>
          <w:ilvl w:val="1"/>
          <w:numId w:val="15"/>
        </w:numPr>
        <w:tabs>
          <w:tab w:val="clear" w:pos="2007"/>
          <w:tab w:val="num" w:pos="851"/>
        </w:tabs>
        <w:ind w:left="426" w:hanging="142"/>
        <w:jc w:val="both"/>
      </w:pPr>
      <w:r w:rsidRPr="00A67EC7">
        <w:t xml:space="preserve">Время закрытия старта и финиша определяет Главный судья туристической эстафеты в зависимости от установленного контрольного времени и от количества стартующих команд. </w:t>
      </w:r>
    </w:p>
    <w:p w:rsidR="00A67EC7" w:rsidRPr="00A67EC7" w:rsidRDefault="00A67EC7" w:rsidP="00292B3E">
      <w:pPr>
        <w:widowControl w:val="0"/>
        <w:numPr>
          <w:ilvl w:val="1"/>
          <w:numId w:val="15"/>
        </w:numPr>
        <w:tabs>
          <w:tab w:val="clear" w:pos="2007"/>
          <w:tab w:val="num" w:pos="851"/>
        </w:tabs>
        <w:ind w:left="426" w:hanging="142"/>
        <w:jc w:val="both"/>
      </w:pPr>
      <w:r w:rsidRPr="00A67EC7">
        <w:t>В случае подхода спортсменов к этапу, преодолеваемому другой командой, судья, при необходимости, задерживает их до освобождения этапа, отметив в протоколе время их задержки (отсечка).</w:t>
      </w:r>
    </w:p>
    <w:p w:rsidR="00A67EC7" w:rsidRPr="00A67EC7" w:rsidRDefault="00A67EC7" w:rsidP="00292B3E">
      <w:pPr>
        <w:widowControl w:val="0"/>
        <w:numPr>
          <w:ilvl w:val="0"/>
          <w:numId w:val="15"/>
        </w:numPr>
        <w:tabs>
          <w:tab w:val="num" w:pos="426"/>
        </w:tabs>
        <w:ind w:left="0" w:firstLine="0"/>
        <w:jc w:val="both"/>
      </w:pPr>
      <w:r w:rsidRPr="00A67EC7">
        <w:t xml:space="preserve">Перед стартом каждого забега, проводиться жеребьевка среди стартующих команд и определяется кто по какому коридору (нитке) бежит. </w:t>
      </w:r>
    </w:p>
    <w:p w:rsidR="00A67EC7" w:rsidRPr="00A67EC7" w:rsidRDefault="00A67EC7" w:rsidP="00292B3E">
      <w:pPr>
        <w:widowControl w:val="0"/>
        <w:numPr>
          <w:ilvl w:val="0"/>
          <w:numId w:val="15"/>
        </w:numPr>
        <w:tabs>
          <w:tab w:val="num" w:pos="426"/>
        </w:tabs>
        <w:ind w:left="0" w:firstLine="0"/>
        <w:jc w:val="both"/>
      </w:pPr>
      <w:r w:rsidRPr="00A67EC7">
        <w:t>Основные принципы определения результатов</w:t>
      </w:r>
    </w:p>
    <w:p w:rsidR="00A67EC7" w:rsidRPr="00A67EC7" w:rsidRDefault="00A67EC7" w:rsidP="00292B3E">
      <w:pPr>
        <w:widowControl w:val="0"/>
        <w:numPr>
          <w:ilvl w:val="1"/>
          <w:numId w:val="15"/>
        </w:numPr>
        <w:tabs>
          <w:tab w:val="clear" w:pos="2007"/>
          <w:tab w:val="num" w:pos="851"/>
        </w:tabs>
        <w:ind w:left="426" w:hanging="142"/>
        <w:jc w:val="both"/>
      </w:pPr>
      <w:r w:rsidRPr="00A67EC7">
        <w:t xml:space="preserve">Результат спортсменов определяется с точностью до 1 секунды. </w:t>
      </w:r>
    </w:p>
    <w:p w:rsidR="00A67EC7" w:rsidRPr="00A67EC7" w:rsidRDefault="00A67EC7" w:rsidP="00292B3E">
      <w:pPr>
        <w:widowControl w:val="0"/>
        <w:numPr>
          <w:ilvl w:val="1"/>
          <w:numId w:val="15"/>
        </w:numPr>
        <w:tabs>
          <w:tab w:val="clear" w:pos="2007"/>
          <w:tab w:val="num" w:pos="851"/>
        </w:tabs>
        <w:ind w:left="426" w:hanging="142"/>
        <w:jc w:val="both"/>
      </w:pPr>
      <w:r w:rsidRPr="00A67EC7">
        <w:t xml:space="preserve">Результаты считаются утвержденными, если через 1 час после публикации предварительных результатов протестов и заявлений не поступило. </w:t>
      </w:r>
    </w:p>
    <w:p w:rsidR="00A67EC7" w:rsidRPr="00A67EC7" w:rsidRDefault="00A67EC7" w:rsidP="00292B3E">
      <w:pPr>
        <w:widowControl w:val="0"/>
        <w:numPr>
          <w:ilvl w:val="1"/>
          <w:numId w:val="15"/>
        </w:numPr>
        <w:tabs>
          <w:tab w:val="clear" w:pos="2007"/>
          <w:tab w:val="num" w:pos="851"/>
        </w:tabs>
        <w:ind w:left="426" w:hanging="142"/>
        <w:jc w:val="both"/>
      </w:pPr>
      <w:r w:rsidRPr="00A67EC7">
        <w:t>Результат прохождения дистанции определяются суммой времени и штрафных баллов (очков).</w:t>
      </w:r>
    </w:p>
    <w:p w:rsidR="00A67EC7" w:rsidRPr="00A67EC7" w:rsidRDefault="00A67EC7" w:rsidP="00292B3E">
      <w:pPr>
        <w:widowControl w:val="0"/>
        <w:numPr>
          <w:ilvl w:val="1"/>
          <w:numId w:val="15"/>
        </w:numPr>
        <w:tabs>
          <w:tab w:val="clear" w:pos="2007"/>
          <w:tab w:val="num" w:pos="851"/>
        </w:tabs>
        <w:ind w:left="426" w:hanging="142"/>
        <w:jc w:val="both"/>
      </w:pPr>
      <w:r w:rsidRPr="00A67EC7">
        <w:t>Временем прохождения дистанции является время между сигналом старта и финиша последнего участника группы, за вычетом отсечек, если такие были.</w:t>
      </w:r>
    </w:p>
    <w:p w:rsidR="00A67EC7" w:rsidRPr="00A67EC7" w:rsidRDefault="00A67EC7" w:rsidP="00292B3E">
      <w:pPr>
        <w:widowControl w:val="0"/>
        <w:numPr>
          <w:ilvl w:val="1"/>
          <w:numId w:val="15"/>
        </w:numPr>
        <w:tabs>
          <w:tab w:val="clear" w:pos="2007"/>
          <w:tab w:val="num" w:pos="851"/>
        </w:tabs>
        <w:ind w:left="426" w:hanging="142"/>
        <w:jc w:val="both"/>
      </w:pPr>
      <w:r w:rsidRPr="00A67EC7">
        <w:t>Место команды определяется по результату прохождения дистанции. Если несколько команд имеют одинаковый результат, им присуждается одинаковое место, в итоговом протоколе они записываются в том порядке, в каком стартовали. После участников, показавших одинаковый результат, остается столько незанятых мест, сколько участников имеют одинаковый результат, минус единица.</w:t>
      </w:r>
    </w:p>
    <w:p w:rsidR="00A67EC7" w:rsidRPr="00A67EC7" w:rsidRDefault="00A67EC7" w:rsidP="00292B3E">
      <w:pPr>
        <w:widowControl w:val="0"/>
        <w:numPr>
          <w:ilvl w:val="0"/>
          <w:numId w:val="15"/>
        </w:numPr>
        <w:tabs>
          <w:tab w:val="num" w:pos="426"/>
        </w:tabs>
        <w:ind w:left="0" w:firstLine="0"/>
        <w:jc w:val="both"/>
      </w:pPr>
      <w:r w:rsidRPr="00A67EC7">
        <w:t xml:space="preserve">Состав судейской коллегии </w:t>
      </w:r>
    </w:p>
    <w:p w:rsidR="00A67EC7" w:rsidRPr="00A67EC7" w:rsidRDefault="00A67EC7" w:rsidP="00292B3E">
      <w:pPr>
        <w:widowControl w:val="0"/>
        <w:numPr>
          <w:ilvl w:val="1"/>
          <w:numId w:val="15"/>
        </w:numPr>
        <w:tabs>
          <w:tab w:val="clear" w:pos="2007"/>
          <w:tab w:val="num" w:pos="851"/>
        </w:tabs>
        <w:ind w:left="426" w:hanging="142"/>
        <w:jc w:val="both"/>
      </w:pPr>
      <w:r w:rsidRPr="00A67EC7">
        <w:t>В состав судейской коллегии на дистанции входят: главный судья туристической эстафеты и его заместители, секретарь, судьи на этапах, старте, финише.</w:t>
      </w:r>
    </w:p>
    <w:p w:rsidR="00A67EC7" w:rsidRPr="00A67EC7" w:rsidRDefault="00A67EC7" w:rsidP="00292B3E">
      <w:pPr>
        <w:widowControl w:val="0"/>
        <w:numPr>
          <w:ilvl w:val="1"/>
          <w:numId w:val="15"/>
        </w:numPr>
        <w:tabs>
          <w:tab w:val="clear" w:pos="2007"/>
          <w:tab w:val="num" w:pos="851"/>
        </w:tabs>
        <w:ind w:left="426" w:hanging="142"/>
        <w:jc w:val="both"/>
      </w:pPr>
      <w:r w:rsidRPr="00A67EC7">
        <w:t>Работой судейской коллегии руководит Главный судья туристической эстафеты.</w:t>
      </w:r>
    </w:p>
    <w:p w:rsidR="00A67EC7" w:rsidRPr="00A67EC7" w:rsidRDefault="00A67EC7" w:rsidP="00292B3E">
      <w:pPr>
        <w:widowControl w:val="0"/>
        <w:numPr>
          <w:ilvl w:val="0"/>
          <w:numId w:val="15"/>
        </w:numPr>
        <w:tabs>
          <w:tab w:val="num" w:pos="426"/>
        </w:tabs>
        <w:ind w:left="0" w:firstLine="0"/>
        <w:jc w:val="both"/>
      </w:pPr>
      <w:r w:rsidRPr="00A67EC7">
        <w:t>Заявления, протесты</w:t>
      </w:r>
    </w:p>
    <w:p w:rsidR="00A67EC7" w:rsidRPr="00A67EC7" w:rsidRDefault="00A67EC7" w:rsidP="00292B3E">
      <w:pPr>
        <w:widowControl w:val="0"/>
        <w:numPr>
          <w:ilvl w:val="1"/>
          <w:numId w:val="15"/>
        </w:numPr>
        <w:tabs>
          <w:tab w:val="clear" w:pos="2007"/>
          <w:tab w:val="num" w:pos="851"/>
        </w:tabs>
        <w:ind w:left="426" w:hanging="142"/>
        <w:jc w:val="both"/>
      </w:pPr>
      <w:r w:rsidRPr="00A67EC7">
        <w:t>Заявления и протесты подаются представителем команды.</w:t>
      </w:r>
    </w:p>
    <w:p w:rsidR="00A67EC7" w:rsidRPr="00A67EC7" w:rsidRDefault="00A67EC7" w:rsidP="00292B3E">
      <w:pPr>
        <w:widowControl w:val="0"/>
        <w:numPr>
          <w:ilvl w:val="1"/>
          <w:numId w:val="15"/>
        </w:numPr>
        <w:tabs>
          <w:tab w:val="clear" w:pos="2007"/>
          <w:tab w:val="num" w:pos="851"/>
        </w:tabs>
        <w:ind w:left="426" w:hanging="142"/>
        <w:jc w:val="both"/>
      </w:pPr>
      <w:r w:rsidRPr="00A67EC7">
        <w:t xml:space="preserve">О несогласии с предварительным результатом, связанным с технической ошибкой, необходимо сделать устное или письменное заявление Главному судье туристической эстафеты. </w:t>
      </w:r>
    </w:p>
    <w:p w:rsidR="00A67EC7" w:rsidRPr="00A67EC7" w:rsidRDefault="00A67EC7" w:rsidP="00292B3E">
      <w:pPr>
        <w:widowControl w:val="0"/>
        <w:numPr>
          <w:ilvl w:val="1"/>
          <w:numId w:val="15"/>
        </w:numPr>
        <w:tabs>
          <w:tab w:val="clear" w:pos="2007"/>
          <w:tab w:val="num" w:pos="851"/>
        </w:tabs>
        <w:ind w:left="426" w:hanging="142"/>
        <w:jc w:val="both"/>
      </w:pPr>
      <w:r w:rsidRPr="00A67EC7">
        <w:t xml:space="preserve">О несогласии с предварительным результатом, связанным с выставленным штрафом, необходимо сделать </w:t>
      </w:r>
      <w:r w:rsidRPr="00A67EC7">
        <w:lastRenderedPageBreak/>
        <w:t xml:space="preserve">заявление Главному судье туристической  эстафеты. </w:t>
      </w:r>
    </w:p>
    <w:p w:rsidR="00A67EC7" w:rsidRPr="00A67EC7" w:rsidRDefault="00A67EC7" w:rsidP="00292B3E">
      <w:pPr>
        <w:widowControl w:val="0"/>
        <w:numPr>
          <w:ilvl w:val="1"/>
          <w:numId w:val="15"/>
        </w:numPr>
        <w:tabs>
          <w:tab w:val="clear" w:pos="2007"/>
          <w:tab w:val="num" w:pos="851"/>
        </w:tabs>
        <w:ind w:left="426" w:hanging="142"/>
        <w:jc w:val="both"/>
      </w:pPr>
      <w:r w:rsidRPr="00A67EC7">
        <w:t>Протесты на действия участников, судей, обслуживающего персонала, повлекшие нарушение Положения и влияющие на результат команды, подаются не позднее 1 часа после опубликования предварительного результата.</w:t>
      </w:r>
    </w:p>
    <w:p w:rsidR="00A67EC7" w:rsidRPr="00A67EC7" w:rsidRDefault="00A67EC7" w:rsidP="00292B3E">
      <w:pPr>
        <w:widowControl w:val="0"/>
        <w:numPr>
          <w:ilvl w:val="1"/>
          <w:numId w:val="15"/>
        </w:numPr>
        <w:tabs>
          <w:tab w:val="clear" w:pos="2007"/>
          <w:tab w:val="num" w:pos="851"/>
        </w:tabs>
        <w:ind w:left="426" w:hanging="142"/>
        <w:jc w:val="both"/>
      </w:pPr>
      <w:r w:rsidRPr="00A67EC7">
        <w:t>Протест составляется  с обязательным указанием пунктов настоящего Положения, которые протестующий считает нарушенными.</w:t>
      </w:r>
    </w:p>
    <w:p w:rsidR="00A67EC7" w:rsidRPr="00A67EC7" w:rsidRDefault="00A67EC7" w:rsidP="00292B3E">
      <w:pPr>
        <w:widowControl w:val="0"/>
        <w:numPr>
          <w:ilvl w:val="1"/>
          <w:numId w:val="15"/>
        </w:numPr>
        <w:tabs>
          <w:tab w:val="clear" w:pos="2007"/>
          <w:tab w:val="num" w:pos="851"/>
        </w:tabs>
        <w:ind w:left="426" w:hanging="142"/>
        <w:jc w:val="both"/>
      </w:pPr>
      <w:r w:rsidRPr="00A67EC7">
        <w:t>Протест должен быть рассмотрен судейской коллегией до утверждения технических результатов соревнований, но не позднее, чем через 2 часа с момента его подачи.</w:t>
      </w:r>
    </w:p>
    <w:p w:rsidR="00A67EC7" w:rsidRPr="00A67EC7" w:rsidRDefault="00A67EC7" w:rsidP="00292B3E">
      <w:pPr>
        <w:widowControl w:val="0"/>
        <w:numPr>
          <w:ilvl w:val="1"/>
          <w:numId w:val="15"/>
        </w:numPr>
        <w:tabs>
          <w:tab w:val="clear" w:pos="2007"/>
          <w:tab w:val="num" w:pos="851"/>
        </w:tabs>
        <w:ind w:left="426" w:hanging="142"/>
        <w:jc w:val="both"/>
      </w:pPr>
      <w:r w:rsidRPr="00A67EC7">
        <w:t>Протесты на действия Главного судьи туристической эстафеты рассматриваются Главным судьей Слета.</w:t>
      </w:r>
    </w:p>
    <w:p w:rsidR="00A67EC7" w:rsidRPr="00A67EC7" w:rsidRDefault="00A67EC7" w:rsidP="00A67EC7">
      <w:pPr>
        <w:widowControl w:val="0"/>
        <w:ind w:left="280" w:hanging="260"/>
        <w:jc w:val="center"/>
      </w:pPr>
    </w:p>
    <w:p w:rsidR="00A67EC7" w:rsidRPr="00A67EC7" w:rsidRDefault="00A67EC7" w:rsidP="00A67EC7">
      <w:pPr>
        <w:widowControl w:val="0"/>
        <w:ind w:left="280" w:hanging="260"/>
        <w:jc w:val="center"/>
        <w:rPr>
          <w:b/>
          <w:caps/>
        </w:rPr>
      </w:pPr>
      <w:r w:rsidRPr="00A67EC7">
        <w:rPr>
          <w:b/>
          <w:caps/>
        </w:rPr>
        <w:t>ПРОХОЖДЕНИЕ ЭТАПОВ.</w:t>
      </w:r>
    </w:p>
    <w:p w:rsidR="00A67EC7" w:rsidRPr="00A67EC7" w:rsidRDefault="00A67EC7" w:rsidP="00A67EC7">
      <w:pPr>
        <w:widowControl w:val="0"/>
        <w:ind w:left="280" w:hanging="260"/>
        <w:jc w:val="center"/>
        <w:rPr>
          <w:b/>
          <w:caps/>
        </w:rPr>
      </w:pPr>
    </w:p>
    <w:p w:rsidR="00A67EC7" w:rsidRPr="00A67EC7" w:rsidRDefault="00A67EC7" w:rsidP="00A67EC7">
      <w:pPr>
        <w:widowControl w:val="0"/>
        <w:jc w:val="center"/>
        <w:rPr>
          <w:b/>
          <w:u w:val="single"/>
        </w:rPr>
      </w:pPr>
      <w:r w:rsidRPr="00A67EC7">
        <w:rPr>
          <w:b/>
          <w:u w:val="single"/>
        </w:rPr>
        <w:t xml:space="preserve">ТУР </w:t>
      </w:r>
      <w:r w:rsidRPr="00A67EC7">
        <w:rPr>
          <w:b/>
          <w:u w:val="single"/>
          <w:lang w:val="en-US"/>
        </w:rPr>
        <w:t>I</w:t>
      </w:r>
      <w:r w:rsidRPr="00A67EC7">
        <w:rPr>
          <w:b/>
          <w:u w:val="single"/>
        </w:rPr>
        <w:t xml:space="preserve"> (отборочная дистанция)</w:t>
      </w:r>
    </w:p>
    <w:p w:rsidR="00A67EC7" w:rsidRPr="00A67EC7" w:rsidRDefault="00A67EC7" w:rsidP="00A67EC7">
      <w:pPr>
        <w:widowControl w:val="0"/>
        <w:ind w:firstLine="720"/>
        <w:contextualSpacing/>
        <w:jc w:val="both"/>
      </w:pPr>
      <w:r w:rsidRPr="00A67EC7">
        <w:t>До старта два участника команды надевают страховочные системы (обвязки). Остальные участники бегут этапы без страховочных систем (обвязок).</w:t>
      </w:r>
    </w:p>
    <w:p w:rsidR="00A67EC7" w:rsidRPr="00A67EC7" w:rsidRDefault="00A67EC7" w:rsidP="00A67EC7">
      <w:pPr>
        <w:widowControl w:val="0"/>
        <w:jc w:val="both"/>
      </w:pPr>
      <w:r w:rsidRPr="00A67EC7">
        <w:rPr>
          <w:b/>
        </w:rPr>
        <w:t>СТАРТ.</w:t>
      </w:r>
    </w:p>
    <w:p w:rsidR="00A67EC7" w:rsidRPr="00A67EC7" w:rsidRDefault="00A67EC7" w:rsidP="00A67EC7">
      <w:pPr>
        <w:widowControl w:val="0"/>
        <w:ind w:firstLine="567"/>
        <w:jc w:val="both"/>
      </w:pPr>
      <w:r w:rsidRPr="00A67EC7">
        <w:t>Все участники находятся перед стартовой линией своего этапа. По сигналу судьи дается старт первому участники команды.</w:t>
      </w:r>
    </w:p>
    <w:p w:rsidR="00A67EC7" w:rsidRPr="00A67EC7" w:rsidRDefault="00A67EC7" w:rsidP="00A67EC7">
      <w:pPr>
        <w:widowControl w:val="0"/>
        <w:ind w:firstLine="20"/>
        <w:jc w:val="both"/>
        <w:rPr>
          <w:b/>
        </w:rPr>
      </w:pPr>
      <w:r w:rsidRPr="00A67EC7">
        <w:rPr>
          <w:b/>
          <w:noProof/>
        </w:rPr>
        <w:t>1.</w:t>
      </w:r>
      <w:r w:rsidRPr="00A67EC7">
        <w:rPr>
          <w:b/>
        </w:rPr>
        <w:t xml:space="preserve"> Этап «УЗЛЫ»</w:t>
      </w:r>
    </w:p>
    <w:p w:rsidR="00A67EC7" w:rsidRPr="00A67EC7" w:rsidRDefault="00A67EC7" w:rsidP="00A67EC7">
      <w:pPr>
        <w:widowControl w:val="0"/>
        <w:ind w:firstLine="567"/>
        <w:jc w:val="both"/>
      </w:pPr>
      <w:r w:rsidRPr="00A67EC7">
        <w:t xml:space="preserve">Участник завязывает один узел согласно вытянутому билету. Узел должен быть завязан правильно (без перехлестов) и с контрольными узлами (если необходимо). </w:t>
      </w:r>
    </w:p>
    <w:p w:rsidR="00A67EC7" w:rsidRPr="00A67EC7" w:rsidRDefault="00A67EC7" w:rsidP="00A67EC7">
      <w:pPr>
        <w:widowControl w:val="0"/>
        <w:ind w:firstLine="567"/>
        <w:jc w:val="both"/>
      </w:pPr>
      <w:r w:rsidRPr="00A67EC7">
        <w:t xml:space="preserve">Штрафные баллы: </w:t>
      </w:r>
    </w:p>
    <w:p w:rsidR="00A67EC7" w:rsidRPr="00A67EC7" w:rsidRDefault="00A67EC7" w:rsidP="00292B3E">
      <w:pPr>
        <w:widowControl w:val="0"/>
        <w:numPr>
          <w:ilvl w:val="0"/>
          <w:numId w:val="31"/>
        </w:numPr>
        <w:jc w:val="both"/>
      </w:pPr>
      <w:r w:rsidRPr="00A67EC7">
        <w:t>Узел завязан не правильно (наличие перехлестов или отсутствует контрольный узел) – 1 балл;</w:t>
      </w:r>
    </w:p>
    <w:p w:rsidR="00A67EC7" w:rsidRPr="00A67EC7" w:rsidRDefault="00A67EC7" w:rsidP="00292B3E">
      <w:pPr>
        <w:widowControl w:val="0"/>
        <w:numPr>
          <w:ilvl w:val="0"/>
          <w:numId w:val="31"/>
        </w:numPr>
        <w:jc w:val="both"/>
      </w:pPr>
      <w:r w:rsidRPr="00A67EC7">
        <w:t>Узел не завязан (завязан другой узел или отказ от вязки узла) – 3 балла.</w:t>
      </w:r>
    </w:p>
    <w:p w:rsidR="00A67EC7" w:rsidRPr="00A67EC7" w:rsidRDefault="00A67EC7" w:rsidP="00A67EC7">
      <w:pPr>
        <w:widowControl w:val="0"/>
        <w:ind w:firstLine="567"/>
        <w:jc w:val="both"/>
        <w:rPr>
          <w:i/>
        </w:rPr>
      </w:pPr>
      <w:r w:rsidRPr="00A67EC7">
        <w:t>Передает эстафету второму участнику</w:t>
      </w:r>
      <w:r w:rsidRPr="00A67EC7">
        <w:rPr>
          <w:i/>
        </w:rPr>
        <w:t>.</w:t>
      </w:r>
    </w:p>
    <w:p w:rsidR="00A67EC7" w:rsidRPr="00A67EC7" w:rsidRDefault="00A67EC7" w:rsidP="00A67EC7">
      <w:pPr>
        <w:widowControl w:val="0"/>
        <w:ind w:firstLine="20"/>
        <w:jc w:val="both"/>
        <w:rPr>
          <w:b/>
        </w:rPr>
      </w:pPr>
      <w:r w:rsidRPr="00A67EC7">
        <w:rPr>
          <w:b/>
          <w:noProof/>
        </w:rPr>
        <w:t>2.</w:t>
      </w:r>
      <w:r w:rsidRPr="00A67EC7">
        <w:rPr>
          <w:b/>
        </w:rPr>
        <w:t xml:space="preserve"> Этап «БОЛОТО»</w:t>
      </w:r>
    </w:p>
    <w:p w:rsidR="00A67EC7" w:rsidRPr="00A67EC7" w:rsidRDefault="00A67EC7" w:rsidP="00A67EC7">
      <w:pPr>
        <w:widowControl w:val="0"/>
        <w:ind w:firstLine="567"/>
        <w:jc w:val="both"/>
      </w:pPr>
      <w:r w:rsidRPr="00A67EC7">
        <w:t xml:space="preserve">Участник преодолевает «болото» по кочкам. На этапе маркируется (обозначается) опасная зона – заступ запрещен. </w:t>
      </w:r>
    </w:p>
    <w:p w:rsidR="00A67EC7" w:rsidRPr="00A67EC7" w:rsidRDefault="00A67EC7" w:rsidP="00A67EC7">
      <w:pPr>
        <w:widowControl w:val="0"/>
        <w:ind w:firstLine="567"/>
        <w:jc w:val="both"/>
      </w:pPr>
      <w:r w:rsidRPr="00A67EC7">
        <w:t xml:space="preserve">Штрафные баллы: </w:t>
      </w:r>
    </w:p>
    <w:p w:rsidR="00A67EC7" w:rsidRPr="00A67EC7" w:rsidRDefault="00A67EC7" w:rsidP="00292B3E">
      <w:pPr>
        <w:widowControl w:val="0"/>
        <w:numPr>
          <w:ilvl w:val="0"/>
          <w:numId w:val="31"/>
        </w:numPr>
        <w:jc w:val="both"/>
      </w:pPr>
      <w:r w:rsidRPr="00A67EC7">
        <w:t>Нахождение участника в опасной зоне (каждый заступ вне «кочки</w:t>
      </w:r>
      <w:r w:rsidRPr="008C5D2A">
        <w:rPr>
          <w:shd w:val="clear" w:color="auto" w:fill="FFFFFF"/>
        </w:rPr>
        <w:t>») – 0.5 балла.</w:t>
      </w:r>
    </w:p>
    <w:p w:rsidR="00A67EC7" w:rsidRPr="00A67EC7" w:rsidRDefault="00A67EC7" w:rsidP="00A67EC7">
      <w:pPr>
        <w:widowControl w:val="0"/>
        <w:ind w:firstLine="567"/>
        <w:jc w:val="both"/>
        <w:rPr>
          <w:i/>
        </w:rPr>
      </w:pPr>
      <w:r w:rsidRPr="00A67EC7">
        <w:rPr>
          <w:i/>
        </w:rPr>
        <w:t>Передает эстафету третьему участнику.</w:t>
      </w:r>
    </w:p>
    <w:p w:rsidR="00A67EC7" w:rsidRPr="00A67EC7" w:rsidRDefault="00A67EC7" w:rsidP="00A67EC7">
      <w:pPr>
        <w:widowControl w:val="0"/>
        <w:jc w:val="both"/>
        <w:rPr>
          <w:b/>
        </w:rPr>
      </w:pPr>
      <w:r w:rsidRPr="00A67EC7">
        <w:rPr>
          <w:b/>
          <w:noProof/>
        </w:rPr>
        <w:t>3.</w:t>
      </w:r>
      <w:r w:rsidRPr="00A67EC7">
        <w:rPr>
          <w:b/>
        </w:rPr>
        <w:t xml:space="preserve"> Этап</w:t>
      </w:r>
      <w:r w:rsidRPr="00A67EC7">
        <w:rPr>
          <w:b/>
          <w:noProof/>
        </w:rPr>
        <w:t xml:space="preserve"> «ПОДЛАЗ»</w:t>
      </w:r>
      <w:r w:rsidRPr="00A67EC7">
        <w:rPr>
          <w:b/>
        </w:rPr>
        <w:t>.</w:t>
      </w:r>
    </w:p>
    <w:p w:rsidR="00A67EC7" w:rsidRPr="002F1AA0" w:rsidRDefault="00A67EC7" w:rsidP="008C5D2A">
      <w:pPr>
        <w:widowControl w:val="0"/>
        <w:shd w:val="clear" w:color="auto" w:fill="FFFFFF"/>
        <w:ind w:firstLine="567"/>
        <w:jc w:val="both"/>
      </w:pPr>
      <w:r w:rsidRPr="002F1AA0">
        <w:t>Участник по-пластунски преодолевают зачётное поле (натянутые над землёй</w:t>
      </w:r>
      <w:r w:rsidRPr="002F1AA0">
        <w:rPr>
          <w:noProof/>
        </w:rPr>
        <w:t xml:space="preserve"> 30-</w:t>
      </w:r>
      <w:smartTag w:uri="urn:schemas-microsoft-com:office:smarttags" w:element="metricconverter">
        <w:smartTagPr>
          <w:attr w:name="ProductID" w:val="40 см"/>
        </w:smartTagPr>
        <w:r w:rsidRPr="002F1AA0">
          <w:rPr>
            <w:noProof/>
          </w:rPr>
          <w:t>40</w:t>
        </w:r>
        <w:r w:rsidRPr="002F1AA0">
          <w:t xml:space="preserve"> см</w:t>
        </w:r>
      </w:smartTag>
      <w:r w:rsidRPr="002F1AA0">
        <w:t xml:space="preserve"> веревки</w:t>
      </w:r>
      <w:r w:rsidRPr="008C5D2A">
        <w:rPr>
          <w:shd w:val="clear" w:color="auto" w:fill="FFFFFF"/>
        </w:rPr>
        <w:t>/сетку).</w:t>
      </w:r>
      <w:r w:rsidRPr="002F1AA0">
        <w:t xml:space="preserve"> Запрещается подниматься с земли, оттягивать верёвки/сетку вверх и выходить за пределы коридора. </w:t>
      </w:r>
    </w:p>
    <w:p w:rsidR="00A67EC7" w:rsidRPr="002F1AA0" w:rsidRDefault="00A67EC7" w:rsidP="008C5D2A">
      <w:pPr>
        <w:widowControl w:val="0"/>
        <w:shd w:val="clear" w:color="auto" w:fill="FFFFFF"/>
        <w:ind w:firstLine="567"/>
        <w:jc w:val="both"/>
        <w:rPr>
          <w:u w:val="single"/>
        </w:rPr>
      </w:pPr>
      <w:r w:rsidRPr="002F1AA0">
        <w:rPr>
          <w:u w:val="single"/>
        </w:rPr>
        <w:t xml:space="preserve">Штрафные баллы: </w:t>
      </w:r>
    </w:p>
    <w:p w:rsidR="00A67EC7" w:rsidRPr="002F1AA0" w:rsidRDefault="00A67EC7" w:rsidP="00292B3E">
      <w:pPr>
        <w:widowControl w:val="0"/>
        <w:numPr>
          <w:ilvl w:val="0"/>
          <w:numId w:val="31"/>
        </w:numPr>
        <w:shd w:val="clear" w:color="auto" w:fill="FFFFFF"/>
        <w:jc w:val="both"/>
      </w:pPr>
      <w:r w:rsidRPr="002F1AA0">
        <w:t>Выход из коридора – 1 балл.</w:t>
      </w:r>
    </w:p>
    <w:p w:rsidR="00A67EC7" w:rsidRPr="002F1AA0" w:rsidRDefault="00A67EC7" w:rsidP="008C5D2A">
      <w:pPr>
        <w:widowControl w:val="0"/>
        <w:shd w:val="clear" w:color="auto" w:fill="FFFFFF"/>
        <w:ind w:firstLine="567"/>
        <w:jc w:val="both"/>
        <w:rPr>
          <w:i/>
        </w:rPr>
      </w:pPr>
      <w:r w:rsidRPr="002F1AA0">
        <w:rPr>
          <w:i/>
        </w:rPr>
        <w:t>Передает эстафету четвертому участнику.</w:t>
      </w:r>
    </w:p>
    <w:p w:rsidR="00A67EC7" w:rsidRPr="002F1AA0" w:rsidRDefault="00A67EC7" w:rsidP="008C5D2A">
      <w:pPr>
        <w:widowControl w:val="0"/>
        <w:shd w:val="clear" w:color="auto" w:fill="FFFFFF"/>
        <w:jc w:val="both"/>
        <w:rPr>
          <w:b/>
        </w:rPr>
      </w:pPr>
      <w:r w:rsidRPr="002F1AA0">
        <w:rPr>
          <w:b/>
          <w:noProof/>
        </w:rPr>
        <w:t>4.</w:t>
      </w:r>
      <w:r w:rsidRPr="002F1AA0">
        <w:rPr>
          <w:b/>
        </w:rPr>
        <w:t xml:space="preserve"> Этап</w:t>
      </w:r>
      <w:r w:rsidRPr="002F1AA0">
        <w:rPr>
          <w:b/>
          <w:noProof/>
        </w:rPr>
        <w:t xml:space="preserve"> «НАВЕСНАЯ ПЕРЕПРАВА»</w:t>
      </w:r>
    </w:p>
    <w:p w:rsidR="00A67EC7" w:rsidRPr="002F1AA0" w:rsidRDefault="00A67EC7" w:rsidP="008C5D2A">
      <w:pPr>
        <w:widowControl w:val="0"/>
        <w:shd w:val="clear" w:color="auto" w:fill="FFFFFF"/>
        <w:ind w:firstLine="567"/>
        <w:jc w:val="both"/>
      </w:pPr>
      <w:r w:rsidRPr="002F1AA0">
        <w:t>Участнику необходимо преодолеть</w:t>
      </w:r>
      <w:r w:rsidRPr="002F1AA0">
        <w:rPr>
          <w:noProof/>
        </w:rPr>
        <w:t xml:space="preserve"> «</w:t>
      </w:r>
      <w:r w:rsidRPr="002F1AA0">
        <w:t>водный</w:t>
      </w:r>
      <w:r w:rsidRPr="002F1AA0">
        <w:rPr>
          <w:noProof/>
        </w:rPr>
        <w:t>»</w:t>
      </w:r>
      <w:r w:rsidRPr="002F1AA0">
        <w:t xml:space="preserve"> рубеж по натянутой верёвке (переправе) между опорами. Участник встегивает карабин страховочного уса и карабин на обвязке в перила. Стартующий </w:t>
      </w:r>
      <w:r w:rsidRPr="002F1AA0">
        <w:rPr>
          <w:b/>
        </w:rPr>
        <w:t>закрывает муфты карабинов на усе и беседке</w:t>
      </w:r>
      <w:r w:rsidRPr="002F1AA0">
        <w:t xml:space="preserve">, и начинает движение вперёд по верёвке. Участник движется в подвешенном состоянии головой вперёд. Участник, миновав зачётный участок верёвки, </w:t>
      </w:r>
      <w:r w:rsidRPr="002F1AA0">
        <w:rPr>
          <w:b/>
        </w:rPr>
        <w:t>отсоединяет беседочный карабин и карабин страховочного уса</w:t>
      </w:r>
      <w:r w:rsidRPr="002F1AA0">
        <w:t xml:space="preserve"> от основной верёвки и продолжает движение на следующий этап, для передачи эстафеты следующему участнику.</w:t>
      </w:r>
    </w:p>
    <w:p w:rsidR="00A67EC7" w:rsidRPr="002F1AA0" w:rsidRDefault="00A67EC7" w:rsidP="008C5D2A">
      <w:pPr>
        <w:widowControl w:val="0"/>
        <w:shd w:val="clear" w:color="auto" w:fill="FFFFFF"/>
        <w:ind w:firstLine="567"/>
        <w:jc w:val="both"/>
      </w:pPr>
      <w:r w:rsidRPr="002F1AA0">
        <w:t xml:space="preserve">На этапе маркируется (обозначается) опасная зона («водный» рубеж), нахождение в которой участнику запрещено. </w:t>
      </w:r>
    </w:p>
    <w:p w:rsidR="00A67EC7" w:rsidRPr="002F1AA0" w:rsidRDefault="00A67EC7" w:rsidP="008C5D2A">
      <w:pPr>
        <w:widowControl w:val="0"/>
        <w:shd w:val="clear" w:color="auto" w:fill="FFFFFF"/>
        <w:ind w:firstLine="567"/>
        <w:jc w:val="both"/>
        <w:rPr>
          <w:u w:val="single"/>
        </w:rPr>
      </w:pPr>
      <w:r w:rsidRPr="002F1AA0">
        <w:rPr>
          <w:u w:val="single"/>
        </w:rPr>
        <w:t xml:space="preserve">Штрафные баллы: </w:t>
      </w:r>
    </w:p>
    <w:p w:rsidR="00A67EC7" w:rsidRPr="002F1AA0" w:rsidRDefault="00A67EC7" w:rsidP="00292B3E">
      <w:pPr>
        <w:widowControl w:val="0"/>
        <w:numPr>
          <w:ilvl w:val="0"/>
          <w:numId w:val="31"/>
        </w:numPr>
        <w:shd w:val="clear" w:color="auto" w:fill="FFFFFF"/>
        <w:jc w:val="both"/>
      </w:pPr>
      <w:r w:rsidRPr="002F1AA0">
        <w:t xml:space="preserve">Нахождение участника в опасной зоне (каждый заступ) </w:t>
      </w:r>
      <w:r w:rsidRPr="008C5D2A">
        <w:rPr>
          <w:shd w:val="clear" w:color="auto" w:fill="FFFFFF"/>
        </w:rPr>
        <w:t>– предупреждение (первый заступ) / 1 балл;</w:t>
      </w:r>
    </w:p>
    <w:p w:rsidR="00A67EC7" w:rsidRPr="002F1AA0" w:rsidRDefault="00A67EC7" w:rsidP="00292B3E">
      <w:pPr>
        <w:widowControl w:val="0"/>
        <w:numPr>
          <w:ilvl w:val="0"/>
          <w:numId w:val="31"/>
        </w:numPr>
        <w:shd w:val="clear" w:color="auto" w:fill="FFFFFF"/>
        <w:jc w:val="both"/>
      </w:pPr>
      <w:r w:rsidRPr="002F1AA0">
        <w:t>Движение ногами вперед – 0.5 балла.</w:t>
      </w:r>
    </w:p>
    <w:p w:rsidR="00A67EC7" w:rsidRPr="002F1AA0" w:rsidRDefault="00A67EC7" w:rsidP="008C5D2A">
      <w:pPr>
        <w:widowControl w:val="0"/>
        <w:shd w:val="clear" w:color="auto" w:fill="FFFFFF"/>
        <w:ind w:firstLine="567"/>
        <w:jc w:val="both"/>
        <w:rPr>
          <w:i/>
        </w:rPr>
      </w:pPr>
      <w:r w:rsidRPr="002F1AA0">
        <w:rPr>
          <w:i/>
        </w:rPr>
        <w:t>Передает эстафету пятому  участнику.</w:t>
      </w:r>
    </w:p>
    <w:p w:rsidR="00A67EC7" w:rsidRPr="002F1AA0" w:rsidRDefault="00A67EC7" w:rsidP="008C5D2A">
      <w:pPr>
        <w:widowControl w:val="0"/>
        <w:shd w:val="clear" w:color="auto" w:fill="FFFFFF"/>
        <w:jc w:val="both"/>
        <w:rPr>
          <w:b/>
        </w:rPr>
      </w:pPr>
      <w:r w:rsidRPr="002F1AA0">
        <w:rPr>
          <w:b/>
          <w:noProof/>
        </w:rPr>
        <w:t>5.</w:t>
      </w:r>
      <w:r w:rsidRPr="002F1AA0">
        <w:rPr>
          <w:b/>
        </w:rPr>
        <w:t xml:space="preserve"> Этап</w:t>
      </w:r>
      <w:r w:rsidRPr="002F1AA0">
        <w:rPr>
          <w:b/>
          <w:noProof/>
        </w:rPr>
        <w:t xml:space="preserve"> «ТОПОГРАФИЯ»</w:t>
      </w:r>
    </w:p>
    <w:p w:rsidR="00A67EC7" w:rsidRPr="002F1AA0" w:rsidRDefault="00A67EC7" w:rsidP="008C5D2A">
      <w:pPr>
        <w:widowControl w:val="0"/>
        <w:shd w:val="clear" w:color="auto" w:fill="FFFFFF"/>
        <w:ind w:firstLine="567"/>
        <w:jc w:val="both"/>
      </w:pPr>
      <w:r w:rsidRPr="002F1AA0">
        <w:t xml:space="preserve">Участник получает от </w:t>
      </w:r>
      <w:r w:rsidRPr="002F1AA0">
        <w:rPr>
          <w:b/>
        </w:rPr>
        <w:t>судьи</w:t>
      </w:r>
      <w:r w:rsidRPr="002F1AA0">
        <w:t xml:space="preserve"> карточку</w:t>
      </w:r>
      <w:r w:rsidRPr="002F1AA0">
        <w:rPr>
          <w:noProof/>
        </w:rPr>
        <w:t>-</w:t>
      </w:r>
      <w:r w:rsidRPr="002F1AA0">
        <w:t xml:space="preserve">задание и чистую карточку, на которой необходимо написать/нарисовать ответы, а также указать фамилию, название </w:t>
      </w:r>
      <w:r w:rsidRPr="002F1AA0">
        <w:rPr>
          <w:b/>
        </w:rPr>
        <w:t>К</w:t>
      </w:r>
      <w:r w:rsidRPr="002F1AA0">
        <w:t xml:space="preserve"> или </w:t>
      </w:r>
      <w:r w:rsidRPr="002F1AA0">
        <w:rPr>
          <w:b/>
        </w:rPr>
        <w:t>Тг</w:t>
      </w:r>
      <w:r w:rsidRPr="002F1AA0">
        <w:t xml:space="preserve">, номер билета. Участники не должны советоваться, помогать друг другу в ответе, пользоваться фотокопией топографических знаков или другими вспомогательными средствами (телефоны, планшеты и тд.) (возможно снятие команды). </w:t>
      </w:r>
    </w:p>
    <w:p w:rsidR="00A67EC7" w:rsidRPr="002F1AA0" w:rsidRDefault="00A67EC7" w:rsidP="008C5D2A">
      <w:pPr>
        <w:widowControl w:val="0"/>
        <w:shd w:val="clear" w:color="auto" w:fill="FFFFFF"/>
        <w:ind w:firstLine="567"/>
        <w:jc w:val="both"/>
        <w:rPr>
          <w:u w:val="single"/>
        </w:rPr>
      </w:pPr>
      <w:r w:rsidRPr="002F1AA0">
        <w:rPr>
          <w:u w:val="single"/>
        </w:rPr>
        <w:t xml:space="preserve">Штрафные баллы: </w:t>
      </w:r>
    </w:p>
    <w:p w:rsidR="00A67EC7" w:rsidRPr="002F1AA0" w:rsidRDefault="00A67EC7" w:rsidP="00292B3E">
      <w:pPr>
        <w:widowControl w:val="0"/>
        <w:numPr>
          <w:ilvl w:val="0"/>
          <w:numId w:val="31"/>
        </w:numPr>
        <w:shd w:val="clear" w:color="auto" w:fill="FFFFFF"/>
        <w:jc w:val="both"/>
      </w:pPr>
      <w:r w:rsidRPr="002F1AA0">
        <w:t>Неверный знак или его отсутствие (за каждый) – 1 балл;</w:t>
      </w:r>
    </w:p>
    <w:p w:rsidR="00A67EC7" w:rsidRPr="002F1AA0" w:rsidRDefault="00A67EC7" w:rsidP="00292B3E">
      <w:pPr>
        <w:widowControl w:val="0"/>
        <w:numPr>
          <w:ilvl w:val="0"/>
          <w:numId w:val="31"/>
        </w:numPr>
        <w:shd w:val="clear" w:color="auto" w:fill="FFFFFF"/>
        <w:jc w:val="both"/>
      </w:pPr>
      <w:r w:rsidRPr="002F1AA0">
        <w:t>Отсутствие фамилии – 0.5 балла;</w:t>
      </w:r>
    </w:p>
    <w:p w:rsidR="00A67EC7" w:rsidRPr="002F1AA0" w:rsidRDefault="00A67EC7" w:rsidP="00292B3E">
      <w:pPr>
        <w:widowControl w:val="0"/>
        <w:numPr>
          <w:ilvl w:val="0"/>
          <w:numId w:val="31"/>
        </w:numPr>
        <w:shd w:val="clear" w:color="auto" w:fill="FFFFFF"/>
        <w:jc w:val="both"/>
      </w:pPr>
      <w:r w:rsidRPr="002F1AA0">
        <w:t xml:space="preserve">Отсутствие названия </w:t>
      </w:r>
      <w:r w:rsidRPr="002F1AA0">
        <w:rPr>
          <w:b/>
        </w:rPr>
        <w:t>К</w:t>
      </w:r>
      <w:r w:rsidRPr="002F1AA0">
        <w:t xml:space="preserve"> или </w:t>
      </w:r>
      <w:r w:rsidRPr="002F1AA0">
        <w:rPr>
          <w:b/>
        </w:rPr>
        <w:t xml:space="preserve">Тг </w:t>
      </w:r>
      <w:r w:rsidRPr="002F1AA0">
        <w:t xml:space="preserve"> – 0.5 балла;</w:t>
      </w:r>
    </w:p>
    <w:p w:rsidR="00A67EC7" w:rsidRPr="002F1AA0" w:rsidRDefault="00A67EC7" w:rsidP="00292B3E">
      <w:pPr>
        <w:widowControl w:val="0"/>
        <w:numPr>
          <w:ilvl w:val="0"/>
          <w:numId w:val="31"/>
        </w:numPr>
        <w:shd w:val="clear" w:color="auto" w:fill="FFFFFF"/>
        <w:jc w:val="both"/>
      </w:pPr>
      <w:r w:rsidRPr="002F1AA0">
        <w:t xml:space="preserve">Отсутствие или написан не верно номер билета – 6 баллов.  </w:t>
      </w:r>
    </w:p>
    <w:p w:rsidR="00A67EC7" w:rsidRPr="002F1AA0" w:rsidRDefault="00A67EC7" w:rsidP="008C5D2A">
      <w:pPr>
        <w:widowControl w:val="0"/>
        <w:shd w:val="clear" w:color="auto" w:fill="FFFFFF"/>
        <w:ind w:firstLine="567"/>
        <w:jc w:val="both"/>
        <w:rPr>
          <w:i/>
        </w:rPr>
      </w:pPr>
      <w:r w:rsidRPr="002F1AA0">
        <w:rPr>
          <w:i/>
        </w:rPr>
        <w:t>Передает эстафету шестому участнику.</w:t>
      </w:r>
    </w:p>
    <w:p w:rsidR="00A67EC7" w:rsidRPr="002F1AA0" w:rsidRDefault="00A67EC7" w:rsidP="008C5D2A">
      <w:pPr>
        <w:widowControl w:val="0"/>
        <w:shd w:val="clear" w:color="auto" w:fill="FFFFFF"/>
        <w:jc w:val="both"/>
        <w:rPr>
          <w:b/>
        </w:rPr>
      </w:pPr>
      <w:r w:rsidRPr="002F1AA0">
        <w:rPr>
          <w:b/>
          <w:noProof/>
        </w:rPr>
        <w:t>6.</w:t>
      </w:r>
      <w:r w:rsidRPr="002F1AA0">
        <w:rPr>
          <w:b/>
        </w:rPr>
        <w:t xml:space="preserve"> Этап</w:t>
      </w:r>
      <w:r w:rsidRPr="002F1AA0">
        <w:rPr>
          <w:b/>
          <w:noProof/>
        </w:rPr>
        <w:t xml:space="preserve"> «ВЕРТИКАЛЬНЫЙ МАЯТНИК»</w:t>
      </w:r>
    </w:p>
    <w:p w:rsidR="00A67EC7" w:rsidRPr="002F1AA0" w:rsidRDefault="00A67EC7" w:rsidP="008C5D2A">
      <w:pPr>
        <w:widowControl w:val="0"/>
        <w:shd w:val="clear" w:color="auto" w:fill="FFFFFF"/>
        <w:ind w:firstLine="567"/>
        <w:jc w:val="both"/>
      </w:pPr>
      <w:r w:rsidRPr="002F1AA0">
        <w:t>Участнику необходимо преодолеть «овраг», используя вертикальный маятник. Участники в безопасной зоне пристегивают страховочный ус с зажимом (жумаром) к судейской веревке и преодолевают «овраг», повисая (держась руками) на веревке. Запрещается касаться опасной зоны любой частью тела. При преодолении «оврага» участники отстегивают страховочный ус с зажимом (жумаром) от веревки.</w:t>
      </w:r>
    </w:p>
    <w:p w:rsidR="00A67EC7" w:rsidRPr="002F1AA0" w:rsidRDefault="00A67EC7" w:rsidP="008C5D2A">
      <w:pPr>
        <w:widowControl w:val="0"/>
        <w:shd w:val="clear" w:color="auto" w:fill="FFFFFF"/>
        <w:ind w:firstLine="567"/>
        <w:jc w:val="both"/>
        <w:rPr>
          <w:u w:val="single"/>
        </w:rPr>
      </w:pPr>
      <w:r w:rsidRPr="002F1AA0">
        <w:rPr>
          <w:u w:val="single"/>
        </w:rPr>
        <w:t xml:space="preserve">Штрафные баллы: </w:t>
      </w:r>
    </w:p>
    <w:p w:rsidR="00A67EC7" w:rsidRPr="002F1AA0" w:rsidRDefault="00A67EC7" w:rsidP="00292B3E">
      <w:pPr>
        <w:widowControl w:val="0"/>
        <w:numPr>
          <w:ilvl w:val="0"/>
          <w:numId w:val="31"/>
        </w:numPr>
        <w:shd w:val="clear" w:color="auto" w:fill="FFFFFF"/>
        <w:jc w:val="both"/>
      </w:pPr>
      <w:r w:rsidRPr="002F1AA0">
        <w:t>Нахождение участника в опасной зоне (каждый заступ) – 1 балл;</w:t>
      </w:r>
    </w:p>
    <w:p w:rsidR="00A67EC7" w:rsidRPr="002F1AA0" w:rsidRDefault="00A67EC7" w:rsidP="00292B3E">
      <w:pPr>
        <w:widowControl w:val="0"/>
        <w:numPr>
          <w:ilvl w:val="0"/>
          <w:numId w:val="31"/>
        </w:numPr>
        <w:shd w:val="clear" w:color="auto" w:fill="FFFFFF"/>
        <w:jc w:val="both"/>
      </w:pPr>
      <w:r w:rsidRPr="002F1AA0">
        <w:lastRenderedPageBreak/>
        <w:t>Преодоление «оврага» без страховки (уса с жумаром) – 1 балл.</w:t>
      </w:r>
    </w:p>
    <w:p w:rsidR="00A67EC7" w:rsidRPr="002F1AA0" w:rsidRDefault="00A67EC7" w:rsidP="008C5D2A">
      <w:pPr>
        <w:widowControl w:val="0"/>
        <w:shd w:val="clear" w:color="auto" w:fill="FFFFFF"/>
        <w:ind w:firstLine="20"/>
        <w:jc w:val="both"/>
        <w:rPr>
          <w:b/>
        </w:rPr>
      </w:pPr>
      <w:r w:rsidRPr="002F1AA0">
        <w:rPr>
          <w:b/>
        </w:rPr>
        <w:t>ФИНИШ</w:t>
      </w:r>
    </w:p>
    <w:p w:rsidR="00A67EC7" w:rsidRPr="002F1AA0" w:rsidRDefault="00A67EC7" w:rsidP="008C5D2A">
      <w:pPr>
        <w:widowControl w:val="0"/>
        <w:shd w:val="clear" w:color="auto" w:fill="FFFFFF"/>
        <w:ind w:firstLine="567"/>
        <w:jc w:val="both"/>
      </w:pPr>
      <w:r w:rsidRPr="002F1AA0">
        <w:t>Время останавливается при пересечении финишной линии последним участником эстафеты. Участники снимают обвязки и передают их другой стартующей команде.</w:t>
      </w:r>
    </w:p>
    <w:p w:rsidR="00A67EC7" w:rsidRPr="002F1AA0" w:rsidRDefault="00A67EC7" w:rsidP="008C5D2A">
      <w:pPr>
        <w:widowControl w:val="0"/>
        <w:shd w:val="clear" w:color="auto" w:fill="FFFFFF"/>
        <w:ind w:firstLine="567"/>
        <w:jc w:val="both"/>
      </w:pPr>
      <w:r w:rsidRPr="002F1AA0">
        <w:t xml:space="preserve">Если у команды есть штрафы, то они прибавляются ко времени прохождения дистанции. </w:t>
      </w:r>
    </w:p>
    <w:p w:rsidR="00A67EC7" w:rsidRPr="002F1AA0" w:rsidRDefault="00A67EC7" w:rsidP="008C5D2A">
      <w:pPr>
        <w:widowControl w:val="0"/>
        <w:shd w:val="clear" w:color="auto" w:fill="FFFFFF"/>
        <w:ind w:firstLine="567"/>
        <w:jc w:val="both"/>
      </w:pPr>
      <w:r w:rsidRPr="002F1AA0">
        <w:t xml:space="preserve">Команда имеет право узнать технические штрафы у судей после финиша. Штрафы за топографию будут показаны в предварительном протоколе. </w:t>
      </w:r>
    </w:p>
    <w:p w:rsidR="00A67EC7" w:rsidRPr="002F1AA0" w:rsidRDefault="00A67EC7" w:rsidP="008C5D2A">
      <w:pPr>
        <w:widowControl w:val="0"/>
        <w:shd w:val="clear" w:color="auto" w:fill="FFFFFF"/>
        <w:ind w:firstLine="567"/>
        <w:jc w:val="center"/>
        <w:rPr>
          <w:b/>
        </w:rPr>
      </w:pPr>
      <w:r w:rsidRPr="002F1AA0">
        <w:rPr>
          <w:b/>
        </w:rPr>
        <w:t>1 штрафной балл = 30 секундам</w:t>
      </w:r>
    </w:p>
    <w:p w:rsidR="00A67EC7" w:rsidRPr="002F1AA0" w:rsidRDefault="00A67EC7" w:rsidP="008C5D2A">
      <w:pPr>
        <w:widowControl w:val="0"/>
        <w:shd w:val="clear" w:color="auto" w:fill="FFFFFF"/>
        <w:ind w:firstLine="567"/>
        <w:jc w:val="both"/>
      </w:pPr>
    </w:p>
    <w:p w:rsidR="00A67EC7" w:rsidRPr="002F1AA0" w:rsidRDefault="00A67EC7" w:rsidP="008C5D2A">
      <w:pPr>
        <w:widowControl w:val="0"/>
        <w:shd w:val="clear" w:color="auto" w:fill="FFFFFF"/>
        <w:ind w:firstLine="567"/>
        <w:jc w:val="both"/>
      </w:pPr>
    </w:p>
    <w:p w:rsidR="00A67EC7" w:rsidRPr="002F1AA0" w:rsidRDefault="00A67EC7" w:rsidP="008C5D2A">
      <w:pPr>
        <w:widowControl w:val="0"/>
        <w:shd w:val="clear" w:color="auto" w:fill="FFFFFF"/>
        <w:jc w:val="center"/>
        <w:rPr>
          <w:b/>
          <w:u w:val="single"/>
        </w:rPr>
      </w:pPr>
      <w:r w:rsidRPr="002F1AA0">
        <w:rPr>
          <w:b/>
          <w:u w:val="single"/>
        </w:rPr>
        <w:t xml:space="preserve">ТУР </w:t>
      </w:r>
      <w:r w:rsidRPr="002F1AA0">
        <w:rPr>
          <w:b/>
          <w:u w:val="single"/>
          <w:lang w:val="en-US"/>
        </w:rPr>
        <w:t>II</w:t>
      </w:r>
      <w:r w:rsidRPr="002F1AA0">
        <w:rPr>
          <w:b/>
          <w:u w:val="single"/>
        </w:rPr>
        <w:t xml:space="preserve"> (финал)</w:t>
      </w:r>
    </w:p>
    <w:p w:rsidR="00A67EC7" w:rsidRPr="002F1AA0" w:rsidRDefault="00A67EC7" w:rsidP="008C5D2A">
      <w:pPr>
        <w:widowControl w:val="0"/>
        <w:shd w:val="clear" w:color="auto" w:fill="FFFFFF"/>
        <w:ind w:firstLine="720"/>
        <w:jc w:val="both"/>
      </w:pPr>
      <w:r w:rsidRPr="002F1AA0">
        <w:t xml:space="preserve">До старта все участники команды надевают страховочные системы (обвязки). </w:t>
      </w:r>
    </w:p>
    <w:p w:rsidR="00A67EC7" w:rsidRPr="002F1AA0" w:rsidRDefault="00A67EC7" w:rsidP="008C5D2A">
      <w:pPr>
        <w:widowControl w:val="0"/>
        <w:shd w:val="clear" w:color="auto" w:fill="FFFFFF"/>
        <w:jc w:val="both"/>
      </w:pPr>
      <w:r w:rsidRPr="002F1AA0">
        <w:rPr>
          <w:b/>
        </w:rPr>
        <w:t>СТАРТ.</w:t>
      </w:r>
    </w:p>
    <w:p w:rsidR="00A67EC7" w:rsidRPr="002F1AA0" w:rsidRDefault="00A67EC7" w:rsidP="008C5D2A">
      <w:pPr>
        <w:widowControl w:val="0"/>
        <w:shd w:val="clear" w:color="auto" w:fill="FFFFFF"/>
        <w:ind w:firstLine="567"/>
        <w:jc w:val="both"/>
      </w:pPr>
      <w:r w:rsidRPr="002F1AA0">
        <w:t>Все участники находятся в стартовом коридоре, перед стартовой линией. По сигналу судьи дается старт.</w:t>
      </w:r>
    </w:p>
    <w:p w:rsidR="00A67EC7" w:rsidRPr="002F1AA0" w:rsidRDefault="00A67EC7" w:rsidP="008C5D2A">
      <w:pPr>
        <w:widowControl w:val="0"/>
        <w:shd w:val="clear" w:color="auto" w:fill="FFFFFF"/>
        <w:ind w:firstLine="20"/>
        <w:jc w:val="both"/>
        <w:rPr>
          <w:b/>
        </w:rPr>
      </w:pPr>
      <w:r w:rsidRPr="002F1AA0">
        <w:rPr>
          <w:b/>
          <w:noProof/>
        </w:rPr>
        <w:t>1.</w:t>
      </w:r>
      <w:r w:rsidRPr="002F1AA0">
        <w:rPr>
          <w:b/>
        </w:rPr>
        <w:t xml:space="preserve"> Этап «БОЛОТО»</w:t>
      </w:r>
    </w:p>
    <w:p w:rsidR="00A67EC7" w:rsidRPr="002F1AA0" w:rsidRDefault="00A67EC7" w:rsidP="008C5D2A">
      <w:pPr>
        <w:widowControl w:val="0"/>
        <w:shd w:val="clear" w:color="auto" w:fill="FFFFFF"/>
        <w:ind w:firstLine="567"/>
        <w:jc w:val="both"/>
      </w:pPr>
      <w:r w:rsidRPr="002F1AA0">
        <w:t xml:space="preserve">Участники преодолевают «болото» по кочкам. На этапе маркируется (обозначается) опасная зона – заступ запрещен. </w:t>
      </w:r>
    </w:p>
    <w:p w:rsidR="00A67EC7" w:rsidRPr="002F1AA0" w:rsidRDefault="00A67EC7" w:rsidP="008C5D2A">
      <w:pPr>
        <w:widowControl w:val="0"/>
        <w:shd w:val="clear" w:color="auto" w:fill="FFFFFF"/>
        <w:ind w:firstLine="567"/>
        <w:jc w:val="both"/>
        <w:rPr>
          <w:u w:val="single"/>
        </w:rPr>
      </w:pPr>
      <w:r w:rsidRPr="002F1AA0">
        <w:rPr>
          <w:u w:val="single"/>
        </w:rPr>
        <w:t xml:space="preserve">Штрафные баллы: </w:t>
      </w:r>
    </w:p>
    <w:p w:rsidR="00A67EC7" w:rsidRPr="002F1AA0" w:rsidRDefault="00A67EC7" w:rsidP="00292B3E">
      <w:pPr>
        <w:widowControl w:val="0"/>
        <w:numPr>
          <w:ilvl w:val="0"/>
          <w:numId w:val="31"/>
        </w:numPr>
        <w:shd w:val="clear" w:color="auto" w:fill="FFFFFF"/>
        <w:jc w:val="both"/>
      </w:pPr>
      <w:r w:rsidRPr="002F1AA0">
        <w:t>Нахождение участника в опасной зоне (каждый заступ вне «кочки») – 0.5 балла.</w:t>
      </w:r>
    </w:p>
    <w:p w:rsidR="00A67EC7" w:rsidRPr="002F1AA0" w:rsidRDefault="00A67EC7" w:rsidP="008C5D2A">
      <w:pPr>
        <w:widowControl w:val="0"/>
        <w:shd w:val="clear" w:color="auto" w:fill="FFFFFF"/>
        <w:jc w:val="both"/>
        <w:rPr>
          <w:b/>
        </w:rPr>
      </w:pPr>
      <w:r w:rsidRPr="002F1AA0">
        <w:rPr>
          <w:b/>
        </w:rPr>
        <w:t>2. Этап</w:t>
      </w:r>
      <w:r w:rsidRPr="002F1AA0">
        <w:rPr>
          <w:b/>
          <w:noProof/>
        </w:rPr>
        <w:t xml:space="preserve"> «ПОДЛАЗ»</w:t>
      </w:r>
      <w:r w:rsidRPr="002F1AA0">
        <w:rPr>
          <w:b/>
        </w:rPr>
        <w:t>.</w:t>
      </w:r>
    </w:p>
    <w:p w:rsidR="00A67EC7" w:rsidRPr="002F1AA0" w:rsidRDefault="00A67EC7" w:rsidP="008C5D2A">
      <w:pPr>
        <w:widowControl w:val="0"/>
        <w:shd w:val="clear" w:color="auto" w:fill="FFFFFF"/>
        <w:ind w:firstLine="567"/>
        <w:jc w:val="both"/>
      </w:pPr>
      <w:r w:rsidRPr="002F1AA0">
        <w:t>Участники по-пластунски преодолевают зачётное поле (натянутые над землёй 30-</w:t>
      </w:r>
      <w:smartTag w:uri="urn:schemas-microsoft-com:office:smarttags" w:element="metricconverter">
        <w:smartTagPr>
          <w:attr w:name="ProductID" w:val="40 см"/>
        </w:smartTagPr>
        <w:r w:rsidRPr="002F1AA0">
          <w:t>40 см</w:t>
        </w:r>
      </w:smartTag>
      <w:r w:rsidRPr="002F1AA0">
        <w:t xml:space="preserve"> веревки/сетку). Запрещается подниматься с земли, оттягивать веревки/сетку вверх и выходить за пределы коридора. </w:t>
      </w:r>
    </w:p>
    <w:p w:rsidR="00A67EC7" w:rsidRPr="002F1AA0" w:rsidRDefault="00A67EC7" w:rsidP="008C5D2A">
      <w:pPr>
        <w:widowControl w:val="0"/>
        <w:shd w:val="clear" w:color="auto" w:fill="FFFFFF"/>
        <w:ind w:firstLine="567"/>
        <w:jc w:val="both"/>
        <w:rPr>
          <w:u w:val="single"/>
        </w:rPr>
      </w:pPr>
      <w:r w:rsidRPr="002F1AA0">
        <w:rPr>
          <w:u w:val="single"/>
        </w:rPr>
        <w:t xml:space="preserve">Штрафные баллы: </w:t>
      </w:r>
    </w:p>
    <w:p w:rsidR="00A67EC7" w:rsidRPr="002F1AA0" w:rsidRDefault="00A67EC7" w:rsidP="00292B3E">
      <w:pPr>
        <w:widowControl w:val="0"/>
        <w:numPr>
          <w:ilvl w:val="0"/>
          <w:numId w:val="31"/>
        </w:numPr>
        <w:shd w:val="clear" w:color="auto" w:fill="FFFFFF"/>
        <w:jc w:val="both"/>
      </w:pPr>
      <w:r w:rsidRPr="002F1AA0">
        <w:t>Выход из коридора – 1 балл.</w:t>
      </w:r>
    </w:p>
    <w:p w:rsidR="00A67EC7" w:rsidRPr="002F1AA0" w:rsidRDefault="00A67EC7" w:rsidP="008C5D2A">
      <w:pPr>
        <w:widowControl w:val="0"/>
        <w:shd w:val="clear" w:color="auto" w:fill="FFFFFF"/>
        <w:jc w:val="both"/>
        <w:rPr>
          <w:b/>
        </w:rPr>
      </w:pPr>
      <w:r w:rsidRPr="002F1AA0">
        <w:rPr>
          <w:b/>
          <w:noProof/>
        </w:rPr>
        <w:t>3.</w:t>
      </w:r>
      <w:r w:rsidRPr="002F1AA0">
        <w:rPr>
          <w:b/>
        </w:rPr>
        <w:t xml:space="preserve"> Этап</w:t>
      </w:r>
      <w:r w:rsidRPr="002F1AA0">
        <w:rPr>
          <w:b/>
          <w:noProof/>
        </w:rPr>
        <w:t xml:space="preserve"> «НАВЕСНАЯ ПЕРЕПРАВА»</w:t>
      </w:r>
    </w:p>
    <w:p w:rsidR="00A67EC7" w:rsidRPr="002F1AA0" w:rsidRDefault="00A67EC7" w:rsidP="008C5D2A">
      <w:pPr>
        <w:widowControl w:val="0"/>
        <w:shd w:val="clear" w:color="auto" w:fill="FFFFFF"/>
        <w:ind w:firstLine="567"/>
        <w:jc w:val="both"/>
      </w:pPr>
      <w:r w:rsidRPr="002F1AA0">
        <w:t>Команде необходимо преодолеть</w:t>
      </w:r>
      <w:r w:rsidRPr="002F1AA0">
        <w:rPr>
          <w:noProof/>
        </w:rPr>
        <w:t xml:space="preserve"> «</w:t>
      </w:r>
      <w:r w:rsidRPr="002F1AA0">
        <w:t>водный</w:t>
      </w:r>
      <w:r w:rsidRPr="002F1AA0">
        <w:rPr>
          <w:noProof/>
        </w:rPr>
        <w:t>»</w:t>
      </w:r>
      <w:r w:rsidRPr="002F1AA0">
        <w:t xml:space="preserve"> рубеж по натянутой верёвке (переправе) между опорами. Участники поочередно преодолеваю переправу, сопровождаю друг друга судейской страховочной веревкой. Участник встегивает карабин страховочного уса и карабин на обвязке в перила, встегивает в силовые элементы обвязки карабин страховочной веревки. Другой конец страховочной веревки крепиться за бревно способом удавка. Стартующий </w:t>
      </w:r>
      <w:r w:rsidRPr="002F1AA0">
        <w:rPr>
          <w:b/>
        </w:rPr>
        <w:t>закрывает муфты карабинов</w:t>
      </w:r>
      <w:r w:rsidRPr="002F1AA0">
        <w:t xml:space="preserve"> и начинает движение вперёд по верёвке. Участник движется в подвешенном состоянии головой вперёд. Кто</w:t>
      </w:r>
      <w:r w:rsidRPr="002F1AA0">
        <w:rPr>
          <w:noProof/>
        </w:rPr>
        <w:t>-</w:t>
      </w:r>
      <w:r w:rsidRPr="002F1AA0">
        <w:t xml:space="preserve">то из команды страхует переправляющего (сопровождающую веревку не обязательно удерживать в руках). Участник, миновав зачётный участок верёвки, </w:t>
      </w:r>
      <w:r w:rsidRPr="002F1AA0">
        <w:rPr>
          <w:b/>
        </w:rPr>
        <w:t>отсоединяет беседочный карабин и карабин страховочного уса</w:t>
      </w:r>
      <w:r w:rsidRPr="002F1AA0">
        <w:t>, отстегивает карабин с сопровождающей веревкой и вешает его на перила. Тот, кто стоял на страховке выбирает сопровождающую веревку с карабином на противоположный берег. Обязательно нахождение страхующего участника на одной из сторон этапа. После прохождения всеми участниками этапа страховочная веревка отстегивается от опоры и собирается в рабочую зону этапа.</w:t>
      </w:r>
    </w:p>
    <w:p w:rsidR="00A67EC7" w:rsidRPr="002F1AA0" w:rsidRDefault="00A67EC7" w:rsidP="008C5D2A">
      <w:pPr>
        <w:widowControl w:val="0"/>
        <w:shd w:val="clear" w:color="auto" w:fill="FFFFFF"/>
        <w:ind w:firstLine="567"/>
        <w:jc w:val="both"/>
      </w:pPr>
      <w:r w:rsidRPr="002F1AA0">
        <w:t>На этапе маркируется (обозначается) опасная зона («водный» рубеж), нахождение в которой участников запрещено и рабочая зона этапа, разделяющая команды. Участники обязаны находиться только в своей рабочей зоне.</w:t>
      </w:r>
    </w:p>
    <w:p w:rsidR="00A67EC7" w:rsidRPr="002F1AA0" w:rsidRDefault="00A67EC7" w:rsidP="008C5D2A">
      <w:pPr>
        <w:widowControl w:val="0"/>
        <w:shd w:val="clear" w:color="auto" w:fill="FFFFFF"/>
        <w:ind w:firstLine="567"/>
        <w:jc w:val="both"/>
      </w:pPr>
      <w:r w:rsidRPr="002F1AA0">
        <w:t xml:space="preserve"> Запрещено нахождение на этапе  более одного участника, т.е. следующий участник команды приступает к выполнению задания, только после того, как предыдущий освободил судейское оборудование.</w:t>
      </w:r>
    </w:p>
    <w:p w:rsidR="00A67EC7" w:rsidRPr="002F1AA0" w:rsidRDefault="00A67EC7" w:rsidP="008C5D2A">
      <w:pPr>
        <w:widowControl w:val="0"/>
        <w:shd w:val="clear" w:color="auto" w:fill="FFFFFF"/>
        <w:ind w:firstLine="567"/>
        <w:jc w:val="both"/>
        <w:rPr>
          <w:u w:val="single"/>
        </w:rPr>
      </w:pPr>
      <w:r w:rsidRPr="002F1AA0">
        <w:rPr>
          <w:u w:val="single"/>
        </w:rPr>
        <w:t xml:space="preserve">Штрафные баллы: </w:t>
      </w:r>
    </w:p>
    <w:p w:rsidR="00A67EC7" w:rsidRPr="002F1AA0" w:rsidRDefault="00A67EC7" w:rsidP="00292B3E">
      <w:pPr>
        <w:widowControl w:val="0"/>
        <w:numPr>
          <w:ilvl w:val="0"/>
          <w:numId w:val="31"/>
        </w:numPr>
        <w:shd w:val="clear" w:color="auto" w:fill="FFFFFF"/>
        <w:jc w:val="both"/>
      </w:pPr>
      <w:r w:rsidRPr="002F1AA0">
        <w:t>Нахождение участника в опасной зоне (каждый заступ) – предупреждение (первый заступ) / 1 балл;</w:t>
      </w:r>
    </w:p>
    <w:p w:rsidR="00A67EC7" w:rsidRPr="002F1AA0" w:rsidRDefault="00A67EC7" w:rsidP="00292B3E">
      <w:pPr>
        <w:widowControl w:val="0"/>
        <w:numPr>
          <w:ilvl w:val="0"/>
          <w:numId w:val="31"/>
        </w:numPr>
        <w:shd w:val="clear" w:color="auto" w:fill="FFFFFF"/>
        <w:jc w:val="both"/>
      </w:pPr>
      <w:r w:rsidRPr="002F1AA0">
        <w:t>Движение ногами вперед – 0.5 балла;</w:t>
      </w:r>
    </w:p>
    <w:p w:rsidR="00A67EC7" w:rsidRPr="002F1AA0" w:rsidRDefault="00A67EC7" w:rsidP="00292B3E">
      <w:pPr>
        <w:widowControl w:val="0"/>
        <w:numPr>
          <w:ilvl w:val="0"/>
          <w:numId w:val="31"/>
        </w:numPr>
        <w:shd w:val="clear" w:color="auto" w:fill="FFFFFF"/>
        <w:jc w:val="both"/>
      </w:pPr>
      <w:r w:rsidRPr="002F1AA0">
        <w:t>Двое на этапе – 1 балл;</w:t>
      </w:r>
    </w:p>
    <w:p w:rsidR="00A67EC7" w:rsidRPr="002F1AA0" w:rsidRDefault="00A67EC7" w:rsidP="00292B3E">
      <w:pPr>
        <w:widowControl w:val="0"/>
        <w:numPr>
          <w:ilvl w:val="0"/>
          <w:numId w:val="31"/>
        </w:numPr>
        <w:shd w:val="clear" w:color="auto" w:fill="FFFFFF"/>
        <w:jc w:val="both"/>
      </w:pPr>
      <w:r w:rsidRPr="002F1AA0">
        <w:t>Карабин страховочной веревки передается НЕ по переправе – 0.5 балла.</w:t>
      </w:r>
    </w:p>
    <w:p w:rsidR="00A67EC7" w:rsidRPr="002F1AA0" w:rsidRDefault="00A67EC7" w:rsidP="008C5D2A">
      <w:pPr>
        <w:widowControl w:val="0"/>
        <w:shd w:val="clear" w:color="auto" w:fill="FFFFFF"/>
        <w:jc w:val="both"/>
        <w:rPr>
          <w:b/>
        </w:rPr>
      </w:pPr>
      <w:r w:rsidRPr="002F1AA0">
        <w:rPr>
          <w:b/>
          <w:noProof/>
        </w:rPr>
        <w:t>4.</w:t>
      </w:r>
      <w:r w:rsidRPr="002F1AA0">
        <w:rPr>
          <w:b/>
        </w:rPr>
        <w:t xml:space="preserve"> Этап</w:t>
      </w:r>
      <w:r w:rsidRPr="002F1AA0">
        <w:rPr>
          <w:b/>
          <w:noProof/>
        </w:rPr>
        <w:t xml:space="preserve"> «ТОПОГРАФИЯ»</w:t>
      </w:r>
    </w:p>
    <w:p w:rsidR="00A67EC7" w:rsidRPr="002F1AA0" w:rsidRDefault="00A67EC7" w:rsidP="008C5D2A">
      <w:pPr>
        <w:widowControl w:val="0"/>
        <w:shd w:val="clear" w:color="auto" w:fill="FFFFFF"/>
        <w:ind w:firstLine="567"/>
        <w:jc w:val="both"/>
      </w:pPr>
      <w:r w:rsidRPr="002F1AA0">
        <w:t xml:space="preserve">Участники получают от </w:t>
      </w:r>
      <w:r w:rsidRPr="002F1AA0">
        <w:rPr>
          <w:b/>
        </w:rPr>
        <w:t>судьи</w:t>
      </w:r>
      <w:r w:rsidRPr="002F1AA0">
        <w:t xml:space="preserve"> карточку</w:t>
      </w:r>
      <w:r w:rsidRPr="002F1AA0">
        <w:rPr>
          <w:noProof/>
        </w:rPr>
        <w:t>-</w:t>
      </w:r>
      <w:r w:rsidRPr="002F1AA0">
        <w:t xml:space="preserve">задание и чистую карточку, на которой необходимо написать/нарисовать ответы, а также указать фамилию, название </w:t>
      </w:r>
      <w:r w:rsidRPr="002F1AA0">
        <w:rPr>
          <w:b/>
        </w:rPr>
        <w:t>К</w:t>
      </w:r>
      <w:r w:rsidRPr="002F1AA0">
        <w:t xml:space="preserve"> или </w:t>
      </w:r>
      <w:r w:rsidRPr="002F1AA0">
        <w:rPr>
          <w:b/>
        </w:rPr>
        <w:t>Тг</w:t>
      </w:r>
      <w:r w:rsidRPr="002F1AA0">
        <w:t xml:space="preserve">, номер билета. </w:t>
      </w:r>
    </w:p>
    <w:p w:rsidR="00A67EC7" w:rsidRPr="002F1AA0" w:rsidRDefault="00A67EC7" w:rsidP="008C5D2A">
      <w:pPr>
        <w:widowControl w:val="0"/>
        <w:shd w:val="clear" w:color="auto" w:fill="FFFFFF"/>
        <w:ind w:firstLine="567"/>
        <w:jc w:val="both"/>
      </w:pPr>
      <w:r w:rsidRPr="002F1AA0">
        <w:t xml:space="preserve">Участники не должны советоваться, помогать друг другу в ответе, пользоваться фотокопией топографических знаков или другими вспомогательными средствами (телефоны, планшеты и тд.) (возможно снятие команды). </w:t>
      </w:r>
    </w:p>
    <w:p w:rsidR="00A67EC7" w:rsidRPr="002F1AA0" w:rsidRDefault="00A67EC7" w:rsidP="008C5D2A">
      <w:pPr>
        <w:widowControl w:val="0"/>
        <w:shd w:val="clear" w:color="auto" w:fill="FFFFFF"/>
        <w:ind w:firstLine="567"/>
        <w:jc w:val="both"/>
        <w:rPr>
          <w:u w:val="single"/>
        </w:rPr>
      </w:pPr>
      <w:r w:rsidRPr="002F1AA0">
        <w:rPr>
          <w:u w:val="single"/>
        </w:rPr>
        <w:t xml:space="preserve">Штрафные баллы: </w:t>
      </w:r>
    </w:p>
    <w:p w:rsidR="00A67EC7" w:rsidRPr="002F1AA0" w:rsidRDefault="00A67EC7" w:rsidP="00292B3E">
      <w:pPr>
        <w:widowControl w:val="0"/>
        <w:numPr>
          <w:ilvl w:val="0"/>
          <w:numId w:val="31"/>
        </w:numPr>
        <w:shd w:val="clear" w:color="auto" w:fill="FFFFFF"/>
        <w:jc w:val="both"/>
      </w:pPr>
      <w:r w:rsidRPr="002F1AA0">
        <w:t>Неверный знак или его отсутствие (за каждый) – 1 балл;</w:t>
      </w:r>
    </w:p>
    <w:p w:rsidR="00A67EC7" w:rsidRPr="002F1AA0" w:rsidRDefault="00A67EC7" w:rsidP="00292B3E">
      <w:pPr>
        <w:widowControl w:val="0"/>
        <w:numPr>
          <w:ilvl w:val="0"/>
          <w:numId w:val="31"/>
        </w:numPr>
        <w:shd w:val="clear" w:color="auto" w:fill="FFFFFF"/>
        <w:jc w:val="both"/>
      </w:pPr>
      <w:r w:rsidRPr="002F1AA0">
        <w:t>Отсутствие фамилии – 0.5 балла;</w:t>
      </w:r>
    </w:p>
    <w:p w:rsidR="00A67EC7" w:rsidRPr="002F1AA0" w:rsidRDefault="00A67EC7" w:rsidP="00292B3E">
      <w:pPr>
        <w:widowControl w:val="0"/>
        <w:numPr>
          <w:ilvl w:val="0"/>
          <w:numId w:val="31"/>
        </w:numPr>
        <w:shd w:val="clear" w:color="auto" w:fill="FFFFFF"/>
        <w:jc w:val="both"/>
      </w:pPr>
      <w:r w:rsidRPr="002F1AA0">
        <w:t xml:space="preserve">Отсутствие названия </w:t>
      </w:r>
      <w:r w:rsidRPr="002F1AA0">
        <w:rPr>
          <w:b/>
        </w:rPr>
        <w:t>К</w:t>
      </w:r>
      <w:r w:rsidRPr="002F1AA0">
        <w:t xml:space="preserve"> или </w:t>
      </w:r>
      <w:r w:rsidRPr="002F1AA0">
        <w:rPr>
          <w:b/>
        </w:rPr>
        <w:t xml:space="preserve">Тг </w:t>
      </w:r>
      <w:r w:rsidRPr="002F1AA0">
        <w:t xml:space="preserve"> – 0.5 балла;</w:t>
      </w:r>
    </w:p>
    <w:p w:rsidR="00A67EC7" w:rsidRPr="002F1AA0" w:rsidRDefault="00A67EC7" w:rsidP="00292B3E">
      <w:pPr>
        <w:widowControl w:val="0"/>
        <w:numPr>
          <w:ilvl w:val="0"/>
          <w:numId w:val="31"/>
        </w:numPr>
        <w:shd w:val="clear" w:color="auto" w:fill="FFFFFF"/>
        <w:jc w:val="both"/>
      </w:pPr>
      <w:r w:rsidRPr="002F1AA0">
        <w:t xml:space="preserve">Отсутствие или написан не верно номер билета – 6 баллов.  </w:t>
      </w:r>
    </w:p>
    <w:p w:rsidR="00A67EC7" w:rsidRPr="002F1AA0" w:rsidRDefault="00A67EC7" w:rsidP="008C5D2A">
      <w:pPr>
        <w:widowControl w:val="0"/>
        <w:shd w:val="clear" w:color="auto" w:fill="FFFFFF"/>
        <w:jc w:val="both"/>
        <w:rPr>
          <w:b/>
        </w:rPr>
      </w:pPr>
      <w:r w:rsidRPr="002F1AA0">
        <w:rPr>
          <w:b/>
          <w:noProof/>
        </w:rPr>
        <w:t>5.</w:t>
      </w:r>
      <w:r w:rsidRPr="002F1AA0">
        <w:rPr>
          <w:b/>
        </w:rPr>
        <w:t xml:space="preserve"> Этап</w:t>
      </w:r>
      <w:r w:rsidRPr="002F1AA0">
        <w:rPr>
          <w:b/>
          <w:noProof/>
        </w:rPr>
        <w:t xml:space="preserve"> «ВЕРТИКАЛЬНЫЙ МАЯТНИК»</w:t>
      </w:r>
    </w:p>
    <w:p w:rsidR="00A67EC7" w:rsidRPr="002F1AA0" w:rsidRDefault="00A67EC7" w:rsidP="008C5D2A">
      <w:pPr>
        <w:widowControl w:val="0"/>
        <w:shd w:val="clear" w:color="auto" w:fill="FFFFFF"/>
        <w:ind w:firstLine="567"/>
        <w:jc w:val="both"/>
      </w:pPr>
      <w:r w:rsidRPr="002F1AA0">
        <w:t>Участникам необходимо преодолеть «овраг», используя вертикальный маятник. Участники в безопасной зоне пристегивают страховочный ус с зажимом (жумаром) к судейской веревке и преодолевают «овраг», повисая (держась руками) на веревке. Запрещается касаться опасной зоны любой частью тела. При преодолении «оврага» участники отстегивают страховочный ус с зажимом (жумаром) и передают веревку следующему члену команды. Участники самостоятельно передают веревку друг другу, не заступая в опасную зону.</w:t>
      </w:r>
    </w:p>
    <w:p w:rsidR="00A67EC7" w:rsidRPr="002F1AA0" w:rsidRDefault="00A67EC7" w:rsidP="008C5D2A">
      <w:pPr>
        <w:widowControl w:val="0"/>
        <w:shd w:val="clear" w:color="auto" w:fill="FFFFFF"/>
        <w:ind w:firstLine="567"/>
        <w:jc w:val="both"/>
      </w:pPr>
      <w:r w:rsidRPr="002F1AA0">
        <w:t xml:space="preserve">На этапе маркируется (обозначается) опасная зона («овраг»), нахождение в которой участников запрещено. </w:t>
      </w:r>
    </w:p>
    <w:p w:rsidR="00A67EC7" w:rsidRPr="002F1AA0" w:rsidRDefault="00A67EC7" w:rsidP="008C5D2A">
      <w:pPr>
        <w:widowControl w:val="0"/>
        <w:shd w:val="clear" w:color="auto" w:fill="FFFFFF"/>
        <w:ind w:firstLine="567"/>
        <w:jc w:val="both"/>
      </w:pPr>
      <w:r w:rsidRPr="002F1AA0">
        <w:t>Запрещено нахождение на этапе  более одного участника, т.е. следующий участник команды приступает к выполнению задания, только после того, как предыдущий освободил судейское оборудование.</w:t>
      </w:r>
    </w:p>
    <w:p w:rsidR="00A67EC7" w:rsidRPr="002F1AA0" w:rsidRDefault="00A67EC7" w:rsidP="008C5D2A">
      <w:pPr>
        <w:widowControl w:val="0"/>
        <w:shd w:val="clear" w:color="auto" w:fill="FFFFFF"/>
        <w:ind w:firstLine="567"/>
        <w:jc w:val="both"/>
        <w:rPr>
          <w:u w:val="single"/>
        </w:rPr>
      </w:pPr>
      <w:r w:rsidRPr="002F1AA0">
        <w:rPr>
          <w:u w:val="single"/>
        </w:rPr>
        <w:t xml:space="preserve">Штрафные баллы: </w:t>
      </w:r>
    </w:p>
    <w:p w:rsidR="00A67EC7" w:rsidRPr="002F1AA0" w:rsidRDefault="00A67EC7" w:rsidP="00292B3E">
      <w:pPr>
        <w:widowControl w:val="0"/>
        <w:numPr>
          <w:ilvl w:val="0"/>
          <w:numId w:val="31"/>
        </w:numPr>
        <w:shd w:val="clear" w:color="auto" w:fill="FFFFFF"/>
        <w:jc w:val="both"/>
      </w:pPr>
      <w:r w:rsidRPr="002F1AA0">
        <w:t>Нахождение участника в опасной зоне (каждый заступ) – 1 балл;</w:t>
      </w:r>
    </w:p>
    <w:p w:rsidR="00A67EC7" w:rsidRPr="002F1AA0" w:rsidRDefault="00A67EC7" w:rsidP="00292B3E">
      <w:pPr>
        <w:widowControl w:val="0"/>
        <w:numPr>
          <w:ilvl w:val="0"/>
          <w:numId w:val="31"/>
        </w:numPr>
        <w:shd w:val="clear" w:color="auto" w:fill="FFFFFF"/>
        <w:jc w:val="both"/>
      </w:pPr>
      <w:r w:rsidRPr="002F1AA0">
        <w:lastRenderedPageBreak/>
        <w:t>Преодоление «оврага» без страховки (уса с жумаром) – 1 балл.</w:t>
      </w:r>
    </w:p>
    <w:p w:rsidR="00A67EC7" w:rsidRPr="002F1AA0" w:rsidRDefault="00A67EC7" w:rsidP="008C5D2A">
      <w:pPr>
        <w:widowControl w:val="0"/>
        <w:shd w:val="clear" w:color="auto" w:fill="FFFFFF"/>
        <w:ind w:firstLine="20"/>
        <w:jc w:val="both"/>
        <w:rPr>
          <w:b/>
        </w:rPr>
      </w:pPr>
      <w:r w:rsidRPr="002F1AA0">
        <w:rPr>
          <w:b/>
          <w:noProof/>
        </w:rPr>
        <w:t>6.</w:t>
      </w:r>
      <w:r w:rsidRPr="002F1AA0">
        <w:rPr>
          <w:b/>
        </w:rPr>
        <w:t xml:space="preserve"> Этап «УЗЛЫ»</w:t>
      </w:r>
    </w:p>
    <w:p w:rsidR="00A67EC7" w:rsidRPr="002F1AA0" w:rsidRDefault="00A67EC7" w:rsidP="008C5D2A">
      <w:pPr>
        <w:widowControl w:val="0"/>
        <w:shd w:val="clear" w:color="auto" w:fill="FFFFFF"/>
        <w:ind w:firstLine="567"/>
        <w:jc w:val="both"/>
        <w:rPr>
          <w:shd w:val="clear" w:color="auto" w:fill="FFFF00"/>
        </w:rPr>
      </w:pPr>
      <w:r w:rsidRPr="002F1AA0">
        <w:t xml:space="preserve">Каждый участник завязывает один узел согласно вытянутому билету. Узел должен быть завязан правильно (без перехлестов) и с контрольными узлами (если необходимо). </w:t>
      </w:r>
    </w:p>
    <w:p w:rsidR="00A67EC7" w:rsidRPr="002F1AA0" w:rsidRDefault="00A67EC7" w:rsidP="008C5D2A">
      <w:pPr>
        <w:widowControl w:val="0"/>
        <w:shd w:val="clear" w:color="auto" w:fill="FFFFFF"/>
        <w:ind w:firstLine="567"/>
        <w:jc w:val="both"/>
        <w:rPr>
          <w:shd w:val="clear" w:color="auto" w:fill="FFFF00"/>
        </w:rPr>
      </w:pPr>
      <w:r w:rsidRPr="002F1AA0">
        <w:t xml:space="preserve">Помогать друг другу физически запрещено- разрешено подсказывать словами. </w:t>
      </w:r>
    </w:p>
    <w:p w:rsidR="00A67EC7" w:rsidRPr="002F1AA0" w:rsidRDefault="00A67EC7" w:rsidP="008C5D2A">
      <w:pPr>
        <w:widowControl w:val="0"/>
        <w:shd w:val="clear" w:color="auto" w:fill="FFFFFF"/>
        <w:ind w:firstLine="567"/>
        <w:jc w:val="both"/>
        <w:rPr>
          <w:u w:val="single"/>
        </w:rPr>
      </w:pPr>
      <w:r w:rsidRPr="002F1AA0">
        <w:rPr>
          <w:u w:val="single"/>
        </w:rPr>
        <w:t xml:space="preserve">Штрафные баллы: </w:t>
      </w:r>
    </w:p>
    <w:p w:rsidR="00A67EC7" w:rsidRPr="002F1AA0" w:rsidRDefault="00A67EC7" w:rsidP="00292B3E">
      <w:pPr>
        <w:widowControl w:val="0"/>
        <w:numPr>
          <w:ilvl w:val="0"/>
          <w:numId w:val="31"/>
        </w:numPr>
        <w:shd w:val="clear" w:color="auto" w:fill="FFFFFF"/>
        <w:jc w:val="both"/>
      </w:pPr>
      <w:r w:rsidRPr="002F1AA0">
        <w:t>Узел завязан не правильно (наличие перехлестов или отсутствует контрольный узел) – 1 балл;</w:t>
      </w:r>
    </w:p>
    <w:p w:rsidR="00A67EC7" w:rsidRPr="002F1AA0" w:rsidRDefault="00A67EC7" w:rsidP="00292B3E">
      <w:pPr>
        <w:widowControl w:val="0"/>
        <w:numPr>
          <w:ilvl w:val="0"/>
          <w:numId w:val="31"/>
        </w:numPr>
        <w:shd w:val="clear" w:color="auto" w:fill="FFFFFF"/>
        <w:jc w:val="both"/>
      </w:pPr>
      <w:r w:rsidRPr="002F1AA0">
        <w:t>Узел не завязан (завязан другой узел или отказ от вязки узла) – 3 балла.</w:t>
      </w:r>
    </w:p>
    <w:p w:rsidR="00A67EC7" w:rsidRPr="002F1AA0" w:rsidRDefault="00A67EC7" w:rsidP="008C5D2A">
      <w:pPr>
        <w:widowControl w:val="0"/>
        <w:shd w:val="clear" w:color="auto" w:fill="FFFFFF"/>
        <w:jc w:val="both"/>
        <w:rPr>
          <w:b/>
        </w:rPr>
      </w:pPr>
      <w:r w:rsidRPr="002F1AA0">
        <w:rPr>
          <w:b/>
          <w:noProof/>
        </w:rPr>
        <w:t>7.</w:t>
      </w:r>
      <w:r w:rsidRPr="002F1AA0">
        <w:rPr>
          <w:b/>
        </w:rPr>
        <w:t xml:space="preserve"> Этап</w:t>
      </w:r>
      <w:r w:rsidRPr="002F1AA0">
        <w:rPr>
          <w:b/>
          <w:noProof/>
        </w:rPr>
        <w:t xml:space="preserve"> «ПОДЪЕМ»</w:t>
      </w:r>
    </w:p>
    <w:p w:rsidR="00A67EC7" w:rsidRPr="002F1AA0" w:rsidRDefault="00A67EC7" w:rsidP="008C5D2A">
      <w:pPr>
        <w:widowControl w:val="0"/>
        <w:shd w:val="clear" w:color="auto" w:fill="FFFFFF"/>
        <w:ind w:firstLine="567"/>
        <w:jc w:val="both"/>
      </w:pPr>
      <w:r w:rsidRPr="002F1AA0">
        <w:t xml:space="preserve">Участники поочередно осуществляю подъем по склону, используя судейскую веревку. К веревке участники крепятся с помощью зажима (жумара). Запрещено отстегивать (открывать кулачек) жумара. </w:t>
      </w:r>
    </w:p>
    <w:p w:rsidR="00A67EC7" w:rsidRPr="002F1AA0" w:rsidRDefault="00A67EC7" w:rsidP="008C5D2A">
      <w:pPr>
        <w:widowControl w:val="0"/>
        <w:shd w:val="clear" w:color="auto" w:fill="FFFFFF"/>
        <w:ind w:firstLine="567"/>
        <w:jc w:val="both"/>
      </w:pPr>
      <w:r w:rsidRPr="002F1AA0">
        <w:t xml:space="preserve">На этапе маркируется (обозначается) опасная зона, нахождение в котором участников запрещено. </w:t>
      </w:r>
    </w:p>
    <w:p w:rsidR="00A67EC7" w:rsidRPr="002F1AA0" w:rsidRDefault="00A67EC7" w:rsidP="008C5D2A">
      <w:pPr>
        <w:widowControl w:val="0"/>
        <w:shd w:val="clear" w:color="auto" w:fill="FFFFFF"/>
        <w:ind w:firstLine="567"/>
        <w:jc w:val="both"/>
      </w:pPr>
      <w:r w:rsidRPr="002F1AA0">
        <w:t xml:space="preserve">Запрещено нахождение на этапе  более одного участника, т.е. следующий участник команды приступает к выполнению задания, только после того, как предыдущий освободил судейское оборудование. </w:t>
      </w:r>
    </w:p>
    <w:p w:rsidR="00A67EC7" w:rsidRPr="002F1AA0" w:rsidRDefault="00A67EC7" w:rsidP="008C5D2A">
      <w:pPr>
        <w:widowControl w:val="0"/>
        <w:shd w:val="clear" w:color="auto" w:fill="FFFFFF"/>
        <w:ind w:firstLine="567"/>
        <w:jc w:val="both"/>
      </w:pPr>
      <w:r w:rsidRPr="002F1AA0">
        <w:t xml:space="preserve">Разрешено следующему участнику придерживать судейскую веревку РУКАМИ, для облегчения подъема. </w:t>
      </w:r>
    </w:p>
    <w:p w:rsidR="00A67EC7" w:rsidRPr="002F1AA0" w:rsidRDefault="00A67EC7" w:rsidP="008C5D2A">
      <w:pPr>
        <w:widowControl w:val="0"/>
        <w:shd w:val="clear" w:color="auto" w:fill="FFFFFF"/>
        <w:ind w:firstLine="567"/>
        <w:jc w:val="both"/>
        <w:rPr>
          <w:u w:val="single"/>
        </w:rPr>
      </w:pPr>
      <w:r w:rsidRPr="002F1AA0">
        <w:rPr>
          <w:u w:val="single"/>
        </w:rPr>
        <w:t xml:space="preserve">Штрафные баллы: </w:t>
      </w:r>
    </w:p>
    <w:p w:rsidR="00A67EC7" w:rsidRPr="002F1AA0" w:rsidRDefault="00A67EC7" w:rsidP="00292B3E">
      <w:pPr>
        <w:widowControl w:val="0"/>
        <w:numPr>
          <w:ilvl w:val="0"/>
          <w:numId w:val="31"/>
        </w:numPr>
        <w:shd w:val="clear" w:color="auto" w:fill="FFFFFF"/>
        <w:jc w:val="both"/>
      </w:pPr>
      <w:r w:rsidRPr="002F1AA0">
        <w:t>Нахождение участника в опасной зоне (каждый заступ) – 1 балл;</w:t>
      </w:r>
    </w:p>
    <w:p w:rsidR="00A67EC7" w:rsidRPr="002F1AA0" w:rsidRDefault="00A67EC7" w:rsidP="00292B3E">
      <w:pPr>
        <w:widowControl w:val="0"/>
        <w:numPr>
          <w:ilvl w:val="0"/>
          <w:numId w:val="31"/>
        </w:numPr>
        <w:shd w:val="clear" w:color="auto" w:fill="FFFFFF"/>
        <w:jc w:val="both"/>
      </w:pPr>
      <w:r w:rsidRPr="002F1AA0">
        <w:t>Двое на этапе – 1 балл;</w:t>
      </w:r>
    </w:p>
    <w:p w:rsidR="00A67EC7" w:rsidRPr="002F1AA0" w:rsidRDefault="00A67EC7" w:rsidP="00292B3E">
      <w:pPr>
        <w:widowControl w:val="0"/>
        <w:numPr>
          <w:ilvl w:val="0"/>
          <w:numId w:val="31"/>
        </w:numPr>
        <w:shd w:val="clear" w:color="auto" w:fill="FFFFFF"/>
        <w:jc w:val="both"/>
      </w:pPr>
      <w:r w:rsidRPr="002F1AA0">
        <w:t>Отсутствие страховки (открыт кулачек жумара) – 1 балл.</w:t>
      </w:r>
    </w:p>
    <w:p w:rsidR="00A67EC7" w:rsidRPr="002F1AA0" w:rsidRDefault="00A67EC7" w:rsidP="008C5D2A">
      <w:pPr>
        <w:widowControl w:val="0"/>
        <w:shd w:val="clear" w:color="auto" w:fill="FFFFFF"/>
        <w:jc w:val="both"/>
        <w:rPr>
          <w:b/>
        </w:rPr>
      </w:pPr>
      <w:r w:rsidRPr="002F1AA0">
        <w:rPr>
          <w:b/>
          <w:noProof/>
        </w:rPr>
        <w:t>8.</w:t>
      </w:r>
      <w:r w:rsidRPr="002F1AA0">
        <w:rPr>
          <w:b/>
        </w:rPr>
        <w:t xml:space="preserve"> Этап</w:t>
      </w:r>
      <w:r w:rsidRPr="002F1AA0">
        <w:rPr>
          <w:b/>
          <w:noProof/>
        </w:rPr>
        <w:t xml:space="preserve"> «АЗИМУТ»</w:t>
      </w:r>
      <w:r w:rsidRPr="002F1AA0">
        <w:rPr>
          <w:b/>
        </w:rPr>
        <w:t xml:space="preserve"> </w:t>
      </w:r>
    </w:p>
    <w:p w:rsidR="00A67EC7" w:rsidRPr="002F1AA0" w:rsidRDefault="00A67EC7" w:rsidP="008C5D2A">
      <w:pPr>
        <w:widowControl w:val="0"/>
        <w:shd w:val="clear" w:color="auto" w:fill="FFFFFF"/>
        <w:ind w:firstLine="567"/>
        <w:jc w:val="both"/>
        <w:rPr>
          <w:b/>
        </w:rPr>
      </w:pPr>
      <w:r w:rsidRPr="002F1AA0">
        <w:t xml:space="preserve">Участники получают по компасу и объекту ориентира, контрольную карточку, которую нужно заполнить после взятия азимута, не забыв при этом </w:t>
      </w:r>
      <w:r w:rsidRPr="002F1AA0">
        <w:rPr>
          <w:b/>
        </w:rPr>
        <w:t>указать фамилию, название</w:t>
      </w:r>
      <w:r w:rsidRPr="002F1AA0">
        <w:t xml:space="preserve"> </w:t>
      </w:r>
      <w:r w:rsidRPr="002F1AA0">
        <w:rPr>
          <w:b/>
        </w:rPr>
        <w:t>К</w:t>
      </w:r>
      <w:r w:rsidRPr="002F1AA0">
        <w:t xml:space="preserve"> или </w:t>
      </w:r>
      <w:r w:rsidRPr="002F1AA0">
        <w:rPr>
          <w:b/>
        </w:rPr>
        <w:t xml:space="preserve">Тг, номер ориентира. </w:t>
      </w:r>
    </w:p>
    <w:p w:rsidR="00A67EC7" w:rsidRPr="002F1AA0" w:rsidRDefault="00A67EC7" w:rsidP="008C5D2A">
      <w:pPr>
        <w:widowControl w:val="0"/>
        <w:shd w:val="clear" w:color="auto" w:fill="FFFFFF"/>
        <w:ind w:firstLine="567"/>
        <w:jc w:val="both"/>
      </w:pPr>
      <w:r w:rsidRPr="002F1AA0">
        <w:t>В пределах допустимого считается ошибка в</w:t>
      </w:r>
      <w:r w:rsidRPr="002F1AA0">
        <w:rPr>
          <w:noProof/>
        </w:rPr>
        <w:t xml:space="preserve"> 5</w:t>
      </w:r>
      <w:r w:rsidRPr="002F1AA0">
        <w:t xml:space="preserve"> градусов в обе стороны. </w:t>
      </w:r>
    </w:p>
    <w:p w:rsidR="00A67EC7" w:rsidRPr="002F1AA0" w:rsidRDefault="00A67EC7" w:rsidP="008C5D2A">
      <w:pPr>
        <w:widowControl w:val="0"/>
        <w:shd w:val="clear" w:color="auto" w:fill="FFFFFF"/>
        <w:ind w:firstLine="567"/>
        <w:jc w:val="both"/>
        <w:rPr>
          <w:u w:val="single"/>
        </w:rPr>
      </w:pPr>
      <w:r w:rsidRPr="002F1AA0">
        <w:rPr>
          <w:u w:val="single"/>
        </w:rPr>
        <w:t xml:space="preserve">Штрафные баллы: </w:t>
      </w:r>
    </w:p>
    <w:p w:rsidR="00A67EC7" w:rsidRPr="002F1AA0" w:rsidRDefault="00A67EC7" w:rsidP="00292B3E">
      <w:pPr>
        <w:widowControl w:val="0"/>
        <w:numPr>
          <w:ilvl w:val="0"/>
          <w:numId w:val="31"/>
        </w:numPr>
        <w:shd w:val="clear" w:color="auto" w:fill="FFFFFF"/>
        <w:jc w:val="both"/>
      </w:pPr>
      <w:r w:rsidRPr="002F1AA0">
        <w:t>Ошибка от 6 до 20 градусов – 2 балла;</w:t>
      </w:r>
    </w:p>
    <w:p w:rsidR="00A67EC7" w:rsidRPr="002F1AA0" w:rsidRDefault="00A67EC7" w:rsidP="00292B3E">
      <w:pPr>
        <w:widowControl w:val="0"/>
        <w:numPr>
          <w:ilvl w:val="0"/>
          <w:numId w:val="31"/>
        </w:numPr>
        <w:shd w:val="clear" w:color="auto" w:fill="FFFFFF"/>
        <w:jc w:val="both"/>
      </w:pPr>
      <w:r w:rsidRPr="002F1AA0">
        <w:t>Ошибка свыше 20 градусов – 4 балла;</w:t>
      </w:r>
    </w:p>
    <w:p w:rsidR="00A67EC7" w:rsidRPr="002F1AA0" w:rsidRDefault="00A67EC7" w:rsidP="00292B3E">
      <w:pPr>
        <w:widowControl w:val="0"/>
        <w:numPr>
          <w:ilvl w:val="0"/>
          <w:numId w:val="31"/>
        </w:numPr>
        <w:shd w:val="clear" w:color="auto" w:fill="FFFFFF"/>
        <w:jc w:val="both"/>
      </w:pPr>
      <w:r w:rsidRPr="002F1AA0">
        <w:t>Отсутствие фамилии – 0.5 балла;</w:t>
      </w:r>
    </w:p>
    <w:p w:rsidR="00A67EC7" w:rsidRPr="002F1AA0" w:rsidRDefault="00A67EC7" w:rsidP="00292B3E">
      <w:pPr>
        <w:widowControl w:val="0"/>
        <w:numPr>
          <w:ilvl w:val="0"/>
          <w:numId w:val="31"/>
        </w:numPr>
        <w:shd w:val="clear" w:color="auto" w:fill="FFFFFF"/>
        <w:jc w:val="both"/>
      </w:pPr>
      <w:r w:rsidRPr="002F1AA0">
        <w:t xml:space="preserve">Отсутствие названия </w:t>
      </w:r>
      <w:r w:rsidRPr="002F1AA0">
        <w:rPr>
          <w:b/>
        </w:rPr>
        <w:t>К</w:t>
      </w:r>
      <w:r w:rsidRPr="002F1AA0">
        <w:t xml:space="preserve"> или </w:t>
      </w:r>
      <w:r w:rsidRPr="002F1AA0">
        <w:rPr>
          <w:b/>
        </w:rPr>
        <w:t xml:space="preserve">Тг </w:t>
      </w:r>
      <w:r w:rsidRPr="002F1AA0">
        <w:t xml:space="preserve"> – 0.5 балла;</w:t>
      </w:r>
    </w:p>
    <w:p w:rsidR="00A67EC7" w:rsidRPr="002F1AA0" w:rsidRDefault="00A67EC7" w:rsidP="00292B3E">
      <w:pPr>
        <w:widowControl w:val="0"/>
        <w:numPr>
          <w:ilvl w:val="0"/>
          <w:numId w:val="31"/>
        </w:numPr>
        <w:shd w:val="clear" w:color="auto" w:fill="FFFFFF"/>
        <w:jc w:val="both"/>
      </w:pPr>
      <w:r w:rsidRPr="002F1AA0">
        <w:t xml:space="preserve">Отсутствие или написан не верно номер ориентира – 6 баллов.  </w:t>
      </w:r>
    </w:p>
    <w:p w:rsidR="00A67EC7" w:rsidRPr="002F1AA0" w:rsidRDefault="00A67EC7" w:rsidP="008C5D2A">
      <w:pPr>
        <w:widowControl w:val="0"/>
        <w:shd w:val="clear" w:color="auto" w:fill="FFFFFF"/>
        <w:jc w:val="both"/>
        <w:rPr>
          <w:b/>
        </w:rPr>
      </w:pPr>
      <w:r w:rsidRPr="002F1AA0">
        <w:rPr>
          <w:b/>
          <w:noProof/>
        </w:rPr>
        <w:t>9.</w:t>
      </w:r>
      <w:r w:rsidRPr="002F1AA0">
        <w:rPr>
          <w:b/>
        </w:rPr>
        <w:t xml:space="preserve"> Этап</w:t>
      </w:r>
      <w:r w:rsidRPr="002F1AA0">
        <w:rPr>
          <w:b/>
          <w:noProof/>
        </w:rPr>
        <w:t xml:space="preserve"> «ТРАНСПОРТИРОВКА ПОСТРАДАВШЕГО» </w:t>
      </w:r>
    </w:p>
    <w:p w:rsidR="00A67EC7" w:rsidRPr="002F1AA0" w:rsidRDefault="00A67EC7" w:rsidP="008C5D2A">
      <w:pPr>
        <w:widowControl w:val="0"/>
        <w:shd w:val="clear" w:color="auto" w:fill="FFFFFF"/>
        <w:ind w:firstLine="567"/>
        <w:jc w:val="both"/>
      </w:pPr>
      <w:r w:rsidRPr="002F1AA0">
        <w:t xml:space="preserve">Используя судейские носилки, команда транспортирует «пострадавшего» (один из членов команды) в стартовый городок. Пострадавший транспортируется головой вперед. </w:t>
      </w:r>
    </w:p>
    <w:p w:rsidR="00A67EC7" w:rsidRPr="002F1AA0" w:rsidRDefault="00A67EC7" w:rsidP="008C5D2A">
      <w:pPr>
        <w:widowControl w:val="0"/>
        <w:shd w:val="clear" w:color="auto" w:fill="FFFFFF"/>
        <w:ind w:firstLine="567"/>
        <w:jc w:val="both"/>
        <w:rPr>
          <w:u w:val="single"/>
        </w:rPr>
      </w:pPr>
      <w:r w:rsidRPr="002F1AA0">
        <w:rPr>
          <w:u w:val="single"/>
        </w:rPr>
        <w:t xml:space="preserve">Штрафные баллы: </w:t>
      </w:r>
    </w:p>
    <w:p w:rsidR="00A67EC7" w:rsidRPr="002F1AA0" w:rsidRDefault="00A67EC7" w:rsidP="00292B3E">
      <w:pPr>
        <w:widowControl w:val="0"/>
        <w:numPr>
          <w:ilvl w:val="0"/>
          <w:numId w:val="31"/>
        </w:numPr>
        <w:shd w:val="clear" w:color="auto" w:fill="FFFFFF"/>
        <w:jc w:val="both"/>
      </w:pPr>
      <w:r w:rsidRPr="002F1AA0">
        <w:t>Потеря (уронили) пострадавшего – 10 баллов;</w:t>
      </w:r>
    </w:p>
    <w:p w:rsidR="00A67EC7" w:rsidRPr="002F1AA0" w:rsidRDefault="00A67EC7" w:rsidP="00292B3E">
      <w:pPr>
        <w:widowControl w:val="0"/>
        <w:numPr>
          <w:ilvl w:val="0"/>
          <w:numId w:val="31"/>
        </w:numPr>
        <w:shd w:val="clear" w:color="auto" w:fill="FFFFFF"/>
        <w:jc w:val="both"/>
      </w:pPr>
      <w:r w:rsidRPr="002F1AA0">
        <w:t>Транспортировка пострадавшего ногами вперед – 3 балла.</w:t>
      </w:r>
    </w:p>
    <w:p w:rsidR="00A67EC7" w:rsidRPr="00A67EC7" w:rsidRDefault="00A67EC7" w:rsidP="00A67EC7">
      <w:pPr>
        <w:widowControl w:val="0"/>
        <w:ind w:firstLine="20"/>
        <w:jc w:val="both"/>
        <w:rPr>
          <w:b/>
        </w:rPr>
      </w:pPr>
      <w:bookmarkStart w:id="1" w:name="_Hlk479069312"/>
      <w:r w:rsidRPr="00A67EC7">
        <w:rPr>
          <w:b/>
        </w:rPr>
        <w:t>ФИНИШ</w:t>
      </w:r>
    </w:p>
    <w:p w:rsidR="00A67EC7" w:rsidRPr="00A67EC7" w:rsidRDefault="00A67EC7" w:rsidP="00A67EC7">
      <w:pPr>
        <w:widowControl w:val="0"/>
        <w:ind w:firstLine="567"/>
        <w:jc w:val="both"/>
      </w:pPr>
      <w:r w:rsidRPr="00A67EC7">
        <w:t>Время останавливается при пересечении финишной линии последним участником команды.</w:t>
      </w:r>
    </w:p>
    <w:p w:rsidR="00A67EC7" w:rsidRPr="00A67EC7" w:rsidRDefault="00A67EC7" w:rsidP="00A67EC7">
      <w:pPr>
        <w:widowControl w:val="0"/>
        <w:ind w:firstLine="567"/>
        <w:jc w:val="both"/>
      </w:pPr>
      <w:r w:rsidRPr="00A67EC7">
        <w:t>Если у команды есть штрафы, то они прибавляются ко времени прохождения дистанции.</w:t>
      </w:r>
    </w:p>
    <w:p w:rsidR="00A67EC7" w:rsidRPr="00A67EC7" w:rsidRDefault="00A67EC7" w:rsidP="00A67EC7">
      <w:pPr>
        <w:widowControl w:val="0"/>
        <w:ind w:firstLine="567"/>
        <w:jc w:val="both"/>
      </w:pPr>
      <w:r w:rsidRPr="00A67EC7">
        <w:t>Команда имеет право узнать технические штрафы у судей после финиша. Штрафы за топографию будут показаны в предварительном протоколе.</w:t>
      </w:r>
    </w:p>
    <w:p w:rsidR="00A67EC7" w:rsidRPr="00A67EC7" w:rsidRDefault="00A67EC7" w:rsidP="00A67EC7">
      <w:pPr>
        <w:widowControl w:val="0"/>
        <w:ind w:firstLine="567"/>
        <w:jc w:val="both"/>
      </w:pPr>
      <w:r w:rsidRPr="00A67EC7">
        <w:t xml:space="preserve"> </w:t>
      </w:r>
    </w:p>
    <w:p w:rsidR="00A67EC7" w:rsidRPr="00A67EC7" w:rsidRDefault="00A67EC7" w:rsidP="00A67EC7">
      <w:pPr>
        <w:widowControl w:val="0"/>
        <w:ind w:firstLine="567"/>
        <w:rPr>
          <w:b/>
        </w:rPr>
      </w:pPr>
      <w:r w:rsidRPr="00A67EC7">
        <w:rPr>
          <w:b/>
        </w:rPr>
        <w:t>1 штрафной балл = 30 секундам</w:t>
      </w:r>
    </w:p>
    <w:bookmarkEnd w:id="1"/>
    <w:p w:rsidR="00A67EC7" w:rsidRPr="00A67EC7" w:rsidRDefault="00A67EC7" w:rsidP="00A67EC7">
      <w:pPr>
        <w:widowControl w:val="0"/>
        <w:spacing w:line="221" w:lineRule="auto"/>
        <w:ind w:right="198" w:firstLine="567"/>
        <w:jc w:val="both"/>
        <w:rPr>
          <w:b/>
        </w:rPr>
      </w:pPr>
    </w:p>
    <w:p w:rsidR="00A67EC7" w:rsidRPr="00A67EC7" w:rsidRDefault="00A67EC7" w:rsidP="00A67EC7">
      <w:pPr>
        <w:widowControl w:val="0"/>
        <w:spacing w:line="221" w:lineRule="auto"/>
        <w:ind w:right="198" w:firstLine="567"/>
        <w:jc w:val="both"/>
      </w:pPr>
      <w:r w:rsidRPr="00A67EC7">
        <w:rPr>
          <w:b/>
        </w:rPr>
        <w:t xml:space="preserve">Примечание: </w:t>
      </w:r>
      <w:r w:rsidRPr="00A67EC7">
        <w:t>порядок этапов может меняться.</w:t>
      </w:r>
    </w:p>
    <w:p w:rsidR="00A67EC7" w:rsidRPr="00A67EC7" w:rsidRDefault="00A67EC7" w:rsidP="00A67EC7">
      <w:pPr>
        <w:rPr>
          <w:b/>
          <w:u w:val="single"/>
        </w:rPr>
      </w:pPr>
    </w:p>
    <w:p w:rsidR="00A67EC7" w:rsidRPr="008378A4" w:rsidRDefault="00A67EC7" w:rsidP="00A67EC7">
      <w:pPr>
        <w:rPr>
          <w:b/>
          <w:u w:val="single"/>
        </w:rPr>
      </w:pPr>
      <w:r w:rsidRPr="00A67EC7">
        <w:rPr>
          <w:b/>
          <w:u w:val="single"/>
        </w:rPr>
        <w:t>Неявка заявленной команды наказывается, как неучастие.</w:t>
      </w:r>
    </w:p>
    <w:p w:rsidR="00CD20A3" w:rsidRDefault="00CD20A3" w:rsidP="004D540A">
      <w:pPr>
        <w:ind w:left="720"/>
        <w:rPr>
          <w:b/>
          <w:caps/>
        </w:rPr>
      </w:pPr>
    </w:p>
    <w:p w:rsidR="00D36AAC" w:rsidRDefault="00783B1A" w:rsidP="00783B1A">
      <w:pPr>
        <w:numPr>
          <w:ilvl w:val="1"/>
          <w:numId w:val="2"/>
        </w:numPr>
        <w:jc w:val="center"/>
        <w:rPr>
          <w:b/>
          <w:caps/>
        </w:rPr>
      </w:pPr>
      <w:r w:rsidRPr="00783B1A">
        <w:rPr>
          <w:b/>
          <w:caps/>
        </w:rPr>
        <w:t xml:space="preserve">Положение </w:t>
      </w:r>
      <w:r w:rsidR="00D36AAC">
        <w:rPr>
          <w:b/>
          <w:caps/>
        </w:rPr>
        <w:t>о проведении соревнований по</w:t>
      </w:r>
    </w:p>
    <w:p w:rsidR="00783B1A" w:rsidRPr="00783B1A" w:rsidRDefault="00D36AAC" w:rsidP="00D36AAC">
      <w:pPr>
        <w:ind w:left="720"/>
        <w:jc w:val="center"/>
        <w:rPr>
          <w:b/>
          <w:caps/>
        </w:rPr>
      </w:pPr>
      <w:r>
        <w:rPr>
          <w:b/>
          <w:caps/>
        </w:rPr>
        <w:t>«Манскому</w:t>
      </w:r>
      <w:r w:rsidR="00783B1A">
        <w:rPr>
          <w:b/>
          <w:caps/>
        </w:rPr>
        <w:t xml:space="preserve"> регби</w:t>
      </w:r>
      <w:r w:rsidR="0082184A">
        <w:rPr>
          <w:b/>
          <w:caps/>
        </w:rPr>
        <w:t xml:space="preserve"> в связках</w:t>
      </w:r>
      <w:r w:rsidR="00783B1A">
        <w:rPr>
          <w:b/>
          <w:caps/>
        </w:rPr>
        <w:t>»</w:t>
      </w:r>
    </w:p>
    <w:p w:rsidR="00C44C48" w:rsidRDefault="00C44C48" w:rsidP="00C44C48">
      <w:pPr>
        <w:widowControl w:val="0"/>
        <w:ind w:right="-1" w:firstLine="360"/>
        <w:jc w:val="both"/>
      </w:pPr>
      <w:r w:rsidRPr="0048271D">
        <w:t>Главной целью игры является развитие тактико-технических навыков  игры в «Регби в связках».</w:t>
      </w:r>
    </w:p>
    <w:p w:rsidR="00C44C48" w:rsidRDefault="00C44C48" w:rsidP="00C44C48">
      <w:pPr>
        <w:widowControl w:val="0"/>
        <w:ind w:right="-1" w:firstLine="360"/>
        <w:jc w:val="both"/>
      </w:pPr>
      <w:r w:rsidRPr="0048271D">
        <w:t>Воспитательной  целью игры является создание ИГРЫ, в самом высоком духовном смысле, красивой и зрелищной, со своей командной спецификой, с глубоким уважением команд к сопернику, болельщикам и судейской бригаде. Весьма важным является присутствие творческой группы болельщиков команд. Среди болельщиков обязательно присутствие людей обученных скорой медицинской помощи.</w:t>
      </w:r>
    </w:p>
    <w:p w:rsidR="00C44C48" w:rsidRDefault="00C44C48" w:rsidP="00C44C48">
      <w:pPr>
        <w:widowControl w:val="0"/>
        <w:ind w:right="-1" w:firstLine="360"/>
        <w:jc w:val="both"/>
      </w:pPr>
      <w:r w:rsidRPr="0048271D">
        <w:t>Соревнования проходят по олимпийской системе</w:t>
      </w:r>
      <w:r w:rsidRPr="0048271D">
        <w:rPr>
          <w:noProof/>
        </w:rPr>
        <w:t xml:space="preserve">, </w:t>
      </w:r>
      <w:r w:rsidRPr="0048271D">
        <w:t>в соответствии с графиком игр, составленным на основании жеребьевки.</w:t>
      </w:r>
    </w:p>
    <w:p w:rsidR="00C44C48" w:rsidRPr="0048271D" w:rsidRDefault="00C44C48" w:rsidP="00C44C48">
      <w:pPr>
        <w:widowControl w:val="0"/>
        <w:ind w:right="-1" w:firstLine="360"/>
        <w:jc w:val="both"/>
      </w:pPr>
      <w:r w:rsidRPr="0048271D">
        <w:t xml:space="preserve">Восемь сильнейших команд прошлого года не участвуют в жеребьёвке и играх предварительного отбора </w:t>
      </w:r>
      <w:r>
        <w:t xml:space="preserve">и начинают </w:t>
      </w:r>
      <w:r w:rsidRPr="0048271D">
        <w:t>борьбу с 1/</w:t>
      </w:r>
      <w:r>
        <w:t>8</w:t>
      </w:r>
      <w:r w:rsidRPr="0048271D">
        <w:t xml:space="preserve"> финала. Жеребь</w:t>
      </w:r>
      <w:r>
        <w:t>е</w:t>
      </w:r>
      <w:r w:rsidRPr="0048271D">
        <w:t xml:space="preserve">вку проводит </w:t>
      </w:r>
      <w:r w:rsidRPr="0048271D">
        <w:rPr>
          <w:b/>
        </w:rPr>
        <w:t>Главный Судья по виду</w:t>
      </w:r>
      <w:r>
        <w:rPr>
          <w:b/>
        </w:rPr>
        <w:t xml:space="preserve"> </w:t>
      </w:r>
      <w:r>
        <w:t>на последнем Совете Капитанов</w:t>
      </w:r>
      <w:r w:rsidRPr="0048271D">
        <w:rPr>
          <w:b/>
        </w:rPr>
        <w:t>.</w:t>
      </w:r>
    </w:p>
    <w:p w:rsidR="00C44C48" w:rsidRPr="0048271D" w:rsidRDefault="00C44C48" w:rsidP="00C44C48">
      <w:pPr>
        <w:widowControl w:val="0"/>
        <w:ind w:left="426" w:right="-1" w:hanging="66"/>
        <w:jc w:val="both"/>
      </w:pPr>
      <w:r>
        <w:t>Участники соревнования обязаны</w:t>
      </w:r>
      <w:r w:rsidRPr="0048271D">
        <w:t>:</w:t>
      </w:r>
    </w:p>
    <w:p w:rsidR="00C44C48" w:rsidRDefault="00C44C48" w:rsidP="00C44C48">
      <w:pPr>
        <w:widowControl w:val="0"/>
        <w:numPr>
          <w:ilvl w:val="0"/>
          <w:numId w:val="1"/>
        </w:numPr>
        <w:tabs>
          <w:tab w:val="num" w:pos="284"/>
        </w:tabs>
        <w:ind w:left="426" w:right="-1" w:hanging="426"/>
      </w:pPr>
      <w:r w:rsidRPr="0048271D">
        <w:t>знать правила игры;</w:t>
      </w:r>
      <w:r w:rsidRPr="00DB564A">
        <w:t xml:space="preserve"> </w:t>
      </w:r>
    </w:p>
    <w:p w:rsidR="00C44C48" w:rsidRPr="0048271D" w:rsidRDefault="00C44C48" w:rsidP="00C44C48">
      <w:pPr>
        <w:widowControl w:val="0"/>
        <w:numPr>
          <w:ilvl w:val="0"/>
          <w:numId w:val="1"/>
        </w:numPr>
        <w:tabs>
          <w:tab w:val="num" w:pos="284"/>
        </w:tabs>
        <w:ind w:left="426" w:right="-1" w:hanging="426"/>
      </w:pPr>
      <w:r w:rsidRPr="00DB564A">
        <w:t xml:space="preserve">прибыть на игру </w:t>
      </w:r>
      <w:r>
        <w:t>с</w:t>
      </w:r>
      <w:r w:rsidRPr="00DB564A">
        <w:t xml:space="preserve"> позитивн</w:t>
      </w:r>
      <w:r>
        <w:t>ы</w:t>
      </w:r>
      <w:r w:rsidRPr="00DB564A">
        <w:t>м</w:t>
      </w:r>
      <w:r>
        <w:t xml:space="preserve"> настроем и в </w:t>
      </w:r>
      <w:r w:rsidRPr="00DB564A">
        <w:t>адекватном состоянии</w:t>
      </w:r>
      <w:r>
        <w:t>;</w:t>
      </w:r>
    </w:p>
    <w:p w:rsidR="00C44C48" w:rsidRPr="0048271D" w:rsidRDefault="00C44C48" w:rsidP="00C44C48">
      <w:pPr>
        <w:widowControl w:val="0"/>
        <w:numPr>
          <w:ilvl w:val="0"/>
          <w:numId w:val="1"/>
        </w:numPr>
        <w:tabs>
          <w:tab w:val="num" w:pos="284"/>
        </w:tabs>
        <w:ind w:left="426" w:right="-1" w:hanging="426"/>
      </w:pPr>
      <w:r w:rsidRPr="0048271D">
        <w:t xml:space="preserve">сообщить </w:t>
      </w:r>
      <w:r w:rsidRPr="00D85AEF">
        <w:t xml:space="preserve">Судье </w:t>
      </w:r>
      <w:r w:rsidRPr="0048271D">
        <w:t>о прибытии;</w:t>
      </w:r>
    </w:p>
    <w:p w:rsidR="00C44C48" w:rsidRPr="0048271D" w:rsidRDefault="00C44C48" w:rsidP="00C44C48">
      <w:pPr>
        <w:widowControl w:val="0"/>
        <w:numPr>
          <w:ilvl w:val="0"/>
          <w:numId w:val="1"/>
        </w:numPr>
        <w:tabs>
          <w:tab w:val="num" w:pos="284"/>
        </w:tabs>
        <w:ind w:left="426" w:right="-1" w:hanging="426"/>
      </w:pPr>
      <w:r w:rsidRPr="0048271D">
        <w:t>произвести жеребьевку штрафных зон;</w:t>
      </w:r>
    </w:p>
    <w:p w:rsidR="00C44C48" w:rsidRDefault="00C44C48" w:rsidP="00C44C48">
      <w:pPr>
        <w:widowControl w:val="0"/>
        <w:numPr>
          <w:ilvl w:val="0"/>
          <w:numId w:val="1"/>
        </w:numPr>
        <w:tabs>
          <w:tab w:val="num" w:pos="284"/>
        </w:tabs>
        <w:ind w:left="426" w:right="-1" w:hanging="426"/>
      </w:pPr>
      <w:r w:rsidRPr="0048271D">
        <w:t xml:space="preserve">сразу после окончания предыдущей игры, взять снаряжение у отыгравших команд и подготовиться к </w:t>
      </w:r>
      <w:r>
        <w:t>своей игре.</w:t>
      </w:r>
    </w:p>
    <w:p w:rsidR="00C44C48" w:rsidRDefault="00C44C48" w:rsidP="00C44C48">
      <w:pPr>
        <w:pStyle w:val="Heading2"/>
        <w:keepNext w:val="0"/>
        <w:widowControl w:val="0"/>
        <w:ind w:left="426" w:right="-1" w:hanging="426"/>
        <w:jc w:val="center"/>
        <w:rPr>
          <w:caps/>
          <w:sz w:val="20"/>
        </w:rPr>
      </w:pPr>
      <w:r w:rsidRPr="0048271D">
        <w:rPr>
          <w:caps/>
          <w:sz w:val="20"/>
        </w:rPr>
        <w:lastRenderedPageBreak/>
        <w:t>СОСТАВ И ЭКИПИРОВКА КОМАНД</w:t>
      </w:r>
    </w:p>
    <w:p w:rsidR="00C44C48" w:rsidRPr="0082184A" w:rsidRDefault="00C44C48" w:rsidP="00C44C48"/>
    <w:p w:rsidR="00C44C48" w:rsidRPr="00DB564A" w:rsidRDefault="00C44C48" w:rsidP="00C44C48">
      <w:pPr>
        <w:pStyle w:val="Heading2"/>
        <w:keepNext w:val="0"/>
        <w:widowControl w:val="0"/>
        <w:ind w:right="-1" w:firstLine="426"/>
        <w:rPr>
          <w:b w:val="0"/>
          <w:i/>
          <w:sz w:val="20"/>
        </w:rPr>
      </w:pPr>
      <w:r w:rsidRPr="0048271D">
        <w:rPr>
          <w:b w:val="0"/>
          <w:sz w:val="20"/>
        </w:rPr>
        <w:t>Команда по «</w:t>
      </w:r>
      <w:r>
        <w:rPr>
          <w:b w:val="0"/>
          <w:sz w:val="20"/>
        </w:rPr>
        <w:t>Манскому р</w:t>
      </w:r>
      <w:r w:rsidRPr="0048271D">
        <w:rPr>
          <w:b w:val="0"/>
          <w:sz w:val="20"/>
        </w:rPr>
        <w:t>егби в связках» состоит из</w:t>
      </w:r>
      <w:r w:rsidRPr="0048271D">
        <w:rPr>
          <w:b w:val="0"/>
          <w:noProof/>
          <w:sz w:val="20"/>
        </w:rPr>
        <w:t xml:space="preserve"> 5</w:t>
      </w:r>
      <w:r w:rsidRPr="0048271D">
        <w:rPr>
          <w:b w:val="0"/>
          <w:sz w:val="20"/>
        </w:rPr>
        <w:t xml:space="preserve"> человек </w:t>
      </w:r>
      <w:r w:rsidRPr="0048271D">
        <w:rPr>
          <w:b w:val="0"/>
          <w:noProof/>
          <w:sz w:val="20"/>
        </w:rPr>
        <w:t>(4</w:t>
      </w:r>
      <w:r>
        <w:rPr>
          <w:b w:val="0"/>
          <w:sz w:val="20"/>
        </w:rPr>
        <w:t xml:space="preserve"> юноши и</w:t>
      </w:r>
      <w:r w:rsidRPr="0048271D">
        <w:rPr>
          <w:b w:val="0"/>
          <w:noProof/>
          <w:sz w:val="20"/>
        </w:rPr>
        <w:t xml:space="preserve"> 1 </w:t>
      </w:r>
      <w:r w:rsidRPr="0048271D">
        <w:rPr>
          <w:b w:val="0"/>
          <w:sz w:val="20"/>
        </w:rPr>
        <w:t>девушка)</w:t>
      </w:r>
      <w:r>
        <w:rPr>
          <w:rStyle w:val="FootnoteReference"/>
          <w:b w:val="0"/>
          <w:sz w:val="20"/>
        </w:rPr>
        <w:footnoteReference w:id="2"/>
      </w:r>
      <w:r w:rsidRPr="0048271D">
        <w:rPr>
          <w:b w:val="0"/>
          <w:sz w:val="20"/>
        </w:rPr>
        <w:t>.</w:t>
      </w:r>
    </w:p>
    <w:p w:rsidR="00C44C48" w:rsidRPr="0048271D" w:rsidRDefault="00C44C48" w:rsidP="00C44C48">
      <w:pPr>
        <w:widowControl w:val="0"/>
        <w:ind w:right="-1" w:firstLine="426"/>
        <w:jc w:val="both"/>
      </w:pPr>
      <w:r w:rsidRPr="0048271D">
        <w:t>Играющая команда обвязана</w:t>
      </w:r>
      <w:r w:rsidRPr="0048271D">
        <w:rPr>
          <w:noProof/>
        </w:rPr>
        <w:t xml:space="preserve"> двумя</w:t>
      </w:r>
      <w:r w:rsidRPr="0048271D">
        <w:t xml:space="preserve"> веревками. Одной веревкой обвязаны</w:t>
      </w:r>
      <w:r w:rsidRPr="0048271D">
        <w:rPr>
          <w:noProof/>
        </w:rPr>
        <w:t xml:space="preserve"> </w:t>
      </w:r>
      <w:r w:rsidRPr="0048271D">
        <w:t>юноша и девушка</w:t>
      </w:r>
      <w:r w:rsidRPr="0048271D">
        <w:rPr>
          <w:noProof/>
        </w:rPr>
        <w:t xml:space="preserve"> -</w:t>
      </w:r>
      <w:r w:rsidRPr="0048271D">
        <w:t xml:space="preserve"> «двойка», другой веревкой обвязаны остальные</w:t>
      </w:r>
      <w:r w:rsidRPr="0048271D">
        <w:rPr>
          <w:noProof/>
        </w:rPr>
        <w:t xml:space="preserve"> 3</w:t>
      </w:r>
      <w:r w:rsidRPr="0048271D">
        <w:t xml:space="preserve"> парня</w:t>
      </w:r>
      <w:r w:rsidRPr="0048271D">
        <w:rPr>
          <w:noProof/>
        </w:rPr>
        <w:t xml:space="preserve"> -</w:t>
      </w:r>
      <w:r w:rsidRPr="0048271D">
        <w:t xml:space="preserve"> «тройка». Средний игрок в «тройке» находится посередине веревки. Длина веревок, как у «двоек», так и «троек», между крайними игроками равна диаметру командной зоны.  Игроки </w:t>
      </w:r>
      <w:r>
        <w:t>о</w:t>
      </w:r>
      <w:r w:rsidRPr="0048271D">
        <w:t>бвязываются  веревкой  на игровом  поле самостоятельно. Капитан команды может помогать обвязываться девушке и должен проверить правильность обвязки всей команды. Веревка привязывается к поясу так, чтобы не стеснять дыхание и не спадать с пояса</w:t>
      </w:r>
      <w:r>
        <w:t>.</w:t>
      </w:r>
      <w:r w:rsidRPr="0048271D">
        <w:t xml:space="preserve"> </w:t>
      </w:r>
      <w:r>
        <w:t>У</w:t>
      </w:r>
      <w:r w:rsidRPr="0048271D">
        <w:t>зел, которым завязана веревка, не должен давать ей затягиваться.</w:t>
      </w:r>
    </w:p>
    <w:p w:rsidR="00C44C48" w:rsidRDefault="00C44C48" w:rsidP="00C44C48">
      <w:pPr>
        <w:widowControl w:val="0"/>
        <w:spacing w:before="20"/>
        <w:ind w:right="-1" w:firstLine="426"/>
        <w:jc w:val="both"/>
      </w:pPr>
      <w:r w:rsidRPr="0048271D">
        <w:t>Форма</w:t>
      </w:r>
      <w:r>
        <w:t xml:space="preserve"> участников соревнования</w:t>
      </w:r>
      <w:r w:rsidRPr="0048271D">
        <w:t>: спортивная, мягкая, закрытая (разрешается играть в перчатках).</w:t>
      </w:r>
      <w:r>
        <w:t xml:space="preserve"> </w:t>
      </w:r>
      <w:r w:rsidRPr="00FE29DF">
        <w:rPr>
          <w:b/>
        </w:rPr>
        <w:t>Юношам запрещено играть в бутсах и берцах.</w:t>
      </w:r>
      <w:r>
        <w:rPr>
          <w:b/>
        </w:rPr>
        <w:t xml:space="preserve"> </w:t>
      </w:r>
      <w:r w:rsidRPr="00E53EE7">
        <w:rPr>
          <w:b/>
        </w:rPr>
        <w:t>(обувь с металлической или пластма</w:t>
      </w:r>
      <w:r>
        <w:rPr>
          <w:b/>
        </w:rPr>
        <w:t>ссовой подошвой или ее элементами</w:t>
      </w:r>
      <w:r w:rsidRPr="00E53EE7">
        <w:rPr>
          <w:b/>
        </w:rPr>
        <w:t>)</w:t>
      </w:r>
    </w:p>
    <w:p w:rsidR="00C44C48" w:rsidRPr="0048271D" w:rsidRDefault="00C44C48" w:rsidP="00C44C48">
      <w:pPr>
        <w:widowControl w:val="0"/>
        <w:spacing w:before="20"/>
        <w:ind w:left="426" w:right="-1" w:hanging="426"/>
      </w:pPr>
    </w:p>
    <w:p w:rsidR="00C44C48" w:rsidRDefault="00C44C48" w:rsidP="00C44C48">
      <w:pPr>
        <w:pStyle w:val="Heading3"/>
        <w:keepNext w:val="0"/>
        <w:widowControl w:val="0"/>
        <w:ind w:left="426" w:right="-1" w:hanging="426"/>
        <w:jc w:val="center"/>
        <w:rPr>
          <w:b/>
          <w:caps/>
          <w:sz w:val="20"/>
        </w:rPr>
      </w:pPr>
      <w:r>
        <w:rPr>
          <w:b/>
          <w:caps/>
          <w:sz w:val="20"/>
        </w:rPr>
        <w:t>ПРАВИЛА ИГРЫ</w:t>
      </w:r>
    </w:p>
    <w:p w:rsidR="00C44C48" w:rsidRDefault="00C44C48" w:rsidP="00C44C48">
      <w:pPr>
        <w:widowControl w:val="0"/>
        <w:ind w:right="-1" w:firstLine="426"/>
        <w:jc w:val="both"/>
        <w:rPr>
          <w:b/>
        </w:rPr>
      </w:pPr>
      <w:r w:rsidRPr="0048271D">
        <w:rPr>
          <w:b/>
        </w:rPr>
        <w:t>Проведение игры</w:t>
      </w:r>
      <w:r>
        <w:rPr>
          <w:b/>
        </w:rPr>
        <w:t>:</w:t>
      </w:r>
    </w:p>
    <w:p w:rsidR="00C44C48" w:rsidRPr="00E32739" w:rsidRDefault="00C44C48" w:rsidP="00C44C48">
      <w:pPr>
        <w:widowControl w:val="0"/>
        <w:ind w:right="-1" w:firstLine="426"/>
        <w:jc w:val="both"/>
        <w:rPr>
          <w:b/>
        </w:rPr>
      </w:pPr>
      <w:r>
        <w:t>Традиционная М</w:t>
      </w:r>
      <w:r w:rsidRPr="0048271D">
        <w:t>анская игра «Регби в связках» проводится в</w:t>
      </w:r>
      <w:r w:rsidRPr="0048271D">
        <w:rPr>
          <w:noProof/>
        </w:rPr>
        <w:t xml:space="preserve"> </w:t>
      </w:r>
      <w:r w:rsidRPr="00E32739">
        <w:rPr>
          <w:b/>
          <w:noProof/>
        </w:rPr>
        <w:t>2</w:t>
      </w:r>
      <w:r w:rsidRPr="00E32739">
        <w:rPr>
          <w:b/>
        </w:rPr>
        <w:t xml:space="preserve"> тайма по</w:t>
      </w:r>
      <w:r w:rsidRPr="00E32739">
        <w:rPr>
          <w:b/>
          <w:noProof/>
        </w:rPr>
        <w:t xml:space="preserve"> 1 минуте (до 1/8 финала) и 2 тайма по 3</w:t>
      </w:r>
      <w:r w:rsidRPr="00E32739">
        <w:rPr>
          <w:b/>
        </w:rPr>
        <w:t xml:space="preserve"> минуты (с 1/8 финала)</w:t>
      </w:r>
      <w:r w:rsidRPr="00E32739">
        <w:t xml:space="preserve"> чистого времени со сменой штрафных зон.</w:t>
      </w:r>
    </w:p>
    <w:p w:rsidR="00C44C48" w:rsidRPr="00E32739" w:rsidRDefault="00C44C48" w:rsidP="00C44C48">
      <w:pPr>
        <w:widowControl w:val="0"/>
        <w:ind w:right="-1" w:firstLine="426"/>
        <w:jc w:val="both"/>
      </w:pPr>
      <w:r w:rsidRPr="00E32739">
        <w:t>Началом игры считается приветствие команд друг к другу и к Судье соревнования. Приветствие команд носит произвольную форму, и может сочетаться с приветствием болельщиков К или Тг.</w:t>
      </w:r>
    </w:p>
    <w:p w:rsidR="00C44C48" w:rsidRPr="00E32739" w:rsidRDefault="00C44C48" w:rsidP="00C44C48">
      <w:pPr>
        <w:widowControl w:val="0"/>
        <w:ind w:right="-1" w:firstLine="426"/>
        <w:jc w:val="both"/>
      </w:pPr>
      <w:r w:rsidRPr="00E32739">
        <w:t>Судья, убедившись в готовности команд к игре (осмотрев экипировку и обвязку), дает разрешение на игру и разыгрывает с капитанами команд штрафную зону. После чего «тройки» команд покидают центральную зону, а «двойки» и судья подходят к центру для разыгрывания мяча.</w:t>
      </w:r>
    </w:p>
    <w:p w:rsidR="00C44C48" w:rsidRPr="00DA4046" w:rsidRDefault="00C44C48" w:rsidP="00C44C48">
      <w:pPr>
        <w:widowControl w:val="0"/>
        <w:ind w:right="-1" w:firstLine="426"/>
        <w:jc w:val="both"/>
      </w:pPr>
      <w:r w:rsidRPr="00E32739">
        <w:t>Игроки обеих команд должны находиться на поле в «адекватном», трезвом состоянии.</w:t>
      </w:r>
    </w:p>
    <w:p w:rsidR="00C44C48" w:rsidRPr="00DA4046" w:rsidRDefault="00C44C48" w:rsidP="00C44C48">
      <w:pPr>
        <w:widowControl w:val="0"/>
        <w:ind w:right="-1" w:firstLine="426"/>
        <w:jc w:val="both"/>
      </w:pPr>
      <w:r w:rsidRPr="00DA4046">
        <w:t xml:space="preserve">Судья вправе не допустить </w:t>
      </w:r>
      <w:r>
        <w:t>участника</w:t>
      </w:r>
      <w:r w:rsidRPr="00DA4046">
        <w:t xml:space="preserve"> к игре, если </w:t>
      </w:r>
      <w:r>
        <w:t>он,</w:t>
      </w:r>
      <w:r w:rsidRPr="00DA4046">
        <w:t xml:space="preserve"> по мнению судьи, находится в неадекватном состоянии.</w:t>
      </w:r>
    </w:p>
    <w:p w:rsidR="00C44C48" w:rsidRDefault="00C44C48" w:rsidP="00C44C48">
      <w:pPr>
        <w:pStyle w:val="Heading5"/>
        <w:keepNext w:val="0"/>
        <w:widowControl w:val="0"/>
        <w:ind w:right="-1" w:firstLine="426"/>
        <w:jc w:val="both"/>
        <w:rPr>
          <w:b/>
          <w:sz w:val="20"/>
        </w:rPr>
      </w:pPr>
    </w:p>
    <w:p w:rsidR="00C44C48" w:rsidRPr="0048271D" w:rsidRDefault="00C44C48" w:rsidP="00C44C48">
      <w:pPr>
        <w:pStyle w:val="Heading5"/>
        <w:keepNext w:val="0"/>
        <w:widowControl w:val="0"/>
        <w:ind w:right="-1" w:firstLine="426"/>
        <w:jc w:val="both"/>
        <w:rPr>
          <w:b/>
          <w:sz w:val="20"/>
        </w:rPr>
      </w:pPr>
      <w:r w:rsidRPr="0048271D">
        <w:rPr>
          <w:b/>
          <w:sz w:val="20"/>
        </w:rPr>
        <w:t>Время игры</w:t>
      </w:r>
      <w:r>
        <w:rPr>
          <w:b/>
          <w:sz w:val="20"/>
        </w:rPr>
        <w:t>:</w:t>
      </w:r>
    </w:p>
    <w:p w:rsidR="00C44C48" w:rsidRDefault="00C44C48" w:rsidP="00C44C48">
      <w:pPr>
        <w:widowControl w:val="0"/>
        <w:ind w:right="-1" w:firstLine="426"/>
        <w:jc w:val="both"/>
      </w:pPr>
      <w:r w:rsidRPr="0048271D">
        <w:t>Время игры начинает отсчитываться после свистка судьи при начальном разыгрывании мяча. В дальнейшем секундомер останавливается и пускается в соответствии с остановками игры по свисткам судьи, т.е. засч</w:t>
      </w:r>
      <w:r>
        <w:t>итывается чистое игровое время.</w:t>
      </w:r>
    </w:p>
    <w:p w:rsidR="00C44C48" w:rsidRPr="0048271D" w:rsidRDefault="00C44C48" w:rsidP="00C44C48">
      <w:pPr>
        <w:widowControl w:val="0"/>
        <w:ind w:right="-1" w:firstLine="426"/>
        <w:jc w:val="both"/>
      </w:pPr>
      <w:r w:rsidRPr="0048271D">
        <w:t xml:space="preserve">В перерывах между таймами команды производят смену </w:t>
      </w:r>
      <w:r>
        <w:t>штрафных</w:t>
      </w:r>
      <w:r w:rsidRPr="0048271D">
        <w:t xml:space="preserve"> зон и отдыхают, не снимая обвязок и не покидая игрового поля.</w:t>
      </w:r>
    </w:p>
    <w:p w:rsidR="00C44C48" w:rsidRPr="0048271D" w:rsidRDefault="00C44C48" w:rsidP="00C44C48">
      <w:pPr>
        <w:widowControl w:val="0"/>
        <w:ind w:right="-1" w:firstLine="426"/>
        <w:jc w:val="both"/>
      </w:pPr>
      <w:r w:rsidRPr="0048271D">
        <w:t>В ходе игры возможны замены игроков по усмотрению капитана команды. Судья вправе останавливать игру для приведения в порядок снаряжения команд.</w:t>
      </w:r>
    </w:p>
    <w:p w:rsidR="00C44C48" w:rsidRDefault="00C44C48" w:rsidP="00C44C48">
      <w:pPr>
        <w:pStyle w:val="Heading5"/>
        <w:keepNext w:val="0"/>
        <w:widowControl w:val="0"/>
        <w:ind w:right="-1" w:firstLine="426"/>
        <w:jc w:val="both"/>
        <w:rPr>
          <w:b/>
          <w:sz w:val="20"/>
        </w:rPr>
      </w:pPr>
    </w:p>
    <w:p w:rsidR="00C44C48" w:rsidRPr="0048271D" w:rsidRDefault="00C44C48" w:rsidP="00C44C48">
      <w:pPr>
        <w:pStyle w:val="Heading5"/>
        <w:keepNext w:val="0"/>
        <w:widowControl w:val="0"/>
        <w:ind w:right="-1" w:firstLine="426"/>
        <w:jc w:val="both"/>
        <w:rPr>
          <w:b/>
          <w:sz w:val="20"/>
        </w:rPr>
      </w:pPr>
      <w:r w:rsidRPr="0048271D">
        <w:rPr>
          <w:b/>
          <w:sz w:val="20"/>
        </w:rPr>
        <w:t>Разыгрывание мяча</w:t>
      </w:r>
      <w:r>
        <w:rPr>
          <w:b/>
          <w:sz w:val="20"/>
        </w:rPr>
        <w:t>:</w:t>
      </w:r>
    </w:p>
    <w:p w:rsidR="00C44C48" w:rsidRDefault="00C44C48" w:rsidP="00C44C48">
      <w:pPr>
        <w:widowControl w:val="0"/>
        <w:ind w:right="-1" w:firstLine="426"/>
        <w:jc w:val="both"/>
      </w:pPr>
      <w:r>
        <w:t>Разыгрывание мяча производит</w:t>
      </w:r>
      <w:r w:rsidRPr="0048271D">
        <w:t xml:space="preserve">ся в центре поля в начале игры, после перерыва, после заноса или штрафной реализации, а также в спорной точке поля, кроме </w:t>
      </w:r>
      <w:r>
        <w:t>штрафных</w:t>
      </w:r>
      <w:r w:rsidRPr="0048271D">
        <w:t xml:space="preserve"> зон.</w:t>
      </w:r>
    </w:p>
    <w:p w:rsidR="002204A1" w:rsidRPr="0048271D" w:rsidRDefault="002204A1" w:rsidP="00C44C48">
      <w:pPr>
        <w:widowControl w:val="0"/>
        <w:ind w:right="-1" w:firstLine="426"/>
        <w:jc w:val="both"/>
      </w:pPr>
      <w:r>
        <w:t>П</w:t>
      </w:r>
      <w:r w:rsidRPr="0048271D">
        <w:t>осле заноса или штрафной реализации</w:t>
      </w:r>
      <w:r>
        <w:t xml:space="preserve"> мяч разыгрывает команда, которая оборонялась. При выходе мяча или игрока с мячом в аут мяч разыгрывает команда противоположная той, от которой мяч ушел в аут. В обоих этих случаях назначается «Свободный розыгрыш» мяча.</w:t>
      </w:r>
    </w:p>
    <w:p w:rsidR="00C44C48" w:rsidRPr="0048271D" w:rsidRDefault="00C44C48" w:rsidP="00C44C48">
      <w:pPr>
        <w:widowControl w:val="0"/>
        <w:ind w:right="-1" w:firstLine="426"/>
        <w:jc w:val="both"/>
      </w:pPr>
      <w:r w:rsidRPr="0048271D">
        <w:t>Разыгрывание мяча производят девушки в</w:t>
      </w:r>
      <w:r w:rsidRPr="0048271D">
        <w:rPr>
          <w:noProof/>
        </w:rPr>
        <w:t xml:space="preserve"> «двойках»,</w:t>
      </w:r>
      <w:r w:rsidRPr="0048271D">
        <w:t xml:space="preserve"> «тройки» при этом могут находиться в любой точке игрового поля, кроме центральной зоны, зоны 5-ти м радиуса </w:t>
      </w:r>
      <w:r>
        <w:t>от</w:t>
      </w:r>
      <w:r w:rsidRPr="0048271D">
        <w:t xml:space="preserve"> спорной точки и </w:t>
      </w:r>
      <w:r>
        <w:t>штрафной</w:t>
      </w:r>
      <w:r w:rsidRPr="0048271D">
        <w:t xml:space="preserve"> зоны противника, а парни «двоек» не ближе 2,5 м от точки разыгрывания. При возникновении спорного момента в </w:t>
      </w:r>
      <w:r>
        <w:t>штрафно</w:t>
      </w:r>
      <w:r w:rsidRPr="0048271D">
        <w:t>й зо</w:t>
      </w:r>
      <w:r>
        <w:t>не разыгрывание мяча производит</w:t>
      </w:r>
      <w:r w:rsidRPr="0048271D">
        <w:t xml:space="preserve">ся в штрафной точке этой зоны. </w:t>
      </w:r>
      <w:r>
        <w:t>«</w:t>
      </w:r>
      <w:r w:rsidRPr="00DA4046">
        <w:t>Неспортивное поведение</w:t>
      </w:r>
      <w:r>
        <w:t>»</w:t>
      </w:r>
      <w:r w:rsidRPr="00DA4046">
        <w:t xml:space="preserve"> девушек </w:t>
      </w:r>
      <w:r>
        <w:t>во время вбрасывания наказывается</w:t>
      </w:r>
      <w:r w:rsidRPr="00DA4046">
        <w:t xml:space="preserve"> штрафным броском (задержка соперницы второй рукой при разыгрывании мяча)</w:t>
      </w:r>
      <w:r>
        <w:t>.</w:t>
      </w:r>
    </w:p>
    <w:p w:rsidR="00C44C48" w:rsidRDefault="00C44C48" w:rsidP="00C44C48">
      <w:pPr>
        <w:widowControl w:val="0"/>
        <w:ind w:left="426" w:right="-1"/>
        <w:rPr>
          <w:b/>
        </w:rPr>
      </w:pPr>
    </w:p>
    <w:p w:rsidR="00C44C48" w:rsidRPr="0048271D" w:rsidRDefault="00C44C48" w:rsidP="00C44C48">
      <w:pPr>
        <w:widowControl w:val="0"/>
        <w:ind w:left="426" w:right="-1"/>
        <w:rPr>
          <w:b/>
        </w:rPr>
      </w:pPr>
      <w:r w:rsidRPr="0048271D">
        <w:rPr>
          <w:b/>
        </w:rPr>
        <w:t xml:space="preserve">Правила </w:t>
      </w:r>
      <w:r>
        <w:rPr>
          <w:b/>
        </w:rPr>
        <w:t>штрафной</w:t>
      </w:r>
      <w:r w:rsidRPr="0048271D">
        <w:rPr>
          <w:b/>
        </w:rPr>
        <w:t xml:space="preserve"> зоны предусматривают:</w:t>
      </w:r>
    </w:p>
    <w:p w:rsidR="00C44C48" w:rsidRPr="0048271D" w:rsidRDefault="00C44C48" w:rsidP="00C44C48">
      <w:pPr>
        <w:widowControl w:val="0"/>
        <w:numPr>
          <w:ilvl w:val="0"/>
          <w:numId w:val="1"/>
        </w:numPr>
        <w:tabs>
          <w:tab w:val="clear" w:pos="360"/>
          <w:tab w:val="num" w:pos="426"/>
        </w:tabs>
        <w:ind w:left="426" w:right="-1" w:hanging="426"/>
        <w:jc w:val="both"/>
      </w:pPr>
      <w:r w:rsidRPr="0048271D">
        <w:t xml:space="preserve">вхождение в </w:t>
      </w:r>
      <w:r>
        <w:t>штрафную</w:t>
      </w:r>
      <w:r w:rsidRPr="0048271D">
        <w:t xml:space="preserve"> зону </w:t>
      </w:r>
      <w:r>
        <w:t xml:space="preserve">соперника </w:t>
      </w:r>
      <w:r w:rsidRPr="0048271D">
        <w:t xml:space="preserve">только с мячом в руках или в случае, когда мяч уже находится в </w:t>
      </w:r>
      <w:r>
        <w:t>штрафной</w:t>
      </w:r>
      <w:r w:rsidRPr="0048271D">
        <w:t xml:space="preserve"> зоне</w:t>
      </w:r>
      <w:r>
        <w:t>;</w:t>
      </w:r>
    </w:p>
    <w:p w:rsidR="00C44C48" w:rsidRPr="0048271D" w:rsidRDefault="00C44C48" w:rsidP="00C44C48">
      <w:pPr>
        <w:widowControl w:val="0"/>
        <w:numPr>
          <w:ilvl w:val="0"/>
          <w:numId w:val="1"/>
        </w:numPr>
        <w:tabs>
          <w:tab w:val="clear" w:pos="360"/>
          <w:tab w:val="num" w:pos="426"/>
        </w:tabs>
        <w:ind w:left="426" w:right="-1" w:hanging="426"/>
        <w:jc w:val="both"/>
      </w:pPr>
      <w:r w:rsidRPr="0048271D">
        <w:t xml:space="preserve">наказание штрафом (свободное разыгрывание) команды, нарушившей правила в чужой </w:t>
      </w:r>
      <w:r>
        <w:t>штрафной</w:t>
      </w:r>
      <w:r w:rsidRPr="0048271D">
        <w:t xml:space="preserve"> зоне</w:t>
      </w:r>
      <w:r>
        <w:t>;</w:t>
      </w:r>
    </w:p>
    <w:p w:rsidR="00C44C48" w:rsidRPr="0048271D" w:rsidRDefault="00C44C48" w:rsidP="00C44C48">
      <w:pPr>
        <w:widowControl w:val="0"/>
        <w:numPr>
          <w:ilvl w:val="0"/>
          <w:numId w:val="1"/>
        </w:numPr>
        <w:tabs>
          <w:tab w:val="clear" w:pos="360"/>
          <w:tab w:val="num" w:pos="426"/>
        </w:tabs>
        <w:ind w:left="426" w:right="-1" w:hanging="426"/>
        <w:jc w:val="both"/>
      </w:pPr>
      <w:r w:rsidRPr="0048271D">
        <w:t xml:space="preserve">наказание </w:t>
      </w:r>
      <w:r w:rsidRPr="00586C60">
        <w:t>штрафной реализацией команды,</w:t>
      </w:r>
      <w:r w:rsidRPr="0048271D">
        <w:t xml:space="preserve"> нарушившей правила игры в своей </w:t>
      </w:r>
      <w:r>
        <w:t>штрафной зоне (1 бросок).</w:t>
      </w:r>
    </w:p>
    <w:p w:rsidR="00C44C48" w:rsidRDefault="00C44C48" w:rsidP="00C44C48">
      <w:pPr>
        <w:widowControl w:val="0"/>
        <w:ind w:right="-1" w:firstLine="426"/>
        <w:jc w:val="both"/>
        <w:rPr>
          <w:b/>
        </w:rPr>
      </w:pPr>
    </w:p>
    <w:p w:rsidR="00C44C48" w:rsidRPr="0048271D" w:rsidRDefault="00C44C48" w:rsidP="00C44C48">
      <w:pPr>
        <w:widowControl w:val="0"/>
        <w:ind w:right="-1" w:firstLine="426"/>
        <w:jc w:val="both"/>
      </w:pPr>
      <w:r w:rsidRPr="0048271D">
        <w:rPr>
          <w:b/>
        </w:rPr>
        <w:t>Штраф (свободное разыгрывание)</w:t>
      </w:r>
    </w:p>
    <w:p w:rsidR="00C44C48" w:rsidRDefault="00C44C48" w:rsidP="00C44C48">
      <w:pPr>
        <w:widowControl w:val="0"/>
        <w:ind w:right="-1" w:firstLine="426"/>
        <w:jc w:val="both"/>
      </w:pPr>
      <w:r w:rsidRPr="0048271D">
        <w:t xml:space="preserve">Назначается команде, нарушившей правила игры в любой точке поля, кроме своей </w:t>
      </w:r>
      <w:r>
        <w:t>штрафной</w:t>
      </w:r>
      <w:r w:rsidRPr="0048271D">
        <w:t xml:space="preserve"> зоны. Разыгрывается «двойкой» пострадавшей команды с точки нарушения правил. Мяч, установленный в точку нарушения правил, должен быть поднят с земли руками и разыгран в течени</w:t>
      </w:r>
      <w:r>
        <w:t>е</w:t>
      </w:r>
      <w:r w:rsidRPr="0048271D">
        <w:t xml:space="preserve"> 3-х секунд после свистка судьи. Игроки команд противника не должны находиться в точке свободного разыгрывания ближе</w:t>
      </w:r>
      <w:r w:rsidRPr="0048271D">
        <w:rPr>
          <w:noProof/>
        </w:rPr>
        <w:t xml:space="preserve"> 5</w:t>
      </w:r>
      <w:r>
        <w:rPr>
          <w:noProof/>
        </w:rPr>
        <w:t>-ти</w:t>
      </w:r>
      <w:r w:rsidRPr="0048271D">
        <w:t xml:space="preserve"> м и атаковать разыгрывающую</w:t>
      </w:r>
      <w:r w:rsidRPr="0048271D">
        <w:rPr>
          <w:noProof/>
        </w:rPr>
        <w:t xml:space="preserve"> «двойку»</w:t>
      </w:r>
      <w:r w:rsidRPr="0048271D">
        <w:t xml:space="preserve"> в течение 3-х секунд после свистка судьи. При нарушении правил игры игроком в </w:t>
      </w:r>
      <w:r>
        <w:t>штрафной</w:t>
      </w:r>
      <w:r w:rsidRPr="0048271D">
        <w:t xml:space="preserve"> зоне противника разыгрывание штрафа назначается со штрафной точки этой зоны.</w:t>
      </w:r>
    </w:p>
    <w:p w:rsidR="00C44C48" w:rsidRDefault="00C44C48" w:rsidP="00C44C48">
      <w:pPr>
        <w:pStyle w:val="Heading4"/>
        <w:keepNext w:val="0"/>
        <w:widowControl w:val="0"/>
        <w:ind w:right="-1" w:firstLine="426"/>
        <w:jc w:val="both"/>
        <w:rPr>
          <w:sz w:val="20"/>
          <w:szCs w:val="24"/>
        </w:rPr>
      </w:pPr>
    </w:p>
    <w:p w:rsidR="00C44C48" w:rsidRPr="00CC09D4" w:rsidRDefault="00C44C48" w:rsidP="00C44C48">
      <w:pPr>
        <w:pStyle w:val="Heading4"/>
        <w:keepNext w:val="0"/>
        <w:widowControl w:val="0"/>
        <w:ind w:right="-1" w:firstLine="426"/>
        <w:jc w:val="both"/>
        <w:rPr>
          <w:sz w:val="24"/>
          <w:szCs w:val="24"/>
        </w:rPr>
      </w:pPr>
      <w:r w:rsidRPr="00A848C7">
        <w:rPr>
          <w:sz w:val="20"/>
          <w:szCs w:val="24"/>
        </w:rPr>
        <w:t>Штрафная реализация</w:t>
      </w:r>
    </w:p>
    <w:p w:rsidR="00C44C48" w:rsidRPr="00E32739" w:rsidRDefault="00C44C48" w:rsidP="00C44C48">
      <w:pPr>
        <w:pStyle w:val="Heading4"/>
        <w:keepNext w:val="0"/>
        <w:widowControl w:val="0"/>
        <w:ind w:right="-1" w:firstLine="426"/>
        <w:jc w:val="both"/>
        <w:rPr>
          <w:b w:val="0"/>
          <w:sz w:val="20"/>
        </w:rPr>
      </w:pPr>
      <w:r w:rsidRPr="0048271D">
        <w:rPr>
          <w:b w:val="0"/>
          <w:sz w:val="20"/>
        </w:rPr>
        <w:t xml:space="preserve">Назначается команде, нарушившей правила игры в своей </w:t>
      </w:r>
      <w:r>
        <w:rPr>
          <w:b w:val="0"/>
          <w:sz w:val="20"/>
        </w:rPr>
        <w:t>штрафной</w:t>
      </w:r>
      <w:r w:rsidRPr="0048271D">
        <w:rPr>
          <w:b w:val="0"/>
          <w:sz w:val="20"/>
        </w:rPr>
        <w:t xml:space="preserve"> зоне. Производится девушкой пострадавшей </w:t>
      </w:r>
      <w:r w:rsidRPr="0048271D">
        <w:rPr>
          <w:b w:val="0"/>
          <w:sz w:val="20"/>
        </w:rPr>
        <w:lastRenderedPageBreak/>
        <w:t>команды со штрафной точки зоны противника,</w:t>
      </w:r>
      <w:r>
        <w:rPr>
          <w:b w:val="0"/>
          <w:sz w:val="20"/>
        </w:rPr>
        <w:t xml:space="preserve"> </w:t>
      </w:r>
      <w:r w:rsidRPr="0048271D">
        <w:rPr>
          <w:b w:val="0"/>
          <w:sz w:val="20"/>
        </w:rPr>
        <w:t xml:space="preserve">посредством </w:t>
      </w:r>
      <w:r>
        <w:rPr>
          <w:b w:val="0"/>
          <w:sz w:val="20"/>
        </w:rPr>
        <w:t>одного</w:t>
      </w:r>
      <w:r w:rsidRPr="0048271D">
        <w:rPr>
          <w:b w:val="0"/>
          <w:sz w:val="20"/>
        </w:rPr>
        <w:t xml:space="preserve"> броск</w:t>
      </w:r>
      <w:r>
        <w:rPr>
          <w:b w:val="0"/>
          <w:sz w:val="20"/>
        </w:rPr>
        <w:t>а</w:t>
      </w:r>
      <w:r w:rsidRPr="0048271D">
        <w:rPr>
          <w:b w:val="0"/>
          <w:sz w:val="20"/>
        </w:rPr>
        <w:t xml:space="preserve"> </w:t>
      </w:r>
      <w:r w:rsidRPr="00E32739">
        <w:rPr>
          <w:b w:val="0"/>
          <w:sz w:val="20"/>
        </w:rPr>
        <w:t>мяча двумя руками в «Город» противника. Каждое попадание мяча точно в «Город» приносит</w:t>
      </w:r>
      <w:r w:rsidRPr="00E32739">
        <w:rPr>
          <w:b w:val="0"/>
          <w:noProof/>
          <w:sz w:val="20"/>
        </w:rPr>
        <w:t xml:space="preserve"> 1</w:t>
      </w:r>
      <w:r w:rsidRPr="00E32739">
        <w:rPr>
          <w:b w:val="0"/>
          <w:sz w:val="20"/>
        </w:rPr>
        <w:t xml:space="preserve"> очко пострадавшей команде. Игроки наказанной команды должны покинуть свою штрафную зону и не мешать проводить штрафную реализацию. Это также касается и «тройки» пострадавшей команды.</w:t>
      </w:r>
    </w:p>
    <w:p w:rsidR="00C44C48" w:rsidRDefault="00C44C48" w:rsidP="00C44C48">
      <w:pPr>
        <w:pStyle w:val="Heading4"/>
        <w:keepNext w:val="0"/>
        <w:widowControl w:val="0"/>
        <w:ind w:right="-1" w:firstLine="426"/>
        <w:jc w:val="both"/>
        <w:rPr>
          <w:sz w:val="20"/>
          <w:szCs w:val="24"/>
        </w:rPr>
      </w:pPr>
    </w:p>
    <w:p w:rsidR="00C44C48" w:rsidRPr="00E32739" w:rsidRDefault="00C44C48" w:rsidP="00C44C48">
      <w:pPr>
        <w:pStyle w:val="Heading4"/>
        <w:keepNext w:val="0"/>
        <w:widowControl w:val="0"/>
        <w:ind w:right="-1" w:firstLine="426"/>
        <w:jc w:val="both"/>
        <w:rPr>
          <w:sz w:val="24"/>
          <w:szCs w:val="24"/>
        </w:rPr>
      </w:pPr>
      <w:r w:rsidRPr="00E32739">
        <w:rPr>
          <w:sz w:val="20"/>
          <w:szCs w:val="24"/>
        </w:rPr>
        <w:t>Правила захвата игрока</w:t>
      </w:r>
    </w:p>
    <w:p w:rsidR="00C44C48" w:rsidRPr="00E32739" w:rsidRDefault="00C44C48" w:rsidP="00C44C48">
      <w:pPr>
        <w:pStyle w:val="BodyTextIndent3"/>
        <w:widowControl w:val="0"/>
        <w:ind w:left="0" w:right="-1" w:firstLine="426"/>
        <w:rPr>
          <w:b w:val="0"/>
          <w:sz w:val="20"/>
        </w:rPr>
      </w:pPr>
      <w:r w:rsidRPr="00E32739">
        <w:rPr>
          <w:b w:val="0"/>
          <w:sz w:val="20"/>
        </w:rPr>
        <w:t>Игрока разрешается захватывать верхним и средним захватом за корпус в обхват. Захваченный игрок обязан в течение 3-х секунд освободиться от мяча. После освобождения от мяча он сам должен быть освобожден от захвата в течение 3-х секунд.</w:t>
      </w:r>
    </w:p>
    <w:p w:rsidR="00C44C48" w:rsidRPr="00E32739" w:rsidRDefault="00C44C48" w:rsidP="00C44C48">
      <w:pPr>
        <w:pStyle w:val="BodyTextIndent3"/>
        <w:widowControl w:val="0"/>
        <w:ind w:left="0" w:right="-1" w:firstLine="426"/>
        <w:jc w:val="left"/>
        <w:rPr>
          <w:sz w:val="20"/>
        </w:rPr>
      </w:pPr>
    </w:p>
    <w:p w:rsidR="00C44C48" w:rsidRPr="00E32739" w:rsidRDefault="00C44C48" w:rsidP="00C44C48">
      <w:pPr>
        <w:pStyle w:val="BodyTextIndent3"/>
        <w:widowControl w:val="0"/>
        <w:ind w:left="0" w:right="-1" w:firstLine="426"/>
        <w:jc w:val="left"/>
        <w:rPr>
          <w:b w:val="0"/>
          <w:sz w:val="20"/>
        </w:rPr>
      </w:pPr>
      <w:r w:rsidRPr="00E32739">
        <w:rPr>
          <w:sz w:val="20"/>
        </w:rPr>
        <w:t>Запрещается</w:t>
      </w:r>
      <w:r w:rsidRPr="00E32739">
        <w:rPr>
          <w:noProof/>
          <w:sz w:val="20"/>
        </w:rPr>
        <w:t xml:space="preserve"> :</w:t>
      </w:r>
      <w:r w:rsidRPr="00E32739">
        <w:rPr>
          <w:sz w:val="20"/>
        </w:rPr>
        <w:t xml:space="preserve"> </w:t>
      </w:r>
    </w:p>
    <w:p w:rsidR="00C44C48" w:rsidRPr="00E32739" w:rsidRDefault="00C44C48" w:rsidP="00C44C48">
      <w:pPr>
        <w:widowControl w:val="0"/>
        <w:numPr>
          <w:ilvl w:val="0"/>
          <w:numId w:val="1"/>
        </w:numPr>
        <w:tabs>
          <w:tab w:val="num" w:pos="284"/>
        </w:tabs>
        <w:ind w:left="284" w:right="-1" w:hanging="284"/>
      </w:pPr>
      <w:r w:rsidRPr="00E32739">
        <w:t>играть грубо с угрозой травм;</w:t>
      </w:r>
    </w:p>
    <w:p w:rsidR="00C44C48" w:rsidRPr="00E32739" w:rsidRDefault="00C44C48" w:rsidP="00C44C48">
      <w:pPr>
        <w:widowControl w:val="0"/>
        <w:numPr>
          <w:ilvl w:val="0"/>
          <w:numId w:val="1"/>
        </w:numPr>
        <w:tabs>
          <w:tab w:val="num" w:pos="284"/>
        </w:tabs>
        <w:ind w:left="284" w:right="-1" w:hanging="284"/>
      </w:pPr>
      <w:r w:rsidRPr="00E32739">
        <w:t>встречать соперника прямой рукой, ногой (наказывается штрафным броском)</w:t>
      </w:r>
    </w:p>
    <w:p w:rsidR="00C44C48" w:rsidRPr="00E32739" w:rsidRDefault="00C44C48" w:rsidP="00C44C48">
      <w:pPr>
        <w:widowControl w:val="0"/>
        <w:numPr>
          <w:ilvl w:val="0"/>
          <w:numId w:val="1"/>
        </w:numPr>
        <w:tabs>
          <w:tab w:val="num" w:pos="284"/>
        </w:tabs>
        <w:ind w:left="284" w:right="-1" w:hanging="284"/>
      </w:pPr>
      <w:r w:rsidRPr="00E32739">
        <w:t xml:space="preserve">применять задержку, нападение, грубый захват девушки парнем (девушку парень останавливает обхватом обеими руками и </w:t>
      </w:r>
      <w:r w:rsidRPr="00E32739">
        <w:rPr>
          <w:b/>
        </w:rPr>
        <w:t>не допускает ее падения на землю</w:t>
      </w:r>
      <w:r w:rsidRPr="00E32739">
        <w:t>)</w:t>
      </w:r>
    </w:p>
    <w:p w:rsidR="00C44C48" w:rsidRPr="00E32739" w:rsidRDefault="00C44C48" w:rsidP="00C44C48">
      <w:pPr>
        <w:widowControl w:val="0"/>
        <w:numPr>
          <w:ilvl w:val="0"/>
          <w:numId w:val="1"/>
        </w:numPr>
        <w:tabs>
          <w:tab w:val="num" w:pos="284"/>
        </w:tabs>
        <w:ind w:left="284" w:right="-1" w:hanging="284"/>
      </w:pPr>
      <w:r w:rsidRPr="00E32739">
        <w:t>атаковать игрока без мяча (наказывается штрафным броском)</w:t>
      </w:r>
    </w:p>
    <w:p w:rsidR="00C44C48" w:rsidRPr="00E32739" w:rsidRDefault="00C44C48" w:rsidP="00C44C48">
      <w:pPr>
        <w:widowControl w:val="0"/>
        <w:numPr>
          <w:ilvl w:val="0"/>
          <w:numId w:val="1"/>
        </w:numPr>
        <w:tabs>
          <w:tab w:val="num" w:pos="284"/>
        </w:tabs>
        <w:ind w:left="284" w:right="-1" w:hanging="284"/>
      </w:pPr>
      <w:r w:rsidRPr="00E32739">
        <w:t>делать нижние захваты за ноги (ниже колена);</w:t>
      </w:r>
    </w:p>
    <w:p w:rsidR="00C44C48" w:rsidRPr="0048271D" w:rsidRDefault="00C44C48" w:rsidP="00C44C48">
      <w:pPr>
        <w:widowControl w:val="0"/>
        <w:numPr>
          <w:ilvl w:val="0"/>
          <w:numId w:val="1"/>
        </w:numPr>
        <w:tabs>
          <w:tab w:val="num" w:pos="284"/>
        </w:tabs>
        <w:ind w:left="284" w:right="-1" w:hanging="284"/>
      </w:pPr>
      <w:r w:rsidRPr="0048271D">
        <w:t>боковые захваты рук, головы, шеи</w:t>
      </w:r>
      <w:r>
        <w:t xml:space="preserve"> (правильный захват от колена до плеч);</w:t>
      </w:r>
    </w:p>
    <w:p w:rsidR="00C44C48" w:rsidRPr="0048271D" w:rsidRDefault="00C44C48" w:rsidP="00C44C48">
      <w:pPr>
        <w:widowControl w:val="0"/>
        <w:numPr>
          <w:ilvl w:val="0"/>
          <w:numId w:val="1"/>
        </w:numPr>
        <w:tabs>
          <w:tab w:val="num" w:pos="284"/>
        </w:tabs>
        <w:ind w:left="284" w:right="-1" w:hanging="284"/>
      </w:pPr>
      <w:r w:rsidRPr="0048271D">
        <w:t>кусаться, царапаться, щипаться</w:t>
      </w:r>
      <w:r>
        <w:t>;</w:t>
      </w:r>
    </w:p>
    <w:p w:rsidR="00C44C48" w:rsidRPr="0048271D" w:rsidRDefault="00C44C48" w:rsidP="00C44C48">
      <w:pPr>
        <w:widowControl w:val="0"/>
        <w:numPr>
          <w:ilvl w:val="0"/>
          <w:numId w:val="1"/>
        </w:numPr>
        <w:tabs>
          <w:tab w:val="num" w:pos="284"/>
        </w:tabs>
        <w:ind w:left="284" w:right="-1" w:hanging="284"/>
      </w:pPr>
      <w:r w:rsidRPr="0048271D">
        <w:t>наносить удары, делать блоки</w:t>
      </w:r>
      <w:r>
        <w:t>;</w:t>
      </w:r>
    </w:p>
    <w:p w:rsidR="00C44C48" w:rsidRPr="0048271D" w:rsidRDefault="00C44C48" w:rsidP="00C44C48">
      <w:pPr>
        <w:widowControl w:val="0"/>
        <w:numPr>
          <w:ilvl w:val="0"/>
          <w:numId w:val="1"/>
        </w:numPr>
        <w:tabs>
          <w:tab w:val="num" w:pos="284"/>
        </w:tabs>
        <w:ind w:left="284" w:right="-1" w:hanging="284"/>
      </w:pPr>
      <w:r w:rsidRPr="0048271D">
        <w:t>освобождать от захватов силой</w:t>
      </w:r>
      <w:r>
        <w:t>;</w:t>
      </w:r>
    </w:p>
    <w:p w:rsidR="00C44C48" w:rsidRPr="0048271D" w:rsidRDefault="00C44C48" w:rsidP="00C44C48">
      <w:pPr>
        <w:widowControl w:val="0"/>
        <w:numPr>
          <w:ilvl w:val="0"/>
          <w:numId w:val="1"/>
        </w:numPr>
        <w:tabs>
          <w:tab w:val="num" w:pos="284"/>
        </w:tabs>
        <w:ind w:left="284" w:right="-1" w:hanging="284"/>
      </w:pPr>
      <w:r w:rsidRPr="0048271D">
        <w:t>мешать производить захваты путем выставления вы</w:t>
      </w:r>
      <w:r>
        <w:t>тянутой ноги</w:t>
      </w:r>
      <w:r w:rsidRPr="0048271D">
        <w:t>, руки, локтя, колена</w:t>
      </w:r>
      <w:r>
        <w:t>;</w:t>
      </w:r>
    </w:p>
    <w:p w:rsidR="00C44C48" w:rsidRDefault="00C44C48" w:rsidP="00C44C48">
      <w:pPr>
        <w:widowControl w:val="0"/>
        <w:numPr>
          <w:ilvl w:val="0"/>
          <w:numId w:val="1"/>
        </w:numPr>
        <w:tabs>
          <w:tab w:val="num" w:pos="284"/>
        </w:tabs>
        <w:ind w:left="284" w:right="-1" w:hanging="284"/>
      </w:pPr>
      <w:r w:rsidRPr="0048271D">
        <w:t>захватывать веревки-связки команды прот</w:t>
      </w:r>
      <w:r>
        <w:t>ивника с последующим удержанием (</w:t>
      </w:r>
      <w:r w:rsidRPr="0060139C">
        <w:t>неоднократное нарушение данного правила, наказывается одним штрафным броском)</w:t>
      </w:r>
      <w:r>
        <w:t>;</w:t>
      </w:r>
    </w:p>
    <w:p w:rsidR="00C44C48" w:rsidRPr="0060139C" w:rsidRDefault="00C44C48" w:rsidP="00C44C48">
      <w:pPr>
        <w:widowControl w:val="0"/>
        <w:numPr>
          <w:ilvl w:val="0"/>
          <w:numId w:val="1"/>
        </w:numPr>
        <w:tabs>
          <w:tab w:val="num" w:pos="284"/>
        </w:tabs>
        <w:ind w:left="284" w:right="-1" w:hanging="284"/>
      </w:pPr>
      <w:r>
        <w:t>блокировать «Город» игроками обороняющейся команды (ложиться в «Город»).</w:t>
      </w:r>
    </w:p>
    <w:p w:rsidR="00C44C48" w:rsidRDefault="00C44C48" w:rsidP="00C44C48">
      <w:pPr>
        <w:pStyle w:val="Heading4"/>
        <w:keepNext w:val="0"/>
        <w:widowControl w:val="0"/>
        <w:ind w:right="-1" w:firstLine="426"/>
        <w:jc w:val="both"/>
        <w:rPr>
          <w:sz w:val="20"/>
          <w:szCs w:val="24"/>
        </w:rPr>
      </w:pPr>
    </w:p>
    <w:p w:rsidR="00C44C48" w:rsidRPr="00CC09D4" w:rsidRDefault="00C44C48" w:rsidP="00C44C48">
      <w:pPr>
        <w:pStyle w:val="Heading4"/>
        <w:keepNext w:val="0"/>
        <w:widowControl w:val="0"/>
        <w:ind w:right="-1" w:firstLine="426"/>
        <w:jc w:val="both"/>
        <w:rPr>
          <w:sz w:val="24"/>
          <w:szCs w:val="24"/>
        </w:rPr>
      </w:pPr>
      <w:r w:rsidRPr="00311EF2">
        <w:rPr>
          <w:sz w:val="20"/>
          <w:szCs w:val="24"/>
        </w:rPr>
        <w:t>Правила паса</w:t>
      </w:r>
    </w:p>
    <w:p w:rsidR="00C44C48" w:rsidRPr="00311EF2" w:rsidRDefault="00C44C48" w:rsidP="00C44C48">
      <w:pPr>
        <w:pStyle w:val="BodyTextIndent3"/>
        <w:widowControl w:val="0"/>
        <w:ind w:left="0" w:right="-1" w:firstLine="426"/>
        <w:jc w:val="left"/>
        <w:rPr>
          <w:b w:val="0"/>
          <w:sz w:val="20"/>
        </w:rPr>
      </w:pPr>
      <w:r w:rsidRPr="00311EF2">
        <w:rPr>
          <w:b w:val="0"/>
          <w:sz w:val="20"/>
        </w:rPr>
        <w:t>Правила паса предусматривают:</w:t>
      </w:r>
    </w:p>
    <w:p w:rsidR="00C44C48" w:rsidRPr="0048271D" w:rsidRDefault="00C44C48" w:rsidP="00C44C48">
      <w:pPr>
        <w:widowControl w:val="0"/>
        <w:numPr>
          <w:ilvl w:val="0"/>
          <w:numId w:val="1"/>
        </w:numPr>
        <w:tabs>
          <w:tab w:val="num" w:pos="284"/>
        </w:tabs>
        <w:ind w:left="284" w:right="-1" w:hanging="284"/>
        <w:jc w:val="both"/>
      </w:pPr>
      <w:r w:rsidRPr="0048271D">
        <w:t>возможность отдачи паса во все стороны</w:t>
      </w:r>
      <w:r>
        <w:t>;</w:t>
      </w:r>
    </w:p>
    <w:p w:rsidR="00C44C48" w:rsidRPr="0048271D" w:rsidRDefault="00C44C48" w:rsidP="00C44C48">
      <w:pPr>
        <w:widowControl w:val="0"/>
        <w:numPr>
          <w:ilvl w:val="0"/>
          <w:numId w:val="1"/>
        </w:numPr>
        <w:tabs>
          <w:tab w:val="num" w:pos="284"/>
        </w:tabs>
        <w:ind w:left="284" w:right="-1" w:hanging="284"/>
        <w:jc w:val="both"/>
      </w:pPr>
      <w:r w:rsidRPr="0048271D">
        <w:t>отдач</w:t>
      </w:r>
      <w:r>
        <w:t>у</w:t>
      </w:r>
      <w:r w:rsidRPr="0048271D">
        <w:t xml:space="preserve"> паса </w:t>
      </w:r>
      <w:r w:rsidRPr="002204A1">
        <w:rPr>
          <w:b/>
        </w:rPr>
        <w:t>только руками</w:t>
      </w:r>
      <w:r>
        <w:t>;</w:t>
      </w:r>
    </w:p>
    <w:p w:rsidR="00C44C48" w:rsidRPr="0048271D" w:rsidRDefault="00C44C48" w:rsidP="00C44C48">
      <w:pPr>
        <w:widowControl w:val="0"/>
        <w:numPr>
          <w:ilvl w:val="0"/>
          <w:numId w:val="1"/>
        </w:numPr>
        <w:tabs>
          <w:tab w:val="num" w:pos="284"/>
        </w:tabs>
        <w:ind w:left="284" w:right="-1" w:hanging="284"/>
        <w:jc w:val="both"/>
      </w:pPr>
      <w:r w:rsidRPr="0048271D">
        <w:t>запрещение «безадресного» паса</w:t>
      </w:r>
      <w:r>
        <w:t>;</w:t>
      </w:r>
    </w:p>
    <w:p w:rsidR="00C44C48" w:rsidRDefault="00C44C48" w:rsidP="00C44C48">
      <w:pPr>
        <w:widowControl w:val="0"/>
        <w:numPr>
          <w:ilvl w:val="0"/>
          <w:numId w:val="1"/>
        </w:numPr>
        <w:tabs>
          <w:tab w:val="num" w:pos="284"/>
        </w:tabs>
        <w:ind w:left="284" w:right="-1" w:hanging="284"/>
        <w:jc w:val="both"/>
      </w:pPr>
      <w:r>
        <w:t>возможность паса самому себе «на ход»</w:t>
      </w:r>
      <w:r w:rsidRPr="0048271D">
        <w:t xml:space="preserve"> по воздуху с последующей ловлей мяча в руки или касание</w:t>
      </w:r>
      <w:r>
        <w:t>м мяча игрока, сделавшего этот пас.</w:t>
      </w:r>
      <w:r w:rsidRPr="0048271D">
        <w:t xml:space="preserve"> Если мяч не был пойман после броска и не коснулся пасовавшего игрока, то пас считается </w:t>
      </w:r>
      <w:r>
        <w:t>«</w:t>
      </w:r>
      <w:r w:rsidRPr="0048271D">
        <w:t>безадресным</w:t>
      </w:r>
      <w:r>
        <w:t>»</w:t>
      </w:r>
      <w:r w:rsidRPr="0048271D">
        <w:t>.</w:t>
      </w:r>
    </w:p>
    <w:p w:rsidR="002204A1" w:rsidRPr="0048271D" w:rsidRDefault="002204A1" w:rsidP="00C44C48">
      <w:pPr>
        <w:widowControl w:val="0"/>
        <w:numPr>
          <w:ilvl w:val="0"/>
          <w:numId w:val="1"/>
        </w:numPr>
        <w:tabs>
          <w:tab w:val="num" w:pos="284"/>
        </w:tabs>
        <w:ind w:left="284" w:right="-1" w:hanging="284"/>
        <w:jc w:val="both"/>
      </w:pPr>
      <w:r>
        <w:t xml:space="preserve">возможность </w:t>
      </w:r>
      <w:r w:rsidRPr="00DF15C4">
        <w:rPr>
          <w:b/>
        </w:rPr>
        <w:t>паса ногой</w:t>
      </w:r>
      <w:r>
        <w:t xml:space="preserve"> </w:t>
      </w:r>
      <w:r w:rsidRPr="002204A1">
        <w:rPr>
          <w:b/>
        </w:rPr>
        <w:t>(свечка)</w:t>
      </w:r>
      <w:r>
        <w:t xml:space="preserve"> только </w:t>
      </w:r>
      <w:r w:rsidRPr="00DF15C4">
        <w:rPr>
          <w:b/>
        </w:rPr>
        <w:t>самому себе</w:t>
      </w:r>
      <w:r>
        <w:t xml:space="preserve"> «на ход».</w:t>
      </w:r>
    </w:p>
    <w:p w:rsidR="00C44C48" w:rsidRDefault="00C44C48" w:rsidP="00C44C48">
      <w:pPr>
        <w:pStyle w:val="Heading4"/>
        <w:keepNext w:val="0"/>
        <w:widowControl w:val="0"/>
        <w:ind w:right="-1" w:firstLine="426"/>
        <w:jc w:val="both"/>
        <w:rPr>
          <w:sz w:val="20"/>
          <w:szCs w:val="24"/>
        </w:rPr>
      </w:pPr>
    </w:p>
    <w:p w:rsidR="00C44C48" w:rsidRPr="00CC09D4" w:rsidRDefault="00C44C48" w:rsidP="00C44C48">
      <w:pPr>
        <w:pStyle w:val="Heading4"/>
        <w:keepNext w:val="0"/>
        <w:widowControl w:val="0"/>
        <w:ind w:right="-1" w:firstLine="426"/>
        <w:jc w:val="both"/>
        <w:rPr>
          <w:sz w:val="24"/>
          <w:szCs w:val="24"/>
        </w:rPr>
      </w:pPr>
      <w:r w:rsidRPr="00272F2A">
        <w:rPr>
          <w:sz w:val="20"/>
          <w:szCs w:val="24"/>
        </w:rPr>
        <w:t>Занос</w:t>
      </w:r>
      <w:r>
        <w:rPr>
          <w:sz w:val="20"/>
          <w:szCs w:val="24"/>
        </w:rPr>
        <w:t xml:space="preserve"> мяча</w:t>
      </w:r>
    </w:p>
    <w:p w:rsidR="00C44C48" w:rsidRPr="00E75BC6" w:rsidRDefault="00C44C48" w:rsidP="00C44C48">
      <w:pPr>
        <w:widowControl w:val="0"/>
        <w:ind w:right="-1" w:firstLine="426"/>
        <w:jc w:val="both"/>
      </w:pPr>
      <w:r>
        <w:t>Заносом мяча</w:t>
      </w:r>
      <w:r w:rsidRPr="0048271D">
        <w:t xml:space="preserve"> называется приземление </w:t>
      </w:r>
      <w:r w:rsidRPr="00272F2A">
        <w:rPr>
          <w:b/>
        </w:rPr>
        <w:t>и фиксация</w:t>
      </w:r>
      <w:r>
        <w:t xml:space="preserve"> мяча в «Городе». Правильно выполненный </w:t>
      </w:r>
      <w:r w:rsidRPr="00EF048D">
        <w:rPr>
          <w:b/>
        </w:rPr>
        <w:t>занос приносит команде</w:t>
      </w:r>
      <w:r w:rsidRPr="00EF048D">
        <w:rPr>
          <w:b/>
          <w:noProof/>
        </w:rPr>
        <w:t xml:space="preserve"> 3</w:t>
      </w:r>
      <w:r w:rsidRPr="00EF048D">
        <w:rPr>
          <w:b/>
        </w:rPr>
        <w:t xml:space="preserve"> очка</w:t>
      </w:r>
      <w:r w:rsidRPr="0048271D">
        <w:t xml:space="preserve"> и возможность </w:t>
      </w:r>
      <w:r>
        <w:t xml:space="preserve">свободной </w:t>
      </w:r>
      <w:r w:rsidRPr="0048271D">
        <w:t>реализации, т.е.</w:t>
      </w:r>
      <w:r w:rsidRPr="0048271D">
        <w:rPr>
          <w:noProof/>
        </w:rPr>
        <w:t xml:space="preserve"> 2 </w:t>
      </w:r>
      <w:r w:rsidRPr="0048271D">
        <w:t xml:space="preserve">дополнительных броска мяча со штрафной точки девушкой в «город» противника. Каждый удачный </w:t>
      </w:r>
      <w:r w:rsidRPr="00EF048D">
        <w:rPr>
          <w:b/>
        </w:rPr>
        <w:t>бросок, попавший в цель</w:t>
      </w:r>
      <w:r w:rsidRPr="0048271D">
        <w:t xml:space="preserve">, приносит команде еще </w:t>
      </w:r>
      <w:r w:rsidRPr="00EF048D">
        <w:rPr>
          <w:b/>
        </w:rPr>
        <w:t xml:space="preserve">по </w:t>
      </w:r>
      <w:r w:rsidRPr="00EF048D">
        <w:rPr>
          <w:b/>
          <w:noProof/>
        </w:rPr>
        <w:t>1</w:t>
      </w:r>
      <w:r w:rsidRPr="00EF048D">
        <w:rPr>
          <w:b/>
        </w:rPr>
        <w:t xml:space="preserve"> очку</w:t>
      </w:r>
      <w:r w:rsidRPr="0048271D">
        <w:t xml:space="preserve">. После </w:t>
      </w:r>
      <w:r>
        <w:t xml:space="preserve">окончания свободной </w:t>
      </w:r>
      <w:r w:rsidRPr="0048271D">
        <w:t xml:space="preserve">реализации </w:t>
      </w:r>
      <w:r>
        <w:t>производится разыгрывание мяча в центре поля.</w:t>
      </w:r>
      <w:r w:rsidRPr="00E75BC6">
        <w:t xml:space="preserve">              </w:t>
      </w:r>
    </w:p>
    <w:p w:rsidR="00C44C48" w:rsidRDefault="00C44C48" w:rsidP="00C44C48">
      <w:pPr>
        <w:pStyle w:val="Heading4"/>
        <w:keepNext w:val="0"/>
        <w:widowControl w:val="0"/>
        <w:ind w:right="-1" w:firstLine="426"/>
        <w:jc w:val="both"/>
        <w:rPr>
          <w:sz w:val="20"/>
          <w:szCs w:val="24"/>
        </w:rPr>
      </w:pPr>
    </w:p>
    <w:p w:rsidR="00C44C48" w:rsidRPr="00272F2A" w:rsidRDefault="00C44C48" w:rsidP="00C44C48">
      <w:pPr>
        <w:pStyle w:val="Heading4"/>
        <w:keepNext w:val="0"/>
        <w:widowControl w:val="0"/>
        <w:ind w:right="-1" w:firstLine="426"/>
        <w:jc w:val="both"/>
        <w:rPr>
          <w:sz w:val="20"/>
          <w:szCs w:val="24"/>
        </w:rPr>
      </w:pPr>
      <w:r w:rsidRPr="00272F2A">
        <w:rPr>
          <w:sz w:val="20"/>
          <w:szCs w:val="24"/>
        </w:rPr>
        <w:t>Регбийное пенальти</w:t>
      </w:r>
    </w:p>
    <w:p w:rsidR="00C44C48" w:rsidRDefault="00C44C48" w:rsidP="00C44C48">
      <w:pPr>
        <w:widowControl w:val="0"/>
        <w:ind w:right="-1" w:firstLine="426"/>
        <w:rPr>
          <w:b/>
          <w:caps/>
        </w:rPr>
      </w:pPr>
      <w:r w:rsidRPr="0048271D">
        <w:t>В случае ничейного результата игры, судья на поле назначает по</w:t>
      </w:r>
      <w:r w:rsidRPr="0048271D">
        <w:rPr>
          <w:noProof/>
        </w:rPr>
        <w:t xml:space="preserve"> 3</w:t>
      </w:r>
      <w:r w:rsidRPr="0048271D">
        <w:t xml:space="preserve"> пенальти. Регбийное пенальти осуществляется девушками из обеих команд поочередно (по жребию) посредством броска мяча рукам</w:t>
      </w:r>
      <w:r>
        <w:t>и в «Город». Каждое попадание мя</w:t>
      </w:r>
      <w:r w:rsidRPr="0048271D">
        <w:t>ча точно в «</w:t>
      </w:r>
      <w:r>
        <w:t>Г</w:t>
      </w:r>
      <w:r w:rsidRPr="0048271D">
        <w:t>ород» приносит 1 очко. При ничейном результате</w:t>
      </w:r>
      <w:r w:rsidRPr="0048271D">
        <w:rPr>
          <w:noProof/>
        </w:rPr>
        <w:t>,</w:t>
      </w:r>
      <w:r w:rsidRPr="0048271D">
        <w:t xml:space="preserve"> </w:t>
      </w:r>
      <w:r>
        <w:t>броски продолжаются</w:t>
      </w:r>
      <w:r w:rsidRPr="0048271D">
        <w:t xml:space="preserve"> до первого попадания и промаха соперника.</w:t>
      </w:r>
      <w:r>
        <w:rPr>
          <w:b/>
          <w:caps/>
        </w:rPr>
        <w:t xml:space="preserve">                                                                                  </w:t>
      </w:r>
    </w:p>
    <w:p w:rsidR="00C44C48" w:rsidRDefault="00C44C48" w:rsidP="00C44C48">
      <w:pPr>
        <w:pStyle w:val="Heading4"/>
        <w:keepNext w:val="0"/>
        <w:widowControl w:val="0"/>
        <w:ind w:right="-1" w:firstLine="426"/>
        <w:jc w:val="both"/>
        <w:rPr>
          <w:sz w:val="20"/>
          <w:szCs w:val="24"/>
        </w:rPr>
      </w:pPr>
    </w:p>
    <w:p w:rsidR="00C44C48" w:rsidRPr="00272F2A" w:rsidRDefault="00C44C48" w:rsidP="00C44C48">
      <w:pPr>
        <w:pStyle w:val="Heading4"/>
        <w:keepNext w:val="0"/>
        <w:widowControl w:val="0"/>
        <w:ind w:right="-1" w:firstLine="426"/>
        <w:jc w:val="both"/>
        <w:rPr>
          <w:sz w:val="20"/>
          <w:szCs w:val="24"/>
        </w:rPr>
      </w:pPr>
      <w:r w:rsidRPr="00272F2A">
        <w:rPr>
          <w:sz w:val="20"/>
          <w:szCs w:val="24"/>
        </w:rPr>
        <w:t>Правила желтой карточки</w:t>
      </w:r>
    </w:p>
    <w:p w:rsidR="00C44C48" w:rsidRPr="0048271D" w:rsidRDefault="00C44C48" w:rsidP="00C44C48">
      <w:pPr>
        <w:widowControl w:val="0"/>
        <w:ind w:right="-1" w:firstLine="426"/>
        <w:jc w:val="both"/>
      </w:pPr>
      <w:r w:rsidRPr="0048271D">
        <w:t xml:space="preserve">В случае явной грубости, </w:t>
      </w:r>
      <w:r>
        <w:t xml:space="preserve">неспортивного поведения, </w:t>
      </w:r>
      <w:r w:rsidRPr="0048271D">
        <w:t xml:space="preserve">неподчинения </w:t>
      </w:r>
      <w:r>
        <w:t>требованиям Судьи</w:t>
      </w:r>
      <w:r w:rsidRPr="0048271D">
        <w:t xml:space="preserve"> </w:t>
      </w:r>
      <w:r>
        <w:t>соревнования и т.п</w:t>
      </w:r>
      <w:r w:rsidRPr="0048271D">
        <w:t>. игроку предъявляется желтая карточка</w:t>
      </w:r>
      <w:r w:rsidRPr="0048271D">
        <w:rPr>
          <w:noProof/>
        </w:rPr>
        <w:t>,</w:t>
      </w:r>
      <w:r w:rsidRPr="0048271D">
        <w:t xml:space="preserve"> а с команды снимается одно очко (предупреждение). По предъявлению</w:t>
      </w:r>
      <w:r w:rsidRPr="0048271D">
        <w:rPr>
          <w:noProof/>
        </w:rPr>
        <w:t xml:space="preserve"> 3-х </w:t>
      </w:r>
      <w:r w:rsidRPr="0048271D">
        <w:t>карточек, игрок обязан покинуть поле с правом замены. Второй замены (по этому же поводу) за</w:t>
      </w:r>
      <w:r w:rsidRPr="0048271D">
        <w:rPr>
          <w:noProof/>
        </w:rPr>
        <w:t xml:space="preserve"> 1</w:t>
      </w:r>
      <w:r w:rsidRPr="0048271D">
        <w:t xml:space="preserve"> игру не допускается, а вместо этого команде засчитывается поражение</w:t>
      </w:r>
      <w:r>
        <w:t>.</w:t>
      </w:r>
    </w:p>
    <w:p w:rsidR="0082184A" w:rsidRDefault="00C44C48" w:rsidP="00C44C48">
      <w:pPr>
        <w:widowControl w:val="0"/>
        <w:ind w:right="-1" w:firstLine="426"/>
        <w:jc w:val="both"/>
      </w:pPr>
      <w:r w:rsidRPr="0048271D">
        <w:t xml:space="preserve">В случае </w:t>
      </w:r>
      <w:r>
        <w:t xml:space="preserve">умышленной </w:t>
      </w:r>
      <w:r w:rsidRPr="0048271D">
        <w:t xml:space="preserve">грубости, повлекшей за собой </w:t>
      </w:r>
      <w:r>
        <w:t xml:space="preserve">серьезную </w:t>
      </w:r>
      <w:r w:rsidRPr="0048271D">
        <w:t>травму игрока</w:t>
      </w:r>
      <w:r w:rsidRPr="0048271D">
        <w:rPr>
          <w:noProof/>
        </w:rPr>
        <w:t>,</w:t>
      </w:r>
      <w:r w:rsidRPr="0048271D">
        <w:t xml:space="preserve"> судья имеет право прервать встречу, засчитав команде-нарушительнице поражение.</w:t>
      </w:r>
    </w:p>
    <w:p w:rsidR="00CD20A3" w:rsidRDefault="00CD20A3" w:rsidP="00CD20A3">
      <w:pPr>
        <w:pStyle w:val="Heading4"/>
        <w:keepNext w:val="0"/>
        <w:widowControl w:val="0"/>
        <w:ind w:right="-1" w:firstLine="426"/>
        <w:jc w:val="both"/>
        <w:rPr>
          <w:b w:val="0"/>
          <w:sz w:val="20"/>
        </w:rPr>
      </w:pPr>
    </w:p>
    <w:p w:rsidR="00CD20A3" w:rsidRPr="00D837DE" w:rsidRDefault="00CD20A3" w:rsidP="00CD20A3">
      <w:pPr>
        <w:pStyle w:val="Heading4"/>
        <w:keepNext w:val="0"/>
        <w:widowControl w:val="0"/>
        <w:ind w:right="-1" w:firstLine="426"/>
        <w:jc w:val="both"/>
        <w:rPr>
          <w:b w:val="0"/>
          <w:sz w:val="20"/>
        </w:rPr>
      </w:pPr>
      <w:r>
        <w:rPr>
          <w:b w:val="0"/>
          <w:sz w:val="20"/>
        </w:rPr>
        <w:t>ОТБОРОЧНЫЙ ТУР (ДО 1/8 ФИНАЛА) МАНСКОГО РЕГБИ В СВЯЗКАХ</w:t>
      </w:r>
    </w:p>
    <w:p w:rsidR="00CD20A3" w:rsidRPr="0048271D" w:rsidRDefault="00CD20A3" w:rsidP="00292B3E">
      <w:pPr>
        <w:widowControl w:val="0"/>
        <w:numPr>
          <w:ilvl w:val="0"/>
          <w:numId w:val="21"/>
        </w:numPr>
        <w:ind w:right="-1"/>
        <w:jc w:val="both"/>
      </w:pPr>
      <w:r w:rsidRPr="0048271D">
        <w:t>Игра проходит по тем же правилам.</w:t>
      </w:r>
    </w:p>
    <w:p w:rsidR="00CD20A3" w:rsidRPr="0048271D" w:rsidRDefault="00CD20A3" w:rsidP="00292B3E">
      <w:pPr>
        <w:widowControl w:val="0"/>
        <w:numPr>
          <w:ilvl w:val="0"/>
          <w:numId w:val="21"/>
        </w:numPr>
        <w:ind w:right="-1"/>
      </w:pPr>
      <w:r>
        <w:t>«</w:t>
      </w:r>
      <w:r w:rsidRPr="0048271D">
        <w:t>Чистое</w:t>
      </w:r>
      <w:r>
        <w:t>»</w:t>
      </w:r>
      <w:r w:rsidRPr="0048271D">
        <w:t xml:space="preserve"> время игры – 1 минута.</w:t>
      </w:r>
    </w:p>
    <w:p w:rsidR="0060139C" w:rsidRDefault="0060139C" w:rsidP="00272F2A">
      <w:pPr>
        <w:widowControl w:val="0"/>
        <w:ind w:right="-1" w:firstLine="426"/>
        <w:jc w:val="both"/>
      </w:pPr>
    </w:p>
    <w:p w:rsidR="006B2404" w:rsidRPr="0048271D" w:rsidRDefault="000038C2" w:rsidP="006B2404">
      <w:pPr>
        <w:widowControl w:val="0"/>
        <w:ind w:right="-1"/>
        <w:jc w:val="center"/>
      </w:pPr>
      <w:r w:rsidRPr="0048271D">
        <w:rPr>
          <w:noProof/>
        </w:rPr>
        <w:lastRenderedPageBreak/>
        <mc:AlternateContent>
          <mc:Choice Requires="wpg">
            <w:drawing>
              <wp:anchor distT="0" distB="0" distL="114300" distR="114300" simplePos="0" relativeHeight="251656704" behindDoc="1" locked="0" layoutInCell="1" allowOverlap="1">
                <wp:simplePos x="0" y="0"/>
                <wp:positionH relativeFrom="column">
                  <wp:posOffset>1590675</wp:posOffset>
                </wp:positionH>
                <wp:positionV relativeFrom="paragraph">
                  <wp:posOffset>191770</wp:posOffset>
                </wp:positionV>
                <wp:extent cx="3279775" cy="3244215"/>
                <wp:effectExtent l="0" t="0" r="0" b="0"/>
                <wp:wrapTopAndBottom/>
                <wp:docPr id="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79775" cy="3244215"/>
                          <a:chOff x="3257" y="2524"/>
                          <a:chExt cx="5165" cy="5242"/>
                        </a:xfrm>
                      </wpg:grpSpPr>
                      <wps:wsp>
                        <wps:cNvPr id="3" name="Text Box 5"/>
                        <wps:cNvSpPr txBox="1">
                          <a:spLocks noChangeArrowheads="1"/>
                        </wps:cNvSpPr>
                        <wps:spPr bwMode="auto">
                          <a:xfrm>
                            <a:off x="4581" y="7384"/>
                            <a:ext cx="900" cy="360"/>
                          </a:xfrm>
                          <a:prstGeom prst="rect">
                            <a:avLst/>
                          </a:prstGeom>
                          <a:solidFill>
                            <a:srgbClr val="FFFFFF"/>
                          </a:solidFill>
                          <a:ln w="3175">
                            <a:solidFill>
                              <a:srgbClr val="FFFFFF"/>
                            </a:solidFill>
                            <a:miter lim="800000"/>
                            <a:headEnd/>
                            <a:tailEnd/>
                          </a:ln>
                        </wps:spPr>
                        <wps:txbx>
                          <w:txbxContent>
                            <w:p w:rsidR="002B0EE8" w:rsidRDefault="002B0EE8" w:rsidP="0082184A">
                              <w:r>
                                <w:t>17,5 м</w:t>
                              </w:r>
                            </w:p>
                          </w:txbxContent>
                        </wps:txbx>
                        <wps:bodyPr rot="0" vert="horz" wrap="square" lIns="91440" tIns="45720" rIns="91440" bIns="45720" anchor="t" anchorCtr="0" upright="1">
                          <a:noAutofit/>
                        </wps:bodyPr>
                      </wps:wsp>
                      <wps:wsp>
                        <wps:cNvPr id="4" name="Text Box 6"/>
                        <wps:cNvSpPr txBox="1">
                          <a:spLocks noChangeArrowheads="1"/>
                        </wps:cNvSpPr>
                        <wps:spPr bwMode="auto">
                          <a:xfrm>
                            <a:off x="6529" y="7384"/>
                            <a:ext cx="900" cy="360"/>
                          </a:xfrm>
                          <a:prstGeom prst="rect">
                            <a:avLst/>
                          </a:prstGeom>
                          <a:solidFill>
                            <a:srgbClr val="FFFFFF"/>
                          </a:solidFill>
                          <a:ln w="3175">
                            <a:solidFill>
                              <a:srgbClr val="FFFFFF"/>
                            </a:solidFill>
                            <a:miter lim="800000"/>
                            <a:headEnd/>
                            <a:tailEnd/>
                          </a:ln>
                        </wps:spPr>
                        <wps:txbx>
                          <w:txbxContent>
                            <w:p w:rsidR="002B0EE8" w:rsidRDefault="002B0EE8" w:rsidP="0082184A">
                              <w:r>
                                <w:t>17,5 м</w:t>
                              </w:r>
                            </w:p>
                          </w:txbxContent>
                        </wps:txbx>
                        <wps:bodyPr rot="0" vert="horz" wrap="square" lIns="91440" tIns="45720" rIns="91440" bIns="45720" anchor="t" anchorCtr="0" upright="1">
                          <a:noAutofit/>
                        </wps:bodyPr>
                      </wps:wsp>
                      <wps:wsp>
                        <wps:cNvPr id="5" name="Line 7"/>
                        <wps:cNvCnPr>
                          <a:cxnSpLocks noChangeShapeType="1"/>
                        </wps:cNvCnPr>
                        <wps:spPr bwMode="auto">
                          <a:xfrm flipV="1">
                            <a:off x="6561" y="6124"/>
                            <a:ext cx="720" cy="720"/>
                          </a:xfrm>
                          <a:prstGeom prst="line">
                            <a:avLst/>
                          </a:prstGeom>
                          <a:noFill/>
                          <a:ln w="31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Line 8"/>
                        <wps:cNvCnPr>
                          <a:cxnSpLocks noChangeShapeType="1"/>
                        </wps:cNvCnPr>
                        <wps:spPr bwMode="auto">
                          <a:xfrm flipH="1" flipV="1">
                            <a:off x="4465" y="6124"/>
                            <a:ext cx="720" cy="720"/>
                          </a:xfrm>
                          <a:prstGeom prst="line">
                            <a:avLst/>
                          </a:prstGeom>
                          <a:noFill/>
                          <a:ln w="31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Text Box 9"/>
                        <wps:cNvSpPr txBox="1">
                          <a:spLocks noChangeArrowheads="1"/>
                        </wps:cNvSpPr>
                        <wps:spPr bwMode="auto">
                          <a:xfrm>
                            <a:off x="3353" y="5044"/>
                            <a:ext cx="1080" cy="360"/>
                          </a:xfrm>
                          <a:prstGeom prst="rect">
                            <a:avLst/>
                          </a:prstGeom>
                          <a:solidFill>
                            <a:srgbClr val="FFFFFF"/>
                          </a:solidFill>
                          <a:ln w="3175">
                            <a:solidFill>
                              <a:srgbClr val="FFFFFF"/>
                            </a:solidFill>
                            <a:miter lim="800000"/>
                            <a:headEnd/>
                            <a:tailEnd/>
                          </a:ln>
                        </wps:spPr>
                        <wps:txbx>
                          <w:txbxContent>
                            <w:p w:rsidR="002B0EE8" w:rsidRDefault="002B0EE8" w:rsidP="0082184A">
                              <w:pPr>
                                <w:jc w:val="center"/>
                                <w:rPr>
                                  <w:sz w:val="24"/>
                                </w:rPr>
                              </w:pPr>
                              <w:r>
                                <w:rPr>
                                  <w:sz w:val="24"/>
                                </w:rPr>
                                <w:t>зона А</w:t>
                              </w:r>
                            </w:p>
                          </w:txbxContent>
                        </wps:txbx>
                        <wps:bodyPr rot="0" vert="horz" wrap="square" lIns="91440" tIns="45720" rIns="91440" bIns="45720" anchor="t" anchorCtr="0" upright="1">
                          <a:noAutofit/>
                        </wps:bodyPr>
                      </wps:wsp>
                      <wps:wsp>
                        <wps:cNvPr id="8" name="Text Box 10"/>
                        <wps:cNvSpPr txBox="1">
                          <a:spLocks noChangeArrowheads="1"/>
                        </wps:cNvSpPr>
                        <wps:spPr bwMode="auto">
                          <a:xfrm>
                            <a:off x="7313" y="5044"/>
                            <a:ext cx="1080" cy="360"/>
                          </a:xfrm>
                          <a:prstGeom prst="rect">
                            <a:avLst/>
                          </a:prstGeom>
                          <a:solidFill>
                            <a:srgbClr val="FFFFFF"/>
                          </a:solidFill>
                          <a:ln w="3175">
                            <a:solidFill>
                              <a:srgbClr val="FFFFFF"/>
                            </a:solidFill>
                            <a:miter lim="800000"/>
                            <a:headEnd/>
                            <a:tailEnd/>
                          </a:ln>
                        </wps:spPr>
                        <wps:txbx>
                          <w:txbxContent>
                            <w:p w:rsidR="002B0EE8" w:rsidRDefault="002B0EE8" w:rsidP="0082184A">
                              <w:pPr>
                                <w:jc w:val="center"/>
                                <w:rPr>
                                  <w:sz w:val="24"/>
                                </w:rPr>
                              </w:pPr>
                              <w:r>
                                <w:rPr>
                                  <w:sz w:val="24"/>
                                </w:rPr>
                                <w:t>зона Б</w:t>
                              </w:r>
                            </w:p>
                          </w:txbxContent>
                        </wps:txbx>
                        <wps:bodyPr rot="0" vert="horz" wrap="square" lIns="91440" tIns="45720" rIns="91440" bIns="45720" anchor="t" anchorCtr="0" upright="1">
                          <a:noAutofit/>
                        </wps:bodyPr>
                      </wps:wsp>
                      <wps:wsp>
                        <wps:cNvPr id="9" name="Text Box 11"/>
                        <wps:cNvSpPr txBox="1">
                          <a:spLocks noChangeArrowheads="1"/>
                        </wps:cNvSpPr>
                        <wps:spPr bwMode="auto">
                          <a:xfrm>
                            <a:off x="3549" y="2704"/>
                            <a:ext cx="720" cy="360"/>
                          </a:xfrm>
                          <a:prstGeom prst="rect">
                            <a:avLst/>
                          </a:prstGeom>
                          <a:solidFill>
                            <a:srgbClr val="FFFFFF"/>
                          </a:solidFill>
                          <a:ln w="9525">
                            <a:solidFill>
                              <a:srgbClr val="FFFFFF"/>
                            </a:solidFill>
                            <a:miter lim="800000"/>
                            <a:headEnd/>
                            <a:tailEnd/>
                          </a:ln>
                        </wps:spPr>
                        <wps:txbx>
                          <w:txbxContent>
                            <w:p w:rsidR="002B0EE8" w:rsidRDefault="002B0EE8" w:rsidP="0082184A">
                              <w:r>
                                <w:t>10 м</w:t>
                              </w:r>
                            </w:p>
                          </w:txbxContent>
                        </wps:txbx>
                        <wps:bodyPr rot="0" vert="horz" wrap="square" lIns="91440" tIns="45720" rIns="91440" bIns="45720" anchor="t" anchorCtr="0" upright="1">
                          <a:noAutofit/>
                        </wps:bodyPr>
                      </wps:wsp>
                      <wps:wsp>
                        <wps:cNvPr id="10" name="Text Box 12"/>
                        <wps:cNvSpPr txBox="1">
                          <a:spLocks noChangeArrowheads="1"/>
                        </wps:cNvSpPr>
                        <wps:spPr bwMode="auto">
                          <a:xfrm>
                            <a:off x="4681" y="2704"/>
                            <a:ext cx="720" cy="360"/>
                          </a:xfrm>
                          <a:prstGeom prst="rect">
                            <a:avLst/>
                          </a:prstGeom>
                          <a:solidFill>
                            <a:srgbClr val="FFFFFF"/>
                          </a:solidFill>
                          <a:ln w="9525">
                            <a:solidFill>
                              <a:srgbClr val="FFFFFF"/>
                            </a:solidFill>
                            <a:miter lim="800000"/>
                            <a:headEnd/>
                            <a:tailEnd/>
                          </a:ln>
                        </wps:spPr>
                        <wps:txbx>
                          <w:txbxContent>
                            <w:p w:rsidR="002B0EE8" w:rsidRDefault="002B0EE8" w:rsidP="0082184A">
                              <w:r>
                                <w:t>10 м</w:t>
                              </w:r>
                            </w:p>
                          </w:txbxContent>
                        </wps:txbx>
                        <wps:bodyPr rot="0" vert="horz" wrap="square" lIns="91440" tIns="45720" rIns="91440" bIns="45720" anchor="t" anchorCtr="0" upright="1">
                          <a:noAutofit/>
                        </wps:bodyPr>
                      </wps:wsp>
                      <wps:wsp>
                        <wps:cNvPr id="11" name="Text Box 13"/>
                        <wps:cNvSpPr txBox="1">
                          <a:spLocks noChangeArrowheads="1"/>
                        </wps:cNvSpPr>
                        <wps:spPr bwMode="auto">
                          <a:xfrm>
                            <a:off x="6365" y="2704"/>
                            <a:ext cx="720" cy="360"/>
                          </a:xfrm>
                          <a:prstGeom prst="rect">
                            <a:avLst/>
                          </a:prstGeom>
                          <a:solidFill>
                            <a:srgbClr val="FFFFFF"/>
                          </a:solidFill>
                          <a:ln w="9525">
                            <a:solidFill>
                              <a:srgbClr val="FFFFFF"/>
                            </a:solidFill>
                            <a:miter lim="800000"/>
                            <a:headEnd/>
                            <a:tailEnd/>
                          </a:ln>
                        </wps:spPr>
                        <wps:txbx>
                          <w:txbxContent>
                            <w:p w:rsidR="002B0EE8" w:rsidRDefault="002B0EE8" w:rsidP="0082184A">
                              <w:r>
                                <w:t>10 м</w:t>
                              </w:r>
                            </w:p>
                          </w:txbxContent>
                        </wps:txbx>
                        <wps:bodyPr rot="0" vert="horz" wrap="square" lIns="91440" tIns="45720" rIns="91440" bIns="45720" anchor="t" anchorCtr="0" upright="1">
                          <a:noAutofit/>
                        </wps:bodyPr>
                      </wps:wsp>
                      <wps:wsp>
                        <wps:cNvPr id="12" name="Text Box 14"/>
                        <wps:cNvSpPr txBox="1">
                          <a:spLocks noChangeArrowheads="1"/>
                        </wps:cNvSpPr>
                        <wps:spPr bwMode="auto">
                          <a:xfrm>
                            <a:off x="7513" y="2704"/>
                            <a:ext cx="720" cy="360"/>
                          </a:xfrm>
                          <a:prstGeom prst="rect">
                            <a:avLst/>
                          </a:prstGeom>
                          <a:solidFill>
                            <a:srgbClr val="FFFFFF"/>
                          </a:solidFill>
                          <a:ln w="9525">
                            <a:solidFill>
                              <a:srgbClr val="FFFFFF"/>
                            </a:solidFill>
                            <a:miter lim="800000"/>
                            <a:headEnd/>
                            <a:tailEnd/>
                          </a:ln>
                        </wps:spPr>
                        <wps:txbx>
                          <w:txbxContent>
                            <w:p w:rsidR="002B0EE8" w:rsidRDefault="002B0EE8" w:rsidP="0082184A">
                              <w:r>
                                <w:t>10 м</w:t>
                              </w:r>
                            </w:p>
                          </w:txbxContent>
                        </wps:txbx>
                        <wps:bodyPr rot="0" vert="horz" wrap="square" lIns="91440" tIns="45720" rIns="91440" bIns="45720" anchor="t" anchorCtr="0" upright="1">
                          <a:noAutofit/>
                        </wps:bodyPr>
                      </wps:wsp>
                      <wps:wsp>
                        <wps:cNvPr id="13" name="Oval 15"/>
                        <wps:cNvSpPr>
                          <a:spLocks noChangeArrowheads="1"/>
                        </wps:cNvSpPr>
                        <wps:spPr bwMode="auto">
                          <a:xfrm rot="5400000">
                            <a:off x="7288" y="5567"/>
                            <a:ext cx="1134" cy="1134"/>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4" name="Oval 16"/>
                        <wps:cNvSpPr>
                          <a:spLocks noChangeArrowheads="1"/>
                        </wps:cNvSpPr>
                        <wps:spPr bwMode="auto">
                          <a:xfrm rot="5400000">
                            <a:off x="3328" y="5567"/>
                            <a:ext cx="1134" cy="1134"/>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5" name="Oval 17"/>
                        <wps:cNvSpPr>
                          <a:spLocks noChangeArrowheads="1"/>
                        </wps:cNvSpPr>
                        <wps:spPr bwMode="auto">
                          <a:xfrm rot="5400000">
                            <a:off x="5614" y="5827"/>
                            <a:ext cx="567" cy="567"/>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6" name="Line 18"/>
                        <wps:cNvCnPr>
                          <a:cxnSpLocks noChangeShapeType="1"/>
                        </wps:cNvCnPr>
                        <wps:spPr bwMode="auto">
                          <a:xfrm rot="5400000" flipH="1">
                            <a:off x="6888" y="4575"/>
                            <a:ext cx="3061"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 name="Line 19"/>
                        <wps:cNvCnPr>
                          <a:cxnSpLocks noChangeShapeType="1"/>
                        </wps:cNvCnPr>
                        <wps:spPr bwMode="auto">
                          <a:xfrm rot="5400000" flipV="1">
                            <a:off x="3901" y="2497"/>
                            <a:ext cx="0" cy="1134"/>
                          </a:xfrm>
                          <a:prstGeom prst="line">
                            <a:avLst/>
                          </a:prstGeom>
                          <a:noFill/>
                          <a:ln w="317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8" name="Line 20"/>
                        <wps:cNvCnPr>
                          <a:cxnSpLocks noChangeShapeType="1"/>
                        </wps:cNvCnPr>
                        <wps:spPr bwMode="auto">
                          <a:xfrm rot="5400000" flipV="1">
                            <a:off x="5029" y="2497"/>
                            <a:ext cx="0" cy="1134"/>
                          </a:xfrm>
                          <a:prstGeom prst="line">
                            <a:avLst/>
                          </a:prstGeom>
                          <a:noFill/>
                          <a:ln w="317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9" name="Line 21"/>
                        <wps:cNvCnPr>
                          <a:cxnSpLocks noChangeShapeType="1"/>
                        </wps:cNvCnPr>
                        <wps:spPr bwMode="auto">
                          <a:xfrm rot="5400000" flipV="1">
                            <a:off x="7855" y="2497"/>
                            <a:ext cx="0" cy="1134"/>
                          </a:xfrm>
                          <a:prstGeom prst="line">
                            <a:avLst/>
                          </a:prstGeom>
                          <a:noFill/>
                          <a:ln w="317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0" name="Line 22"/>
                        <wps:cNvCnPr>
                          <a:cxnSpLocks noChangeShapeType="1"/>
                        </wps:cNvCnPr>
                        <wps:spPr bwMode="auto">
                          <a:xfrm rot="5400000" flipV="1">
                            <a:off x="6727" y="2497"/>
                            <a:ext cx="0" cy="1134"/>
                          </a:xfrm>
                          <a:prstGeom prst="line">
                            <a:avLst/>
                          </a:prstGeom>
                          <a:noFill/>
                          <a:ln w="317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1" name="Line 23"/>
                        <wps:cNvCnPr>
                          <a:cxnSpLocks noChangeShapeType="1"/>
                        </wps:cNvCnPr>
                        <wps:spPr bwMode="auto">
                          <a:xfrm rot="5400000" flipV="1">
                            <a:off x="5882" y="2780"/>
                            <a:ext cx="0" cy="567"/>
                          </a:xfrm>
                          <a:prstGeom prst="line">
                            <a:avLst/>
                          </a:prstGeom>
                          <a:noFill/>
                          <a:ln w="317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2" name="Line 24"/>
                        <wps:cNvCnPr>
                          <a:cxnSpLocks noChangeShapeType="1"/>
                        </wps:cNvCnPr>
                        <wps:spPr bwMode="auto">
                          <a:xfrm rot="5400000" flipH="1">
                            <a:off x="5762" y="4601"/>
                            <a:ext cx="3061"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 name="Line 25"/>
                        <wps:cNvCnPr>
                          <a:cxnSpLocks noChangeShapeType="1"/>
                        </wps:cNvCnPr>
                        <wps:spPr bwMode="auto">
                          <a:xfrm rot="5400000" flipH="1">
                            <a:off x="4646" y="4601"/>
                            <a:ext cx="3061"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 name="Line 26"/>
                        <wps:cNvCnPr>
                          <a:cxnSpLocks noChangeShapeType="1"/>
                        </wps:cNvCnPr>
                        <wps:spPr bwMode="auto">
                          <a:xfrm rot="5400000" flipH="1">
                            <a:off x="4090" y="4601"/>
                            <a:ext cx="3061"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 name="Line 27"/>
                        <wps:cNvCnPr>
                          <a:cxnSpLocks noChangeShapeType="1"/>
                        </wps:cNvCnPr>
                        <wps:spPr bwMode="auto">
                          <a:xfrm rot="5400000">
                            <a:off x="5871" y="3572"/>
                            <a:ext cx="0" cy="510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6" name="Oval 28"/>
                        <wps:cNvSpPr>
                          <a:spLocks noChangeArrowheads="1"/>
                        </wps:cNvSpPr>
                        <wps:spPr bwMode="auto">
                          <a:xfrm rot="5400000">
                            <a:off x="3856" y="6075"/>
                            <a:ext cx="113" cy="113"/>
                          </a:xfrm>
                          <a:prstGeom prst="ellipse">
                            <a:avLst/>
                          </a:prstGeom>
                          <a:solidFill>
                            <a:srgbClr val="000000"/>
                          </a:solidFill>
                          <a:ln w="3175">
                            <a:solidFill>
                              <a:srgbClr val="000000"/>
                            </a:solidFill>
                            <a:round/>
                            <a:headEnd/>
                            <a:tailEnd/>
                          </a:ln>
                        </wps:spPr>
                        <wps:bodyPr rot="0" vert="horz" wrap="square" lIns="91440" tIns="45720" rIns="91440" bIns="45720" anchor="t" anchorCtr="0" upright="1">
                          <a:noAutofit/>
                        </wps:bodyPr>
                      </wps:wsp>
                      <wps:wsp>
                        <wps:cNvPr id="27" name="Oval 29"/>
                        <wps:cNvSpPr>
                          <a:spLocks noChangeArrowheads="1"/>
                        </wps:cNvSpPr>
                        <wps:spPr bwMode="auto">
                          <a:xfrm rot="5400000">
                            <a:off x="5836" y="6059"/>
                            <a:ext cx="113" cy="113"/>
                          </a:xfrm>
                          <a:prstGeom prst="ellipse">
                            <a:avLst/>
                          </a:prstGeom>
                          <a:solidFill>
                            <a:srgbClr val="000000"/>
                          </a:solidFill>
                          <a:ln w="3175">
                            <a:solidFill>
                              <a:srgbClr val="000000"/>
                            </a:solidFill>
                            <a:round/>
                            <a:headEnd/>
                            <a:tailEnd/>
                          </a:ln>
                        </wps:spPr>
                        <wps:bodyPr rot="0" vert="horz" wrap="square" lIns="91440" tIns="45720" rIns="91440" bIns="45720" anchor="t" anchorCtr="0" upright="1">
                          <a:noAutofit/>
                        </wps:bodyPr>
                      </wps:wsp>
                      <wps:wsp>
                        <wps:cNvPr id="28" name="Oval 30"/>
                        <wps:cNvSpPr>
                          <a:spLocks noChangeArrowheads="1"/>
                        </wps:cNvSpPr>
                        <wps:spPr bwMode="auto">
                          <a:xfrm rot="5400000">
                            <a:off x="7816" y="6075"/>
                            <a:ext cx="113" cy="113"/>
                          </a:xfrm>
                          <a:prstGeom prst="ellipse">
                            <a:avLst/>
                          </a:prstGeom>
                          <a:solidFill>
                            <a:srgbClr val="000000"/>
                          </a:solidFill>
                          <a:ln w="3175">
                            <a:solidFill>
                              <a:srgbClr val="000000"/>
                            </a:solidFill>
                            <a:round/>
                            <a:headEnd/>
                            <a:tailEnd/>
                          </a:ln>
                        </wps:spPr>
                        <wps:bodyPr rot="0" vert="horz" wrap="square" lIns="91440" tIns="45720" rIns="91440" bIns="45720" anchor="t" anchorCtr="0" upright="1">
                          <a:noAutofit/>
                        </wps:bodyPr>
                      </wps:wsp>
                      <wps:wsp>
                        <wps:cNvPr id="29" name="Oval 31"/>
                        <wps:cNvSpPr>
                          <a:spLocks noChangeArrowheads="1"/>
                        </wps:cNvSpPr>
                        <wps:spPr bwMode="auto">
                          <a:xfrm rot="5400000">
                            <a:off x="7228" y="6075"/>
                            <a:ext cx="113" cy="113"/>
                          </a:xfrm>
                          <a:prstGeom prst="ellipse">
                            <a:avLst/>
                          </a:prstGeom>
                          <a:solidFill>
                            <a:srgbClr val="000000"/>
                          </a:solidFill>
                          <a:ln w="3175">
                            <a:solidFill>
                              <a:srgbClr val="000000"/>
                            </a:solidFill>
                            <a:round/>
                            <a:headEnd/>
                            <a:tailEnd/>
                          </a:ln>
                        </wps:spPr>
                        <wps:bodyPr rot="0" vert="horz" wrap="square" lIns="91440" tIns="45720" rIns="91440" bIns="45720" anchor="t" anchorCtr="0" upright="1">
                          <a:noAutofit/>
                        </wps:bodyPr>
                      </wps:wsp>
                      <wps:wsp>
                        <wps:cNvPr id="30" name="Oval 32"/>
                        <wps:cNvSpPr>
                          <a:spLocks noChangeArrowheads="1"/>
                        </wps:cNvSpPr>
                        <wps:spPr bwMode="auto">
                          <a:xfrm rot="5400000">
                            <a:off x="4396" y="6075"/>
                            <a:ext cx="113" cy="113"/>
                          </a:xfrm>
                          <a:prstGeom prst="ellipse">
                            <a:avLst/>
                          </a:prstGeom>
                          <a:solidFill>
                            <a:srgbClr val="000000"/>
                          </a:solidFill>
                          <a:ln w="3175">
                            <a:solidFill>
                              <a:srgbClr val="000000"/>
                            </a:solidFill>
                            <a:round/>
                            <a:headEnd/>
                            <a:tailEnd/>
                          </a:ln>
                        </wps:spPr>
                        <wps:bodyPr rot="0" vert="horz" wrap="square" lIns="91440" tIns="45720" rIns="91440" bIns="45720" anchor="t" anchorCtr="0" upright="1">
                          <a:noAutofit/>
                        </wps:bodyPr>
                      </wps:wsp>
                      <wps:wsp>
                        <wps:cNvPr id="31" name="Line 33"/>
                        <wps:cNvCnPr>
                          <a:cxnSpLocks noChangeShapeType="1"/>
                        </wps:cNvCnPr>
                        <wps:spPr bwMode="auto">
                          <a:xfrm rot="5400000">
                            <a:off x="7059" y="6944"/>
                            <a:ext cx="1644"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 name="Line 34"/>
                        <wps:cNvCnPr>
                          <a:cxnSpLocks noChangeShapeType="1"/>
                        </wps:cNvCnPr>
                        <wps:spPr bwMode="auto">
                          <a:xfrm rot="5400000">
                            <a:off x="5079" y="6944"/>
                            <a:ext cx="1644"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 name="Line 35"/>
                        <wps:cNvCnPr>
                          <a:cxnSpLocks noChangeShapeType="1"/>
                        </wps:cNvCnPr>
                        <wps:spPr bwMode="auto">
                          <a:xfrm rot="5400000">
                            <a:off x="3102" y="6943"/>
                            <a:ext cx="1644"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 name="Line 36"/>
                        <wps:cNvCnPr>
                          <a:cxnSpLocks noChangeShapeType="1"/>
                        </wps:cNvCnPr>
                        <wps:spPr bwMode="auto">
                          <a:xfrm rot="5400000" flipV="1">
                            <a:off x="4912" y="6754"/>
                            <a:ext cx="0" cy="1980"/>
                          </a:xfrm>
                          <a:prstGeom prst="line">
                            <a:avLst/>
                          </a:prstGeom>
                          <a:noFill/>
                          <a:ln w="317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5" name="Line 37"/>
                        <wps:cNvCnPr>
                          <a:cxnSpLocks noChangeShapeType="1"/>
                        </wps:cNvCnPr>
                        <wps:spPr bwMode="auto">
                          <a:xfrm rot="5400000" flipV="1">
                            <a:off x="6892" y="6754"/>
                            <a:ext cx="0" cy="1980"/>
                          </a:xfrm>
                          <a:prstGeom prst="line">
                            <a:avLst/>
                          </a:prstGeom>
                          <a:noFill/>
                          <a:ln w="317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6" name="Text Box 38"/>
                        <wps:cNvSpPr txBox="1">
                          <a:spLocks noChangeArrowheads="1"/>
                        </wps:cNvSpPr>
                        <wps:spPr bwMode="auto">
                          <a:xfrm>
                            <a:off x="5009" y="5044"/>
                            <a:ext cx="1800" cy="720"/>
                          </a:xfrm>
                          <a:prstGeom prst="rect">
                            <a:avLst/>
                          </a:prstGeom>
                          <a:solidFill>
                            <a:srgbClr val="FFFFFF"/>
                          </a:solidFill>
                          <a:ln w="3175">
                            <a:solidFill>
                              <a:srgbClr val="FFFFFF"/>
                            </a:solidFill>
                            <a:miter lim="800000"/>
                            <a:headEnd/>
                            <a:tailEnd/>
                          </a:ln>
                        </wps:spPr>
                        <wps:txbx>
                          <w:txbxContent>
                            <w:p w:rsidR="002B0EE8" w:rsidRDefault="002B0EE8" w:rsidP="0082184A">
                              <w:pPr>
                                <w:jc w:val="center"/>
                                <w:rPr>
                                  <w:sz w:val="24"/>
                                </w:rPr>
                              </w:pPr>
                              <w:r>
                                <w:rPr>
                                  <w:sz w:val="24"/>
                                </w:rPr>
                                <w:t>центральная</w:t>
                              </w:r>
                            </w:p>
                            <w:p w:rsidR="002B0EE8" w:rsidRDefault="002B0EE8" w:rsidP="0082184A">
                              <w:pPr>
                                <w:jc w:val="center"/>
                                <w:rPr>
                                  <w:sz w:val="24"/>
                                </w:rPr>
                              </w:pPr>
                              <w:r>
                                <w:rPr>
                                  <w:sz w:val="24"/>
                                </w:rPr>
                                <w:t>зона</w:t>
                              </w:r>
                            </w:p>
                          </w:txbxContent>
                        </wps:txbx>
                        <wps:bodyPr rot="0" vert="horz" wrap="square" lIns="91440" tIns="45720" rIns="91440" bIns="45720" anchor="t" anchorCtr="0" upright="1">
                          <a:noAutofit/>
                        </wps:bodyPr>
                      </wps:wsp>
                      <wps:wsp>
                        <wps:cNvPr id="37" name="Text Box 39"/>
                        <wps:cNvSpPr txBox="1">
                          <a:spLocks noChangeArrowheads="1"/>
                        </wps:cNvSpPr>
                        <wps:spPr bwMode="auto">
                          <a:xfrm>
                            <a:off x="4761" y="6844"/>
                            <a:ext cx="2160" cy="360"/>
                          </a:xfrm>
                          <a:prstGeom prst="rect">
                            <a:avLst/>
                          </a:prstGeom>
                          <a:solidFill>
                            <a:srgbClr val="FFFFFF"/>
                          </a:solidFill>
                          <a:ln w="3175">
                            <a:solidFill>
                              <a:srgbClr val="000000"/>
                            </a:solidFill>
                            <a:miter lim="800000"/>
                            <a:headEnd/>
                            <a:tailEnd/>
                          </a:ln>
                        </wps:spPr>
                        <wps:txbx>
                          <w:txbxContent>
                            <w:p w:rsidR="002B0EE8" w:rsidRPr="009112BB" w:rsidRDefault="002B0EE8" w:rsidP="0082184A">
                              <w:pPr>
                                <w:jc w:val="center"/>
                              </w:pPr>
                              <w:r w:rsidRPr="009112BB">
                                <w:t>штрафные точки</w:t>
                              </w:r>
                            </w:p>
                          </w:txbxContent>
                        </wps:txbx>
                        <wps:bodyPr rot="0" vert="horz" wrap="square" lIns="91440" tIns="45720" rIns="91440" bIns="45720" anchor="t" anchorCtr="0" upright="1">
                          <a:noAutofit/>
                        </wps:bodyPr>
                      </wps:wsp>
                      <wps:wsp>
                        <wps:cNvPr id="38" name="Text Box 40"/>
                        <wps:cNvSpPr txBox="1">
                          <a:spLocks noChangeArrowheads="1"/>
                        </wps:cNvSpPr>
                        <wps:spPr bwMode="auto">
                          <a:xfrm>
                            <a:off x="5513" y="2524"/>
                            <a:ext cx="720" cy="360"/>
                          </a:xfrm>
                          <a:prstGeom prst="rect">
                            <a:avLst/>
                          </a:prstGeom>
                          <a:solidFill>
                            <a:srgbClr val="FFFFFF"/>
                          </a:solidFill>
                          <a:ln w="9525">
                            <a:solidFill>
                              <a:srgbClr val="FFFFFF"/>
                            </a:solidFill>
                            <a:miter lim="800000"/>
                            <a:headEnd/>
                            <a:tailEnd/>
                          </a:ln>
                        </wps:spPr>
                        <wps:txbx>
                          <w:txbxContent>
                            <w:p w:rsidR="002B0EE8" w:rsidRDefault="002B0EE8" w:rsidP="0082184A">
                              <w:pPr>
                                <w:jc w:val="center"/>
                              </w:pPr>
                              <w:r>
                                <w:t>5 м</w:t>
                              </w:r>
                            </w:p>
                          </w:txbxContent>
                        </wps:txbx>
                        <wps:bodyPr rot="0" vert="horz" wrap="square" lIns="91440" tIns="45720" rIns="91440" bIns="45720" anchor="t" anchorCtr="0" upright="1">
                          <a:noAutofit/>
                        </wps:bodyPr>
                      </wps:wsp>
                      <wps:wsp>
                        <wps:cNvPr id="39" name="Text Box 41"/>
                        <wps:cNvSpPr txBox="1">
                          <a:spLocks noChangeArrowheads="1"/>
                        </wps:cNvSpPr>
                        <wps:spPr bwMode="auto">
                          <a:xfrm>
                            <a:off x="3273" y="4340"/>
                            <a:ext cx="1260" cy="360"/>
                          </a:xfrm>
                          <a:prstGeom prst="rect">
                            <a:avLst/>
                          </a:prstGeom>
                          <a:solidFill>
                            <a:srgbClr val="FFFFFF"/>
                          </a:solidFill>
                          <a:ln w="3175">
                            <a:solidFill>
                              <a:srgbClr val="FFFFFF"/>
                            </a:solidFill>
                            <a:miter lim="800000"/>
                            <a:headEnd/>
                            <a:tailEnd/>
                          </a:ln>
                        </wps:spPr>
                        <wps:txbx>
                          <w:txbxContent>
                            <w:p w:rsidR="002B0EE8" w:rsidRDefault="002B0EE8" w:rsidP="0082184A">
                              <w:pPr>
                                <w:jc w:val="center"/>
                              </w:pPr>
                              <w:r>
                                <w:t>«двойка»</w:t>
                              </w:r>
                            </w:p>
                          </w:txbxContent>
                        </wps:txbx>
                        <wps:bodyPr rot="0" vert="horz" wrap="square" lIns="91440" tIns="45720" rIns="91440" bIns="45720" anchor="t" anchorCtr="0" upright="1">
                          <a:noAutofit/>
                        </wps:bodyPr>
                      </wps:wsp>
                      <wpg:grpSp>
                        <wpg:cNvPr id="40" name="Group 42"/>
                        <wpg:cNvGrpSpPr>
                          <a:grpSpLocks/>
                        </wpg:cNvGrpSpPr>
                        <wpg:grpSpPr bwMode="auto">
                          <a:xfrm>
                            <a:off x="3257" y="4636"/>
                            <a:ext cx="1257" cy="113"/>
                            <a:chOff x="3257" y="4636"/>
                            <a:chExt cx="1257" cy="113"/>
                          </a:xfrm>
                        </wpg:grpSpPr>
                        <wps:wsp>
                          <wps:cNvPr id="41" name="Line 43"/>
                          <wps:cNvCnPr>
                            <a:cxnSpLocks noChangeShapeType="1"/>
                          </wps:cNvCnPr>
                          <wps:spPr bwMode="auto">
                            <a:xfrm rot="5400000" flipV="1">
                              <a:off x="3895" y="4116"/>
                              <a:ext cx="0" cy="1134"/>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 name="Oval 44"/>
                          <wps:cNvSpPr>
                            <a:spLocks noChangeArrowheads="1"/>
                          </wps:cNvSpPr>
                          <wps:spPr bwMode="auto">
                            <a:xfrm rot="5400000">
                              <a:off x="3257" y="4636"/>
                              <a:ext cx="113" cy="113"/>
                            </a:xfrm>
                            <a:prstGeom prst="ellipse">
                              <a:avLst/>
                            </a:prstGeom>
                            <a:solidFill>
                              <a:srgbClr val="000000"/>
                            </a:solidFill>
                            <a:ln w="3175">
                              <a:solidFill>
                                <a:srgbClr val="000000"/>
                              </a:solidFill>
                              <a:round/>
                              <a:headEnd/>
                              <a:tailEnd/>
                            </a:ln>
                          </wps:spPr>
                          <wps:bodyPr rot="0" vert="horz" wrap="square" lIns="91440" tIns="45720" rIns="91440" bIns="45720" anchor="t" anchorCtr="0" upright="1">
                            <a:noAutofit/>
                          </wps:bodyPr>
                        </wps:wsp>
                        <wps:wsp>
                          <wps:cNvPr id="43" name="Oval 45"/>
                          <wps:cNvSpPr>
                            <a:spLocks noChangeArrowheads="1"/>
                          </wps:cNvSpPr>
                          <wps:spPr bwMode="auto">
                            <a:xfrm rot="5400000">
                              <a:off x="4401" y="4636"/>
                              <a:ext cx="113" cy="113"/>
                            </a:xfrm>
                            <a:prstGeom prst="ellipse">
                              <a:avLst/>
                            </a:prstGeom>
                            <a:solidFill>
                              <a:srgbClr val="000000"/>
                            </a:solidFill>
                            <a:ln w="3175">
                              <a:solidFill>
                                <a:srgbClr val="000000"/>
                              </a:solidFill>
                              <a:round/>
                              <a:headEnd/>
                              <a:tailEnd/>
                            </a:ln>
                          </wps:spPr>
                          <wps:bodyPr rot="0" vert="horz" wrap="square" lIns="91440" tIns="45720" rIns="91440" bIns="45720" anchor="t" anchorCtr="0" upright="1">
                            <a:noAutofit/>
                          </wps:bodyPr>
                        </wps:wsp>
                      </wpg:grpSp>
                      <wps:wsp>
                        <wps:cNvPr id="44" name="Text Box 46"/>
                        <wps:cNvSpPr txBox="1">
                          <a:spLocks noChangeArrowheads="1"/>
                        </wps:cNvSpPr>
                        <wps:spPr bwMode="auto">
                          <a:xfrm>
                            <a:off x="3273" y="3588"/>
                            <a:ext cx="1260" cy="360"/>
                          </a:xfrm>
                          <a:prstGeom prst="rect">
                            <a:avLst/>
                          </a:prstGeom>
                          <a:solidFill>
                            <a:srgbClr val="FFFFFF"/>
                          </a:solidFill>
                          <a:ln w="3175">
                            <a:solidFill>
                              <a:srgbClr val="FFFFFF"/>
                            </a:solidFill>
                            <a:miter lim="800000"/>
                            <a:headEnd/>
                            <a:tailEnd/>
                          </a:ln>
                        </wps:spPr>
                        <wps:txbx>
                          <w:txbxContent>
                            <w:p w:rsidR="002B0EE8" w:rsidRDefault="002B0EE8" w:rsidP="0082184A">
                              <w:pPr>
                                <w:jc w:val="center"/>
                              </w:pPr>
                              <w:r>
                                <w:t>«тройка»</w:t>
                              </w:r>
                            </w:p>
                          </w:txbxContent>
                        </wps:txbx>
                        <wps:bodyPr rot="0" vert="horz" wrap="square" lIns="91440" tIns="45720" rIns="91440" bIns="45720" anchor="t" anchorCtr="0" upright="1">
                          <a:noAutofit/>
                        </wps:bodyPr>
                      </wps:wsp>
                      <wpg:grpSp>
                        <wpg:cNvPr id="45" name="Group 47"/>
                        <wpg:cNvGrpSpPr>
                          <a:grpSpLocks/>
                        </wpg:cNvGrpSpPr>
                        <wpg:grpSpPr bwMode="auto">
                          <a:xfrm>
                            <a:off x="3273" y="3884"/>
                            <a:ext cx="1257" cy="113"/>
                            <a:chOff x="3257" y="4636"/>
                            <a:chExt cx="1257" cy="113"/>
                          </a:xfrm>
                        </wpg:grpSpPr>
                        <wps:wsp>
                          <wps:cNvPr id="46" name="Line 48"/>
                          <wps:cNvCnPr>
                            <a:cxnSpLocks noChangeShapeType="1"/>
                          </wps:cNvCnPr>
                          <wps:spPr bwMode="auto">
                            <a:xfrm rot="5400000" flipV="1">
                              <a:off x="3895" y="4116"/>
                              <a:ext cx="0" cy="1134"/>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 name="Oval 49"/>
                          <wps:cNvSpPr>
                            <a:spLocks noChangeArrowheads="1"/>
                          </wps:cNvSpPr>
                          <wps:spPr bwMode="auto">
                            <a:xfrm rot="5400000">
                              <a:off x="3257" y="4636"/>
                              <a:ext cx="113" cy="113"/>
                            </a:xfrm>
                            <a:prstGeom prst="ellipse">
                              <a:avLst/>
                            </a:prstGeom>
                            <a:solidFill>
                              <a:srgbClr val="000000"/>
                            </a:solidFill>
                            <a:ln w="3175">
                              <a:solidFill>
                                <a:srgbClr val="000000"/>
                              </a:solidFill>
                              <a:round/>
                              <a:headEnd/>
                              <a:tailEnd/>
                            </a:ln>
                          </wps:spPr>
                          <wps:bodyPr rot="0" vert="horz" wrap="square" lIns="91440" tIns="45720" rIns="91440" bIns="45720" anchor="t" anchorCtr="0" upright="1">
                            <a:noAutofit/>
                          </wps:bodyPr>
                        </wps:wsp>
                        <wps:wsp>
                          <wps:cNvPr id="48" name="Oval 50"/>
                          <wps:cNvSpPr>
                            <a:spLocks noChangeArrowheads="1"/>
                          </wps:cNvSpPr>
                          <wps:spPr bwMode="auto">
                            <a:xfrm rot="5400000">
                              <a:off x="4401" y="4636"/>
                              <a:ext cx="113" cy="113"/>
                            </a:xfrm>
                            <a:prstGeom prst="ellipse">
                              <a:avLst/>
                            </a:prstGeom>
                            <a:solidFill>
                              <a:srgbClr val="000000"/>
                            </a:solidFill>
                            <a:ln w="3175">
                              <a:solidFill>
                                <a:srgbClr val="000000"/>
                              </a:solidFill>
                              <a:round/>
                              <a:headEnd/>
                              <a:tailEnd/>
                            </a:ln>
                          </wps:spPr>
                          <wps:bodyPr rot="0" vert="horz" wrap="square" lIns="91440" tIns="45720" rIns="91440" bIns="45720" anchor="t" anchorCtr="0" upright="1">
                            <a:noAutofit/>
                          </wps:bodyPr>
                        </wps:wsp>
                      </wpg:grpSp>
                      <wps:wsp>
                        <wps:cNvPr id="49" name="Line 51"/>
                        <wps:cNvCnPr>
                          <a:cxnSpLocks noChangeShapeType="1"/>
                        </wps:cNvCnPr>
                        <wps:spPr bwMode="auto">
                          <a:xfrm rot="5400000" flipH="1">
                            <a:off x="1802" y="4601"/>
                            <a:ext cx="3061"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 name="Line 52"/>
                        <wps:cNvCnPr>
                          <a:cxnSpLocks noChangeShapeType="1"/>
                        </wps:cNvCnPr>
                        <wps:spPr bwMode="auto">
                          <a:xfrm rot="5400000" flipH="1">
                            <a:off x="2930" y="4601"/>
                            <a:ext cx="3061"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 name="Oval 53"/>
                        <wps:cNvSpPr>
                          <a:spLocks noChangeArrowheads="1"/>
                        </wps:cNvSpPr>
                        <wps:spPr bwMode="auto">
                          <a:xfrm rot="5400000">
                            <a:off x="3861" y="3884"/>
                            <a:ext cx="113" cy="113"/>
                          </a:xfrm>
                          <a:prstGeom prst="ellipse">
                            <a:avLst/>
                          </a:prstGeom>
                          <a:solidFill>
                            <a:srgbClr val="000000"/>
                          </a:solidFill>
                          <a:ln w="317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 o:spid="_x0000_s1026" style="position:absolute;left:0;text-align:left;margin-left:125.25pt;margin-top:15.1pt;width:258.25pt;height:255.45pt;z-index:-251659776" coordorigin="3257,2524" coordsize="5165,5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">
                <v:shapetype id="_x0000_t202" coordsize="21600,21600" o:spt="202" path="m,l,21600r21600,l21600,xe">
                  <v:stroke joinstyle="miter"/>
                  <v:path gradientshapeok="t" o:connecttype="rect"/>
                </v:shapetype>
                <v:shape id="Text Box 5" o:spid="_x0000_s1027" type="#_x0000_t202" style="position:absolute;left:4581;top:7384;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" strokecolor="white" strokeweight=".25pt">
                  <v:textbox>
                    <w:txbxContent>
                      <w:p w:rsidR="002B0EE8" w:rsidRDefault="002B0EE8" w:rsidP="0082184A">
                        <w:r>
                          <w:t>17,5 м</w:t>
                        </w:r>
                      </w:p>
                    </w:txbxContent>
                  </v:textbox>
                </v:shape>
                <v:shape id="Text Box 6" o:spid="_x0000_s1028" type="#_x0000_t202" style="position:absolute;left:6529;top:7384;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" strokecolor="white" strokeweight=".25pt">
                  <v:textbox>
                    <w:txbxContent>
                      <w:p w:rsidR="002B0EE8" w:rsidRDefault="002B0EE8" w:rsidP="0082184A">
                        <w:r>
                          <w:t>17,5 м</w:t>
                        </w:r>
                      </w:p>
                    </w:txbxContent>
                  </v:textbox>
                </v:shape>
                <v:line id="Line 7" o:spid="_x0000_s1029" style="position:absolute;flip:y;visibility:visible;mso-wrap-style:square" from="6561,6124" to="7281,6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" strokeweight=".25pt">
                  <v:stroke endarrow="block"/>
                </v:line>
                <v:line id="Line 8" o:spid="_x0000_s1030" style="position:absolute;flip:x y;visibility:visible;mso-wrap-style:square" from="4465,6124" to="5185,6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" strokeweight=".25pt">
                  <v:stroke endarrow="block"/>
                </v:line>
                <v:shape id="Text Box 9" o:spid="_x0000_s1031" type="#_x0000_t202" style="position:absolute;left:3353;top:5044;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" strokecolor="white" strokeweight=".25pt">
                  <v:textbox>
                    <w:txbxContent>
                      <w:p w:rsidR="002B0EE8" w:rsidRDefault="002B0EE8" w:rsidP="0082184A">
                        <w:pPr>
                          <w:jc w:val="center"/>
                          <w:rPr>
                            <w:sz w:val="24"/>
                          </w:rPr>
                        </w:pPr>
                        <w:r>
                          <w:rPr>
                            <w:sz w:val="24"/>
                          </w:rPr>
                          <w:t>зона А</w:t>
                        </w:r>
                      </w:p>
                    </w:txbxContent>
                  </v:textbox>
                </v:shape>
                <v:shape id="Text Box 10" o:spid="_x0000_s1032" type="#_x0000_t202" style="position:absolute;left:7313;top:5044;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" strokecolor="white" strokeweight=".25pt">
                  <v:textbox>
                    <w:txbxContent>
                      <w:p w:rsidR="002B0EE8" w:rsidRDefault="002B0EE8" w:rsidP="0082184A">
                        <w:pPr>
                          <w:jc w:val="center"/>
                          <w:rPr>
                            <w:sz w:val="24"/>
                          </w:rPr>
                        </w:pPr>
                        <w:r>
                          <w:rPr>
                            <w:sz w:val="24"/>
                          </w:rPr>
                          <w:t>зона Б</w:t>
                        </w:r>
                      </w:p>
                    </w:txbxContent>
                  </v:textbox>
                </v:shape>
                <v:shape id="Text Box 11" o:spid="_x0000_s1033" type="#_x0000_t202" style="position:absolute;left:3549;top:2704;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" strokecolor="white">
                  <v:textbox>
                    <w:txbxContent>
                      <w:p w:rsidR="002B0EE8" w:rsidRDefault="002B0EE8" w:rsidP="0082184A">
                        <w:r>
                          <w:t>10 м</w:t>
                        </w:r>
                      </w:p>
                    </w:txbxContent>
                  </v:textbox>
                </v:shape>
                <v:shape id="Text Box 12" o:spid="_x0000_s1034" type="#_x0000_t202" style="position:absolute;left:4681;top:2704;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" strokecolor="white">
                  <v:textbox>
                    <w:txbxContent>
                      <w:p w:rsidR="002B0EE8" w:rsidRDefault="002B0EE8" w:rsidP="0082184A">
                        <w:r>
                          <w:t>10 м</w:t>
                        </w:r>
                      </w:p>
                    </w:txbxContent>
                  </v:textbox>
                </v:shape>
                <v:shape id="Text Box 13" o:spid="_x0000_s1035" type="#_x0000_t202" style="position:absolute;left:6365;top:2704;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" strokecolor="white">
                  <v:textbox>
                    <w:txbxContent>
                      <w:p w:rsidR="002B0EE8" w:rsidRDefault="002B0EE8" w:rsidP="0082184A">
                        <w:r>
                          <w:t>10 м</w:t>
                        </w:r>
                      </w:p>
                    </w:txbxContent>
                  </v:textbox>
                </v:shape>
                <v:shape id="Text Box 14" o:spid="_x0000_s1036" type="#_x0000_t202" style="position:absolute;left:7513;top:2704;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" strokecolor="white">
                  <v:textbox>
                    <w:txbxContent>
                      <w:p w:rsidR="002B0EE8" w:rsidRDefault="002B0EE8" w:rsidP="0082184A">
                        <w:r>
                          <w:t>10 м</w:t>
                        </w:r>
                      </w:p>
                    </w:txbxContent>
                  </v:textbox>
                </v:shape>
                <v:oval id="Oval 15" o:spid="_x0000_s1037" style="position:absolute;left:7288;top:5567;width:1134;height:113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" strokeweight="1.5pt"/>
                <v:oval id="Oval 16" o:spid="_x0000_s1038" style="position:absolute;left:3328;top:5567;width:1134;height:113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" strokeweight="1.5pt"/>
                <v:oval id="Oval 17" o:spid="_x0000_s1039" style="position:absolute;left:5614;top:5827;width:567;height:56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" strokeweight="1.5pt"/>
                <v:line id="Line 18" o:spid="_x0000_s1040" style="position:absolute;rotation:-90;flip:x;visibility:visible;mso-wrap-style:square" from="6888,4575" to="9949,4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" strokeweight=".25pt"/>
                <v:line id="Line 19" o:spid="_x0000_s1041" style="position:absolute;rotation:-90;flip:y;visibility:visible;mso-wrap-style:square" from="3901,2497" to="3901,3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" strokeweight=".25pt">
                  <v:stroke startarrow="block" endarrow="block"/>
                </v:line>
                <v:line id="Line 20" o:spid="_x0000_s1042" style="position:absolute;rotation:-90;flip:y;visibility:visible;mso-wrap-style:square" from="5029,2497" to="5029,3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" strokeweight=".25pt">
                  <v:stroke startarrow="block" endarrow="block"/>
                </v:line>
                <v:line id="Line 21" o:spid="_x0000_s1043" style="position:absolute;rotation:-90;flip:y;visibility:visible;mso-wrap-style:square" from="7855,2497" to="7855,3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" strokeweight=".25pt">
                  <v:stroke startarrow="block" endarrow="block"/>
                </v:line>
                <v:line id="Line 22" o:spid="_x0000_s1044" style="position:absolute;rotation:-90;flip:y;visibility:visible;mso-wrap-style:square" from="6727,2497" to="6727,3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" strokeweight=".25pt">
                  <v:stroke startarrow="block" endarrow="block"/>
                </v:line>
                <v:line id="Line 23" o:spid="_x0000_s1045" style="position:absolute;rotation:-90;flip:y;visibility:visible;mso-wrap-style:square" from="5882,2780" to="5882,3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" strokeweight=".25pt">
                  <v:stroke startarrow="block" endarrow="block"/>
                </v:line>
                <v:line id="Line 24" o:spid="_x0000_s1046" style="position:absolute;rotation:-90;flip:x;visibility:visible;mso-wrap-style:square" from="5762,4601" to="8823,4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" strokeweight=".25pt"/>
                <v:line id="Line 25" o:spid="_x0000_s1047" style="position:absolute;rotation:-90;flip:x;visibility:visible;mso-wrap-style:square" from="4646,4601" to="7707,4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" strokeweight=".25pt"/>
                <v:line id="Line 26" o:spid="_x0000_s1048" style="position:absolute;rotation:-90;flip:x;visibility:visible;mso-wrap-style:square" from="4090,4601" to="7151,4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" strokeweight=".25pt"/>
                <v:line id="Line 27" o:spid="_x0000_s1049" style="position:absolute;rotation:90;visibility:visible;mso-wrap-style:square" from="5871,3572" to="5871,8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" strokeweight=".25pt"/>
                <v:oval id="Oval 28" o:spid="_x0000_s1050" style="position:absolute;left:3856;top:6075;width:113;height:11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" fillcolor="black" strokeweight=".25pt"/>
                <v:oval id="Oval 29" o:spid="_x0000_s1051" style="position:absolute;left:5836;top:6059;width:113;height:11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" fillcolor="black" strokeweight=".25pt"/>
                <v:oval id="Oval 30" o:spid="_x0000_s1052" style="position:absolute;left:7816;top:6075;width:113;height:11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" fillcolor="black" strokeweight=".25pt"/>
                <v:oval id="Oval 31" o:spid="_x0000_s1053" style="position:absolute;left:7228;top:6075;width:113;height:11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" fillcolor="black" strokeweight=".25pt"/>
                <v:oval id="Oval 32" o:spid="_x0000_s1054" style="position:absolute;left:4396;top:6075;width:113;height:11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" fillcolor="black" strokeweight=".25pt"/>
                <v:line id="Line 33" o:spid="_x0000_s1055" style="position:absolute;rotation:90;visibility:visible;mso-wrap-style:square" from="7059,6944" to="8703,6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" strokeweight=".25pt"/>
                <v:line id="Line 34" o:spid="_x0000_s1056" style="position:absolute;rotation:90;visibility:visible;mso-wrap-style:square" from="5079,6944" to="6723,6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" strokeweight=".25pt"/>
                <v:line id="Line 35" o:spid="_x0000_s1057" style="position:absolute;rotation:90;visibility:visible;mso-wrap-style:square" from="3102,6943" to="4746,6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" strokeweight=".25pt"/>
                <v:line id="Line 36" o:spid="_x0000_s1058" style="position:absolute;rotation:-90;flip:y;visibility:visible;mso-wrap-style:square" from="4912,6754" to="4912,8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" strokeweight=".25pt">
                  <v:stroke startarrow="block" endarrow="block"/>
                </v:line>
                <v:line id="Line 37" o:spid="_x0000_s1059" style="position:absolute;rotation:-90;flip:y;visibility:visible;mso-wrap-style:square" from="6892,6754" to="6892,8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" strokeweight=".25pt">
                  <v:stroke startarrow="block" endarrow="block"/>
                </v:line>
                <v:shape id="Text Box 38" o:spid="_x0000_s1060" type="#_x0000_t202" style="position:absolute;left:5009;top:5044;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" strokecolor="white" strokeweight=".25pt">
                  <v:textbox>
                    <w:txbxContent>
                      <w:p w:rsidR="002B0EE8" w:rsidRDefault="002B0EE8" w:rsidP="0082184A">
                        <w:pPr>
                          <w:jc w:val="center"/>
                          <w:rPr>
                            <w:sz w:val="24"/>
                          </w:rPr>
                        </w:pPr>
                        <w:r>
                          <w:rPr>
                            <w:sz w:val="24"/>
                          </w:rPr>
                          <w:t>центральная</w:t>
                        </w:r>
                      </w:p>
                      <w:p w:rsidR="002B0EE8" w:rsidRDefault="002B0EE8" w:rsidP="0082184A">
                        <w:pPr>
                          <w:jc w:val="center"/>
                          <w:rPr>
                            <w:sz w:val="24"/>
                          </w:rPr>
                        </w:pPr>
                        <w:r>
                          <w:rPr>
                            <w:sz w:val="24"/>
                          </w:rPr>
                          <w:t>зона</w:t>
                        </w:r>
                      </w:p>
                    </w:txbxContent>
                  </v:textbox>
                </v:shape>
                <v:shape id="Text Box 39" o:spid="_x0000_s1061" type="#_x0000_t202" style="position:absolute;left:4761;top:6844;width:21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" strokeweight=".25pt">
                  <v:textbox>
                    <w:txbxContent>
                      <w:p w:rsidR="002B0EE8" w:rsidRPr="009112BB" w:rsidRDefault="002B0EE8" w:rsidP="0082184A">
                        <w:pPr>
                          <w:jc w:val="center"/>
                        </w:pPr>
                        <w:r w:rsidRPr="009112BB">
                          <w:t>штрафные точки</w:t>
                        </w:r>
                      </w:p>
                    </w:txbxContent>
                  </v:textbox>
                </v:shape>
                <v:shape id="Text Box 40" o:spid="_x0000_s1062" type="#_x0000_t202" style="position:absolute;left:5513;top:2524;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" strokecolor="white">
                  <v:textbox>
                    <w:txbxContent>
                      <w:p w:rsidR="002B0EE8" w:rsidRDefault="002B0EE8" w:rsidP="0082184A">
                        <w:pPr>
                          <w:jc w:val="center"/>
                        </w:pPr>
                        <w:r>
                          <w:t>5 м</w:t>
                        </w:r>
                      </w:p>
                    </w:txbxContent>
                  </v:textbox>
                </v:shape>
                <v:shape id="Text Box 41" o:spid="_x0000_s1063" type="#_x0000_t202" style="position:absolute;left:3273;top:4340;width:12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" strokecolor="white" strokeweight=".25pt">
                  <v:textbox>
                    <w:txbxContent>
                      <w:p w:rsidR="002B0EE8" w:rsidRDefault="002B0EE8" w:rsidP="0082184A">
                        <w:pPr>
                          <w:jc w:val="center"/>
                        </w:pPr>
                        <w:r>
                          <w:t>«двойка»</w:t>
                        </w:r>
                      </w:p>
                    </w:txbxContent>
                  </v:textbox>
                </v:shape>
                <v:group id="Group 42" o:spid="_x0000_s1064" style="position:absolute;left:3257;top:4636;width:1257;height:113" coordorigin="3257,4636" coordsize="125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line id="Line 43" o:spid="_x0000_s1065" style="position:absolute;rotation:-90;flip:y;visibility:visible;mso-wrap-style:square" from="3895,4116" to="3895,5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" strokeweight=".25pt"/>
                  <v:oval id="Oval 44" o:spid="_x0000_s1066" style="position:absolute;left:3257;top:4636;width:113;height:11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" fillcolor="black" strokeweight=".25pt"/>
                  <v:oval id="Oval 45" o:spid="_x0000_s1067" style="position:absolute;left:4401;top:4636;width:113;height:11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" fillcolor="black" strokeweight=".25pt"/>
                </v:group>
                <v:shape id="Text Box 46" o:spid="_x0000_s1068" type="#_x0000_t202" style="position:absolute;left:3273;top:3588;width:12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" strokecolor="white" strokeweight=".25pt">
                  <v:textbox>
                    <w:txbxContent>
                      <w:p w:rsidR="002B0EE8" w:rsidRDefault="002B0EE8" w:rsidP="0082184A">
                        <w:pPr>
                          <w:jc w:val="center"/>
                        </w:pPr>
                        <w:r>
                          <w:t>«тройка»</w:t>
                        </w:r>
                      </w:p>
                    </w:txbxContent>
                  </v:textbox>
                </v:shape>
                <v:group id="Group 47" o:spid="_x0000_s1069" style="position:absolute;left:3273;top:3884;width:1257;height:113" coordorigin="3257,4636" coordsize="125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line id="Line 48" o:spid="_x0000_s1070" style="position:absolute;rotation:-90;flip:y;visibility:visible;mso-wrap-style:square" from="3895,4116" to="3895,5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" strokeweight=".25pt"/>
                  <v:oval id="Oval 49" o:spid="_x0000_s1071" style="position:absolute;left:3257;top:4636;width:113;height:11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" fillcolor="black" strokeweight=".25pt"/>
                  <v:oval id="Oval 50" o:spid="_x0000_s1072" style="position:absolute;left:4401;top:4636;width:113;height:11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" fillcolor="black" strokeweight=".25pt"/>
                </v:group>
                <v:line id="Line 51" o:spid="_x0000_s1073" style="position:absolute;rotation:-90;flip:x;visibility:visible;mso-wrap-style:square" from="1802,4601" to="4863,4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" strokeweight=".25pt"/>
                <v:line id="Line 52" o:spid="_x0000_s1074" style="position:absolute;rotation:-90;flip:x;visibility:visible;mso-wrap-style:square" from="2930,4601" to="5991,4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" strokeweight=".25pt"/>
                <v:oval id="Oval 53" o:spid="_x0000_s1075" style="position:absolute;left:3861;top:3884;width:113;height:11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" fillcolor="black" strokeweight=".25pt"/>
                <w10:wrap type="topAndBottom"/>
              </v:group>
            </w:pict>
          </mc:Fallback>
        </mc:AlternateContent>
      </w:r>
      <w:r w:rsidR="006B2404">
        <w:rPr>
          <w:caps/>
        </w:rPr>
        <w:t>Разметка ИГРОВОГО поля МАНСКОГО РЕГБИ в связках</w:t>
      </w:r>
    </w:p>
    <w:p w:rsidR="00C44C48" w:rsidRDefault="00C44C48" w:rsidP="002D746A">
      <w:pPr>
        <w:widowControl w:val="0"/>
        <w:tabs>
          <w:tab w:val="num" w:pos="1800"/>
          <w:tab w:val="left" w:pos="9921"/>
        </w:tabs>
        <w:ind w:firstLine="284"/>
        <w:jc w:val="both"/>
      </w:pPr>
    </w:p>
    <w:p w:rsidR="002D746A" w:rsidRDefault="00286002" w:rsidP="002D746A">
      <w:pPr>
        <w:widowControl w:val="0"/>
        <w:tabs>
          <w:tab w:val="num" w:pos="1800"/>
          <w:tab w:val="left" w:pos="9921"/>
        </w:tabs>
        <w:ind w:firstLine="284"/>
        <w:jc w:val="both"/>
        <w:rPr>
          <w:b/>
        </w:rPr>
      </w:pPr>
      <w:r>
        <w:t xml:space="preserve">Игроки регбийной команды </w:t>
      </w:r>
      <w:r w:rsidRPr="0048271D">
        <w:t>К</w:t>
      </w:r>
      <w:r>
        <w:t xml:space="preserve"> или Тг</w:t>
      </w:r>
      <w:r w:rsidRPr="0048271D">
        <w:t xml:space="preserve"> обязаны прибыть на игру заблаговременно. Опоздание </w:t>
      </w:r>
      <w:r>
        <w:t>игроков К или Тг</w:t>
      </w:r>
      <w:r w:rsidRPr="0048271D">
        <w:t xml:space="preserve"> к началу игры считается явным неуважением к сопернику и судьям. </w:t>
      </w:r>
      <w:r w:rsidRPr="0048271D">
        <w:rPr>
          <w:b/>
        </w:rPr>
        <w:t>За опоздание</w:t>
      </w:r>
      <w:r>
        <w:rPr>
          <w:b/>
        </w:rPr>
        <w:t xml:space="preserve"> игроков</w:t>
      </w:r>
      <w:r w:rsidRPr="0048271D">
        <w:rPr>
          <w:b/>
        </w:rPr>
        <w:t xml:space="preserve"> </w:t>
      </w:r>
      <w:r>
        <w:rPr>
          <w:b/>
        </w:rPr>
        <w:t>К или Тг</w:t>
      </w:r>
      <w:r w:rsidRPr="0048271D">
        <w:rPr>
          <w:b/>
        </w:rPr>
        <w:t xml:space="preserve"> к началу более чем на</w:t>
      </w:r>
      <w:r>
        <w:rPr>
          <w:b/>
          <w:noProof/>
        </w:rPr>
        <w:t xml:space="preserve"> 15</w:t>
      </w:r>
      <w:r w:rsidRPr="0048271D">
        <w:rPr>
          <w:b/>
        </w:rPr>
        <w:t xml:space="preserve"> мин., </w:t>
      </w:r>
      <w:r>
        <w:rPr>
          <w:b/>
        </w:rPr>
        <w:t>К или Тг</w:t>
      </w:r>
      <w:r w:rsidRPr="0048271D">
        <w:rPr>
          <w:b/>
        </w:rPr>
        <w:t xml:space="preserve"> засчитывается</w:t>
      </w:r>
      <w:r>
        <w:rPr>
          <w:b/>
        </w:rPr>
        <w:t xml:space="preserve"> техническое </w:t>
      </w:r>
      <w:r w:rsidRPr="00383301">
        <w:rPr>
          <w:b/>
        </w:rPr>
        <w:t>поражение.</w:t>
      </w:r>
    </w:p>
    <w:p w:rsidR="00E45F04" w:rsidRDefault="00E45F04" w:rsidP="002D746A">
      <w:pPr>
        <w:widowControl w:val="0"/>
        <w:tabs>
          <w:tab w:val="num" w:pos="1800"/>
          <w:tab w:val="left" w:pos="9921"/>
        </w:tabs>
        <w:ind w:firstLine="284"/>
        <w:jc w:val="both"/>
        <w:rPr>
          <w:b/>
        </w:rPr>
      </w:pPr>
    </w:p>
    <w:p w:rsidR="00960853" w:rsidRPr="00D36AAC" w:rsidRDefault="00D36AAC" w:rsidP="002D746A">
      <w:pPr>
        <w:widowControl w:val="0"/>
        <w:tabs>
          <w:tab w:val="num" w:pos="1800"/>
          <w:tab w:val="left" w:pos="9921"/>
        </w:tabs>
        <w:ind w:firstLine="284"/>
        <w:jc w:val="center"/>
        <w:rPr>
          <w:b/>
          <w:caps/>
        </w:rPr>
      </w:pPr>
      <w:r w:rsidRPr="00D36AAC">
        <w:rPr>
          <w:b/>
        </w:rPr>
        <w:t>3.4.</w:t>
      </w:r>
      <w:r>
        <w:t xml:space="preserve"> </w:t>
      </w:r>
      <w:r w:rsidR="00960853" w:rsidRPr="00D36AAC">
        <w:rPr>
          <w:b/>
          <w:caps/>
        </w:rPr>
        <w:t>Положение о проведении соревнований по</w:t>
      </w:r>
    </w:p>
    <w:p w:rsidR="00960853" w:rsidRDefault="00960853" w:rsidP="002D746A">
      <w:pPr>
        <w:widowControl w:val="0"/>
        <w:tabs>
          <w:tab w:val="num" w:pos="1800"/>
          <w:tab w:val="left" w:pos="9921"/>
        </w:tabs>
        <w:ind w:left="142" w:hanging="142"/>
        <w:jc w:val="center"/>
        <w:rPr>
          <w:b/>
          <w:caps/>
        </w:rPr>
      </w:pPr>
      <w:r w:rsidRPr="00D36AAC">
        <w:rPr>
          <w:b/>
          <w:caps/>
        </w:rPr>
        <w:t>"Манскому футболу"</w:t>
      </w:r>
    </w:p>
    <w:p w:rsidR="00960853" w:rsidRPr="006A06E3" w:rsidRDefault="00960853" w:rsidP="00960853">
      <w:pPr>
        <w:widowControl w:val="0"/>
        <w:tabs>
          <w:tab w:val="num" w:pos="1800"/>
          <w:tab w:val="left" w:pos="9921"/>
        </w:tabs>
        <w:ind w:left="142" w:hanging="142"/>
        <w:jc w:val="center"/>
        <w:rPr>
          <w:b/>
          <w:caps/>
        </w:rPr>
      </w:pPr>
    </w:p>
    <w:p w:rsidR="00232FC2" w:rsidRPr="00232FC2" w:rsidRDefault="00232FC2" w:rsidP="00D36AAC">
      <w:pPr>
        <w:ind w:firstLine="426"/>
        <w:jc w:val="both"/>
        <w:rPr>
          <w:b/>
        </w:rPr>
      </w:pPr>
      <w:r w:rsidRPr="00232FC2">
        <w:rPr>
          <w:b/>
        </w:rPr>
        <w:t>Проведение игры:</w:t>
      </w:r>
    </w:p>
    <w:p w:rsidR="00232FC2" w:rsidRDefault="00960853" w:rsidP="00D36AAC">
      <w:pPr>
        <w:ind w:firstLine="426"/>
        <w:jc w:val="both"/>
      </w:pPr>
      <w:r w:rsidRPr="00EF51DB">
        <w:t xml:space="preserve">В игре участвуют две команды (по одной от </w:t>
      </w:r>
      <w:r w:rsidRPr="00EF51DB">
        <w:rPr>
          <w:b/>
        </w:rPr>
        <w:t>К</w:t>
      </w:r>
      <w:r w:rsidRPr="00EF51DB">
        <w:t xml:space="preserve"> или </w:t>
      </w:r>
      <w:r w:rsidRPr="00EF51DB">
        <w:rPr>
          <w:b/>
        </w:rPr>
        <w:t>Тг</w:t>
      </w:r>
      <w:r w:rsidRPr="00EF51DB">
        <w:t>). Турнир проводится по Кубковой системе, т.е. проигравшая команда выбывает из дальнейшей борьбы. Соперники определяются в результате жеребьевки. Количество замен (в том числе и обратных), не ограничено. Игра проходит по классическим правилам, но попадание мяча в руку девушке не судится</w:t>
      </w:r>
      <w:r w:rsidR="00A23FC1">
        <w:t xml:space="preserve"> </w:t>
      </w:r>
      <w:r w:rsidR="00A23FC1" w:rsidRPr="00A23FC1">
        <w:rPr>
          <w:b/>
        </w:rPr>
        <w:t>(при этом умышленно ловить мяч двумя руками запр</w:t>
      </w:r>
      <w:r w:rsidR="00A23FC1">
        <w:rPr>
          <w:b/>
        </w:rPr>
        <w:t>е</w:t>
      </w:r>
      <w:r w:rsidR="00A23FC1" w:rsidRPr="00A23FC1">
        <w:rPr>
          <w:b/>
        </w:rPr>
        <w:t>щено!)</w:t>
      </w:r>
      <w:r w:rsidRPr="00EF51DB">
        <w:t xml:space="preserve">, а гол забитый девушкой с игры </w:t>
      </w:r>
      <w:r w:rsidRPr="00EF51DB">
        <w:rPr>
          <w:b/>
        </w:rPr>
        <w:t>засчитывается за два</w:t>
      </w:r>
      <w:r w:rsidR="00232FC2">
        <w:rPr>
          <w:b/>
        </w:rPr>
        <w:t>!</w:t>
      </w:r>
      <w:r w:rsidRPr="00423DBA">
        <w:rPr>
          <w:b/>
        </w:rPr>
        <w:t xml:space="preserve"> </w:t>
      </w:r>
      <w:r w:rsidRPr="00232FC2">
        <w:rPr>
          <w:b/>
        </w:rPr>
        <w:t>(</w:t>
      </w:r>
      <w:r w:rsidR="00232FC2">
        <w:rPr>
          <w:b/>
        </w:rPr>
        <w:t>Г</w:t>
      </w:r>
      <w:r w:rsidRPr="00232FC2">
        <w:rPr>
          <w:b/>
        </w:rPr>
        <w:t>ол от руки девушки не засчитывается)</w:t>
      </w:r>
      <w:r w:rsidRPr="00EF51DB">
        <w:t>. Пенальти – семиметровый удар</w:t>
      </w:r>
      <w:r w:rsidR="00621D36">
        <w:t xml:space="preserve"> </w:t>
      </w:r>
      <w:r w:rsidR="00621D36" w:rsidRPr="00EF51DB">
        <w:t>(пенальти пробивает девушка - девушке)</w:t>
      </w:r>
      <w:r w:rsidRPr="00EF51DB">
        <w:t>. При розыгрыше штрафного или свободного удара стенка отодв</w:t>
      </w:r>
      <w:r w:rsidR="0035560C">
        <w:t>игается на пять метров от мяча.</w:t>
      </w:r>
    </w:p>
    <w:p w:rsidR="0035560C" w:rsidRDefault="0035560C" w:rsidP="00D36AAC">
      <w:pPr>
        <w:ind w:firstLine="426"/>
        <w:jc w:val="both"/>
      </w:pPr>
      <w:r w:rsidRPr="00EF51DB">
        <w:t>Размеры футбольного поля определя</w:t>
      </w:r>
      <w:r w:rsidR="00A23FC1">
        <w:t>ю</w:t>
      </w:r>
      <w:r w:rsidRPr="00EF51DB">
        <w:t xml:space="preserve">тся на месте </w:t>
      </w:r>
      <w:r w:rsidRPr="00EF51DB">
        <w:rPr>
          <w:b/>
        </w:rPr>
        <w:t>Главным судьей по футболу</w:t>
      </w:r>
      <w:r w:rsidRPr="00EF51DB">
        <w:t xml:space="preserve"> и его помощниками, </w:t>
      </w:r>
      <w:r w:rsidRPr="00EF51DB">
        <w:rPr>
          <w:b/>
        </w:rPr>
        <w:t>Главный судья по футболу</w:t>
      </w:r>
      <w:r w:rsidRPr="00EF51DB">
        <w:t xml:space="preserve"> обеспечивает подготовку футбольного поля</w:t>
      </w:r>
      <w:r>
        <w:t>,</w:t>
      </w:r>
      <w:r w:rsidRPr="00EF51DB">
        <w:t xml:space="preserve"> установку ворот, своевременный выход команд на игру</w:t>
      </w:r>
      <w:r w:rsidRPr="00EF51DB">
        <w:rPr>
          <w:noProof/>
        </w:rPr>
        <w:t>,</w:t>
      </w:r>
      <w:r w:rsidRPr="00EF51DB">
        <w:t xml:space="preserve"> подбор судейской бригады. </w:t>
      </w:r>
      <w:r w:rsidRPr="00EF51DB">
        <w:rPr>
          <w:b/>
        </w:rPr>
        <w:t>Главный судья</w:t>
      </w:r>
      <w:r w:rsidRPr="00EF51DB">
        <w:t xml:space="preserve"> решает все спорные вопросы, возникшие во время проведения турнира.</w:t>
      </w:r>
    </w:p>
    <w:p w:rsidR="0035560C" w:rsidRDefault="0035560C" w:rsidP="0035560C">
      <w:pPr>
        <w:ind w:firstLine="426"/>
        <w:jc w:val="both"/>
        <w:rPr>
          <w:b/>
        </w:rPr>
      </w:pPr>
      <w:r w:rsidRPr="00EF51DB">
        <w:t xml:space="preserve">Игрок, заявленный и выступавший в одной команде, </w:t>
      </w:r>
      <w:r w:rsidRPr="0035560C">
        <w:rPr>
          <w:b/>
        </w:rPr>
        <w:t>не имеет право играть за другую.</w:t>
      </w:r>
    </w:p>
    <w:p w:rsidR="009272CD" w:rsidRDefault="009272CD" w:rsidP="0035560C">
      <w:pPr>
        <w:ind w:firstLine="426"/>
        <w:jc w:val="both"/>
        <w:rPr>
          <w:b/>
        </w:rPr>
      </w:pPr>
      <w:r w:rsidRPr="0048271D">
        <w:t xml:space="preserve">Восемь сильнейших команд прошлого года не участвуют в жеребьёвке и играх предварительного отбора </w:t>
      </w:r>
      <w:r>
        <w:t xml:space="preserve">и начинают </w:t>
      </w:r>
      <w:r w:rsidRPr="0048271D">
        <w:t>борьбу с 1/</w:t>
      </w:r>
      <w:r w:rsidR="00621D36">
        <w:t>8</w:t>
      </w:r>
      <w:r w:rsidRPr="0048271D">
        <w:t xml:space="preserve"> финала. Жеребьёвку проводит </w:t>
      </w:r>
      <w:r w:rsidRPr="0048271D">
        <w:rPr>
          <w:b/>
        </w:rPr>
        <w:t>Главный Судья по виду</w:t>
      </w:r>
      <w:r>
        <w:rPr>
          <w:b/>
        </w:rPr>
        <w:t xml:space="preserve"> </w:t>
      </w:r>
      <w:r>
        <w:t>на последнем Совете Капитанов</w:t>
      </w:r>
      <w:r w:rsidRPr="0048271D">
        <w:rPr>
          <w:b/>
        </w:rPr>
        <w:t>.</w:t>
      </w:r>
    </w:p>
    <w:p w:rsidR="006C6B8D" w:rsidRDefault="006C6B8D" w:rsidP="0035560C">
      <w:pPr>
        <w:ind w:firstLine="426"/>
        <w:jc w:val="both"/>
      </w:pPr>
      <w:r>
        <w:t>Протокол игры должен быть подписан линейным судьей (Ф.И.О) с указанием время начала и окончания игры.</w:t>
      </w:r>
    </w:p>
    <w:p w:rsidR="0035560C" w:rsidRDefault="0035560C" w:rsidP="00D36AAC">
      <w:pPr>
        <w:ind w:firstLine="426"/>
        <w:jc w:val="both"/>
      </w:pPr>
    </w:p>
    <w:p w:rsidR="009272CD" w:rsidRPr="009272CD" w:rsidRDefault="009272CD" w:rsidP="009272CD">
      <w:pPr>
        <w:ind w:firstLine="426"/>
        <w:jc w:val="both"/>
        <w:rPr>
          <w:b/>
        </w:rPr>
      </w:pPr>
      <w:r w:rsidRPr="009272CD">
        <w:rPr>
          <w:b/>
        </w:rPr>
        <w:t>Состав и экипировка команд</w:t>
      </w:r>
      <w:r>
        <w:rPr>
          <w:b/>
        </w:rPr>
        <w:t>:</w:t>
      </w:r>
    </w:p>
    <w:p w:rsidR="009272CD" w:rsidRDefault="009272CD" w:rsidP="009272CD">
      <w:pPr>
        <w:ind w:firstLine="426"/>
        <w:jc w:val="both"/>
      </w:pPr>
      <w:r w:rsidRPr="00EF51DB">
        <w:t>Команда состоит из четырех юношей и одной девушки</w:t>
      </w:r>
      <w:r w:rsidR="000A756B">
        <w:rPr>
          <w:rStyle w:val="FootnoteReference"/>
        </w:rPr>
        <w:footnoteReference w:id="3"/>
      </w:r>
      <w:r w:rsidRPr="00EF51DB">
        <w:t>.</w:t>
      </w:r>
    </w:p>
    <w:p w:rsidR="009272CD" w:rsidRDefault="009272CD" w:rsidP="009272CD">
      <w:pPr>
        <w:ind w:firstLine="426"/>
        <w:jc w:val="both"/>
        <w:rPr>
          <w:b/>
        </w:rPr>
      </w:pPr>
      <w:r w:rsidRPr="0048271D">
        <w:t>Форма</w:t>
      </w:r>
      <w:r>
        <w:t xml:space="preserve"> участников соревнования</w:t>
      </w:r>
      <w:r w:rsidRPr="0048271D">
        <w:t xml:space="preserve">: спортивная, мягкая, </w:t>
      </w:r>
      <w:r w:rsidRPr="00E53EE7">
        <w:t>закрытая (разрешается играть в перчатках).</w:t>
      </w:r>
      <w:r>
        <w:t xml:space="preserve"> </w:t>
      </w:r>
      <w:r w:rsidRPr="00FE29DF">
        <w:rPr>
          <w:b/>
        </w:rPr>
        <w:t>Юношам запрещено играть в бутсах</w:t>
      </w:r>
      <w:r w:rsidR="009B26CC">
        <w:rPr>
          <w:b/>
        </w:rPr>
        <w:t xml:space="preserve"> </w:t>
      </w:r>
      <w:r w:rsidRPr="00FE29DF">
        <w:rPr>
          <w:b/>
        </w:rPr>
        <w:t>и берцах</w:t>
      </w:r>
      <w:r w:rsidR="009B26CC">
        <w:rPr>
          <w:b/>
        </w:rPr>
        <w:t xml:space="preserve"> </w:t>
      </w:r>
      <w:r w:rsidR="009B26CC" w:rsidRPr="00E53EE7">
        <w:rPr>
          <w:b/>
        </w:rPr>
        <w:t>(обувь с металлической или пластма</w:t>
      </w:r>
      <w:r w:rsidR="00E53EE7">
        <w:rPr>
          <w:b/>
        </w:rPr>
        <w:t>ссовой подошвой или ее элементами</w:t>
      </w:r>
      <w:r w:rsidR="009B26CC" w:rsidRPr="00E53EE7">
        <w:rPr>
          <w:b/>
        </w:rPr>
        <w:t>)</w:t>
      </w:r>
      <w:r w:rsidRPr="00E53EE7">
        <w:rPr>
          <w:b/>
        </w:rPr>
        <w:t>.</w:t>
      </w:r>
    </w:p>
    <w:p w:rsidR="009272CD" w:rsidRDefault="009272CD" w:rsidP="009272CD">
      <w:pPr>
        <w:ind w:firstLine="426"/>
        <w:jc w:val="both"/>
      </w:pPr>
    </w:p>
    <w:p w:rsidR="00232FC2" w:rsidRPr="00232FC2" w:rsidRDefault="00232FC2" w:rsidP="00D36AAC">
      <w:pPr>
        <w:ind w:firstLine="426"/>
        <w:jc w:val="both"/>
        <w:rPr>
          <w:b/>
        </w:rPr>
      </w:pPr>
      <w:r w:rsidRPr="00232FC2">
        <w:rPr>
          <w:b/>
        </w:rPr>
        <w:t>Время игры:</w:t>
      </w:r>
    </w:p>
    <w:p w:rsidR="00960853" w:rsidRDefault="00960853" w:rsidP="00D36AAC">
      <w:pPr>
        <w:ind w:firstLine="426"/>
        <w:jc w:val="both"/>
      </w:pPr>
      <w:r w:rsidRPr="00EF51DB">
        <w:t>Игра проходит в два тайма. Продолжительность одного тайма</w:t>
      </w:r>
      <w:r w:rsidRPr="00EF51DB">
        <w:rPr>
          <w:noProof/>
        </w:rPr>
        <w:t xml:space="preserve"> 12</w:t>
      </w:r>
      <w:r w:rsidRPr="00EF51DB">
        <w:t xml:space="preserve"> минут</w:t>
      </w:r>
      <w:r w:rsidRPr="00EF51DB">
        <w:rPr>
          <w:noProof/>
        </w:rPr>
        <w:t>,</w:t>
      </w:r>
      <w:r w:rsidRPr="00EF51DB">
        <w:t xml:space="preserve"> с перерывом между таймами 3 минуты</w:t>
      </w:r>
      <w:r w:rsidRPr="00EF51DB">
        <w:rPr>
          <w:noProof/>
        </w:rPr>
        <w:t>,</w:t>
      </w:r>
      <w:r w:rsidRPr="00EF51DB">
        <w:t xml:space="preserve"> со</w:t>
      </w:r>
      <w:r w:rsidR="00232FC2">
        <w:t xml:space="preserve"> сменой ворот. Если по истечении</w:t>
      </w:r>
      <w:r w:rsidRPr="00EF51DB">
        <w:t xml:space="preserve"> игрового времени победитель не выявлен, то пробивается серия из трех семиметровых пенальти, (пенальти пробивает девушка - девушке). Если и после этого победитель не выявлен, то пенальти пробивается до тех пор</w:t>
      </w:r>
      <w:r w:rsidRPr="00EF51DB">
        <w:rPr>
          <w:noProof/>
        </w:rPr>
        <w:t>,</w:t>
      </w:r>
      <w:r w:rsidRPr="00EF51DB">
        <w:t xml:space="preserve"> пока одна из команд не добьется успеха, а вторая не </w:t>
      </w:r>
      <w:r w:rsidR="00232FC2">
        <w:t>сможет реализовать свой пенальти.</w:t>
      </w:r>
    </w:p>
    <w:p w:rsidR="0035560C" w:rsidRDefault="0035560C" w:rsidP="00D36AAC">
      <w:pPr>
        <w:ind w:firstLine="426"/>
        <w:jc w:val="both"/>
      </w:pPr>
    </w:p>
    <w:p w:rsidR="00232FC2" w:rsidRPr="00232FC2" w:rsidRDefault="00232FC2" w:rsidP="00D36AAC">
      <w:pPr>
        <w:ind w:firstLine="426"/>
        <w:jc w:val="both"/>
        <w:rPr>
          <w:b/>
        </w:rPr>
      </w:pPr>
      <w:r w:rsidRPr="00232FC2">
        <w:rPr>
          <w:b/>
        </w:rPr>
        <w:t>Разыгрывание мяча:</w:t>
      </w:r>
    </w:p>
    <w:p w:rsidR="0035560C" w:rsidRPr="0035560C" w:rsidRDefault="0035560C" w:rsidP="00232FC2">
      <w:pPr>
        <w:pStyle w:val="ListParagraph"/>
        <w:spacing w:after="0" w:line="240" w:lineRule="auto"/>
        <w:ind w:left="0" w:firstLine="426"/>
        <w:jc w:val="both"/>
        <w:rPr>
          <w:rFonts w:ascii="Times New Roman" w:hAnsi="Times New Roman"/>
          <w:sz w:val="18"/>
          <w:szCs w:val="20"/>
        </w:rPr>
      </w:pPr>
      <w:r w:rsidRPr="0035560C">
        <w:rPr>
          <w:rFonts w:ascii="Times New Roman" w:hAnsi="Times New Roman"/>
          <w:sz w:val="20"/>
        </w:rPr>
        <w:t>Перед началом игры проводится жеребьевка для выбора сторон площадки или права начального удара.</w:t>
      </w:r>
    </w:p>
    <w:p w:rsidR="00232FC2" w:rsidRDefault="00232FC2" w:rsidP="00232FC2">
      <w:pPr>
        <w:pStyle w:val="ListParagraph"/>
        <w:spacing w:after="0" w:line="240" w:lineRule="auto"/>
        <w:ind w:left="0" w:firstLine="426"/>
        <w:jc w:val="both"/>
        <w:rPr>
          <w:rFonts w:ascii="Times New Roman" w:hAnsi="Times New Roman"/>
          <w:sz w:val="20"/>
          <w:szCs w:val="20"/>
        </w:rPr>
      </w:pPr>
      <w:r>
        <w:rPr>
          <w:rFonts w:ascii="Times New Roman" w:hAnsi="Times New Roman"/>
          <w:sz w:val="20"/>
          <w:szCs w:val="20"/>
        </w:rPr>
        <w:t>Мяч разыгрывается с центра поля в начале каждого тайма, а также после забитого мяча командой, пропустившей гол.</w:t>
      </w:r>
    </w:p>
    <w:p w:rsidR="00232FC2" w:rsidRPr="008F3CC1" w:rsidRDefault="00232FC2" w:rsidP="00232FC2">
      <w:pPr>
        <w:pStyle w:val="ListParagraph"/>
        <w:spacing w:after="0" w:line="240" w:lineRule="auto"/>
        <w:ind w:left="0" w:firstLine="426"/>
        <w:jc w:val="both"/>
        <w:rPr>
          <w:rFonts w:ascii="Times New Roman" w:hAnsi="Times New Roman"/>
          <w:sz w:val="20"/>
          <w:szCs w:val="20"/>
        </w:rPr>
      </w:pPr>
      <w:r w:rsidRPr="008F3CC1">
        <w:rPr>
          <w:rFonts w:ascii="Times New Roman" w:hAnsi="Times New Roman"/>
          <w:sz w:val="20"/>
          <w:szCs w:val="20"/>
        </w:rPr>
        <w:lastRenderedPageBreak/>
        <w:t xml:space="preserve">Когда мяч полностью пересекает боковую линию (аут) по поверхности площадки или по воздуху, он вводится в игру </w:t>
      </w:r>
      <w:r w:rsidRPr="008F3CC1">
        <w:rPr>
          <w:rFonts w:ascii="Times New Roman" w:hAnsi="Times New Roman"/>
          <w:b/>
          <w:sz w:val="20"/>
          <w:szCs w:val="20"/>
        </w:rPr>
        <w:t>ударом ноги</w:t>
      </w:r>
      <w:r w:rsidRPr="008F3CC1">
        <w:rPr>
          <w:rFonts w:ascii="Times New Roman" w:hAnsi="Times New Roman"/>
          <w:sz w:val="20"/>
          <w:szCs w:val="20"/>
        </w:rPr>
        <w:t xml:space="preserve"> в любом направлении с боковой линии в том месте, где мяч её пересек.</w:t>
      </w:r>
      <w:r w:rsidR="00AA7A8D">
        <w:rPr>
          <w:rFonts w:ascii="Times New Roman" w:hAnsi="Times New Roman"/>
          <w:sz w:val="20"/>
          <w:szCs w:val="20"/>
        </w:rPr>
        <w:t xml:space="preserve"> </w:t>
      </w:r>
      <w:r w:rsidR="00303F74" w:rsidRPr="00303F74">
        <w:rPr>
          <w:rFonts w:ascii="Times New Roman" w:hAnsi="Times New Roman"/>
          <w:sz w:val="20"/>
          <w:szCs w:val="20"/>
        </w:rPr>
        <w:t xml:space="preserve">Если после ввода мяча </w:t>
      </w:r>
      <w:r w:rsidR="00303F74">
        <w:rPr>
          <w:rFonts w:ascii="Times New Roman" w:hAnsi="Times New Roman"/>
          <w:sz w:val="20"/>
          <w:szCs w:val="20"/>
        </w:rPr>
        <w:t>из-за</w:t>
      </w:r>
      <w:r w:rsidR="00303F74" w:rsidRPr="00303F74">
        <w:rPr>
          <w:rFonts w:ascii="Times New Roman" w:hAnsi="Times New Roman"/>
          <w:sz w:val="20"/>
          <w:szCs w:val="20"/>
        </w:rPr>
        <w:t xml:space="preserve"> боковой линии мяч попадает сразу к вратарю игрока</w:t>
      </w:r>
      <w:r w:rsidR="00303F74">
        <w:rPr>
          <w:rFonts w:ascii="Times New Roman" w:hAnsi="Times New Roman"/>
          <w:sz w:val="20"/>
          <w:szCs w:val="20"/>
        </w:rPr>
        <w:t>,</w:t>
      </w:r>
      <w:r w:rsidR="00303F74" w:rsidRPr="00303F74">
        <w:rPr>
          <w:rFonts w:ascii="Times New Roman" w:hAnsi="Times New Roman"/>
          <w:sz w:val="20"/>
          <w:szCs w:val="20"/>
        </w:rPr>
        <w:t xml:space="preserve"> вводившего мяч в игру</w:t>
      </w:r>
      <w:r w:rsidR="00303F74">
        <w:rPr>
          <w:rFonts w:ascii="Times New Roman" w:hAnsi="Times New Roman"/>
          <w:sz w:val="20"/>
          <w:szCs w:val="20"/>
        </w:rPr>
        <w:t>,</w:t>
      </w:r>
      <w:r w:rsidR="00303F74" w:rsidRPr="00303F74">
        <w:rPr>
          <w:rFonts w:ascii="Times New Roman" w:hAnsi="Times New Roman"/>
          <w:sz w:val="20"/>
          <w:szCs w:val="20"/>
        </w:rPr>
        <w:t xml:space="preserve"> вратарь не может брать мяч в руки, а передает пас ударом ноги.</w:t>
      </w:r>
    </w:p>
    <w:p w:rsidR="0035560C" w:rsidRDefault="00232FC2" w:rsidP="0035560C">
      <w:pPr>
        <w:pStyle w:val="ListParagraph"/>
        <w:spacing w:after="0" w:line="240" w:lineRule="auto"/>
        <w:ind w:left="0" w:firstLine="426"/>
        <w:jc w:val="both"/>
        <w:rPr>
          <w:rFonts w:ascii="Times New Roman" w:hAnsi="Times New Roman"/>
          <w:sz w:val="20"/>
          <w:szCs w:val="20"/>
        </w:rPr>
      </w:pPr>
      <w:r w:rsidRPr="008F3CC1">
        <w:rPr>
          <w:rFonts w:ascii="Times New Roman" w:hAnsi="Times New Roman"/>
          <w:sz w:val="20"/>
          <w:szCs w:val="20"/>
        </w:rPr>
        <w:t xml:space="preserve">Мяч, забитый в ворота напрямую со свободного удара или удара с аута, не коснувшийся никого из игроков, не засчитывается. </w:t>
      </w:r>
    </w:p>
    <w:p w:rsidR="0035560C" w:rsidRDefault="00232FC2" w:rsidP="0035560C">
      <w:pPr>
        <w:pStyle w:val="ListParagraph"/>
        <w:spacing w:after="0" w:line="240" w:lineRule="auto"/>
        <w:ind w:left="0" w:firstLine="426"/>
        <w:jc w:val="both"/>
        <w:rPr>
          <w:rFonts w:ascii="Times New Roman" w:hAnsi="Times New Roman"/>
          <w:sz w:val="20"/>
          <w:szCs w:val="20"/>
        </w:rPr>
      </w:pPr>
      <w:r w:rsidRPr="008F3CC1">
        <w:rPr>
          <w:rFonts w:ascii="Times New Roman" w:hAnsi="Times New Roman"/>
          <w:sz w:val="20"/>
          <w:szCs w:val="20"/>
        </w:rPr>
        <w:t>Мяч, забитый в ворота напрямую со штрафного или угл</w:t>
      </w:r>
      <w:r>
        <w:rPr>
          <w:rFonts w:ascii="Times New Roman" w:hAnsi="Times New Roman"/>
          <w:sz w:val="20"/>
          <w:szCs w:val="20"/>
        </w:rPr>
        <w:t xml:space="preserve">ового ударов, засчитывается. </w:t>
      </w:r>
    </w:p>
    <w:p w:rsidR="00232FC2" w:rsidRPr="008F3CC1" w:rsidRDefault="00232FC2" w:rsidP="0035560C">
      <w:pPr>
        <w:pStyle w:val="ListParagraph"/>
        <w:spacing w:after="0" w:line="240" w:lineRule="auto"/>
        <w:ind w:left="0" w:firstLine="426"/>
        <w:jc w:val="both"/>
        <w:rPr>
          <w:rFonts w:ascii="Times New Roman" w:hAnsi="Times New Roman"/>
          <w:sz w:val="20"/>
          <w:szCs w:val="20"/>
        </w:rPr>
      </w:pPr>
      <w:r>
        <w:rPr>
          <w:rFonts w:ascii="Times New Roman" w:hAnsi="Times New Roman"/>
          <w:sz w:val="20"/>
          <w:szCs w:val="20"/>
        </w:rPr>
        <w:t>Мяч</w:t>
      </w:r>
      <w:r w:rsidRPr="008F3CC1">
        <w:rPr>
          <w:rFonts w:ascii="Times New Roman" w:hAnsi="Times New Roman"/>
          <w:sz w:val="20"/>
          <w:szCs w:val="20"/>
        </w:rPr>
        <w:t xml:space="preserve">, забитый девушкой с игры, засчитывается </w:t>
      </w:r>
      <w:r w:rsidRPr="00303F74">
        <w:rPr>
          <w:rFonts w:ascii="Times New Roman" w:hAnsi="Times New Roman"/>
          <w:b/>
          <w:sz w:val="20"/>
          <w:szCs w:val="20"/>
        </w:rPr>
        <w:t>за два.</w:t>
      </w:r>
    </w:p>
    <w:p w:rsidR="00232FC2" w:rsidRDefault="00232FC2" w:rsidP="00232FC2">
      <w:pPr>
        <w:ind w:firstLine="426"/>
        <w:jc w:val="both"/>
      </w:pPr>
      <w:r w:rsidRPr="008F3CC1">
        <w:t>При вводе мяча в игру игроки соперника должны находится на расстоянии не менее 5 м от мяча.</w:t>
      </w:r>
    </w:p>
    <w:p w:rsidR="00C8187E" w:rsidRDefault="00C8187E" w:rsidP="00D36AAC">
      <w:pPr>
        <w:ind w:firstLine="426"/>
        <w:rPr>
          <w:b/>
        </w:rPr>
      </w:pPr>
    </w:p>
    <w:p w:rsidR="00960853" w:rsidRPr="00EF51DB" w:rsidRDefault="00960853" w:rsidP="00D36AAC">
      <w:pPr>
        <w:ind w:firstLine="426"/>
        <w:rPr>
          <w:b/>
        </w:rPr>
      </w:pPr>
      <w:r w:rsidRPr="00EF51DB">
        <w:rPr>
          <w:b/>
        </w:rPr>
        <w:t>Запрещается:</w:t>
      </w:r>
    </w:p>
    <w:p w:rsidR="00960853" w:rsidRDefault="00960853" w:rsidP="00292B3E">
      <w:pPr>
        <w:numPr>
          <w:ilvl w:val="0"/>
          <w:numId w:val="17"/>
        </w:numPr>
        <w:ind w:left="0" w:firstLine="426"/>
        <w:jc w:val="both"/>
      </w:pPr>
      <w:r>
        <w:t>бить соперника ногой или рукой</w:t>
      </w:r>
      <w:r w:rsidR="00232FC2">
        <w:t>;</w:t>
      </w:r>
    </w:p>
    <w:p w:rsidR="00960853" w:rsidRDefault="00960853" w:rsidP="00292B3E">
      <w:pPr>
        <w:numPr>
          <w:ilvl w:val="0"/>
          <w:numId w:val="17"/>
        </w:numPr>
        <w:ind w:left="0" w:firstLine="426"/>
        <w:jc w:val="both"/>
      </w:pPr>
      <w:r>
        <w:t>опрокидывать соперника на землю посредством подножки, борцовского приема и другими способами</w:t>
      </w:r>
      <w:r w:rsidR="00232FC2">
        <w:t>;</w:t>
      </w:r>
    </w:p>
    <w:p w:rsidR="00960853" w:rsidRDefault="00960853" w:rsidP="00292B3E">
      <w:pPr>
        <w:numPr>
          <w:ilvl w:val="0"/>
          <w:numId w:val="17"/>
        </w:numPr>
        <w:ind w:left="0" w:firstLine="426"/>
        <w:jc w:val="both"/>
      </w:pPr>
      <w:r>
        <w:t>толкать соперника, кроме случая «плечом в плечо» в непосредственной близости от мяча</w:t>
      </w:r>
      <w:r w:rsidR="00232FC2">
        <w:t>;</w:t>
      </w:r>
    </w:p>
    <w:p w:rsidR="00960853" w:rsidRDefault="00960853" w:rsidP="00292B3E">
      <w:pPr>
        <w:numPr>
          <w:ilvl w:val="0"/>
          <w:numId w:val="17"/>
        </w:numPr>
        <w:ind w:left="0" w:firstLine="426"/>
        <w:jc w:val="both"/>
      </w:pPr>
      <w:r>
        <w:t>грубо</w:t>
      </w:r>
      <w:r w:rsidR="00232FC2">
        <w:t xml:space="preserve"> и опасно нападать на соперника;</w:t>
      </w:r>
    </w:p>
    <w:p w:rsidR="00960853" w:rsidRDefault="00960853" w:rsidP="00292B3E">
      <w:pPr>
        <w:numPr>
          <w:ilvl w:val="0"/>
          <w:numId w:val="17"/>
        </w:numPr>
        <w:ind w:left="0" w:firstLine="426"/>
        <w:jc w:val="both"/>
      </w:pPr>
      <w:r>
        <w:t>играть в мяч рукой (попадание мяча в руку девушке не считается)</w:t>
      </w:r>
      <w:r w:rsidR="00232FC2">
        <w:t>;</w:t>
      </w:r>
    </w:p>
    <w:p w:rsidR="00960853" w:rsidRDefault="00232FC2" w:rsidP="00292B3E">
      <w:pPr>
        <w:numPr>
          <w:ilvl w:val="0"/>
          <w:numId w:val="17"/>
        </w:numPr>
        <w:ind w:left="0" w:firstLine="426"/>
        <w:jc w:val="both"/>
      </w:pPr>
      <w:r w:rsidRPr="00232FC2">
        <w:t>брать мяч в руки или</w:t>
      </w:r>
      <w:r w:rsidR="00960853" w:rsidRPr="00232FC2">
        <w:t xml:space="preserve"> нести его (кроме вратаря)</w:t>
      </w:r>
      <w:r w:rsidR="006C6B8D">
        <w:t>;</w:t>
      </w:r>
    </w:p>
    <w:p w:rsidR="00303F74" w:rsidRPr="00232FC2" w:rsidRDefault="00303F74" w:rsidP="00292B3E">
      <w:pPr>
        <w:numPr>
          <w:ilvl w:val="0"/>
          <w:numId w:val="17"/>
        </w:numPr>
        <w:ind w:left="0" w:firstLine="426"/>
        <w:jc w:val="both"/>
      </w:pPr>
      <w:r w:rsidRPr="00303F74">
        <w:t>создавать помехи вратарю во вратарской зоне – стоя лицом к вратарю в непосредственной близости (до 1м) махать руками, перегораживать обзор</w:t>
      </w:r>
      <w:r>
        <w:t xml:space="preserve"> и  т.п.</w:t>
      </w:r>
    </w:p>
    <w:p w:rsidR="00960853" w:rsidRPr="008F3CC1" w:rsidRDefault="00960853" w:rsidP="00D36AAC">
      <w:pPr>
        <w:ind w:firstLine="426"/>
      </w:pPr>
    </w:p>
    <w:p w:rsidR="00960853" w:rsidRPr="00EF51DB" w:rsidRDefault="00960853" w:rsidP="00D36AAC">
      <w:pPr>
        <w:ind w:firstLine="426"/>
        <w:jc w:val="both"/>
        <w:rPr>
          <w:noProof/>
        </w:rPr>
      </w:pPr>
      <w:r w:rsidRPr="00EF51DB">
        <w:t>За грубую игру и неспортивное поведение игроков на поле во время игры</w:t>
      </w:r>
      <w:r w:rsidRPr="00EF51DB">
        <w:rPr>
          <w:b/>
        </w:rPr>
        <w:t xml:space="preserve"> </w:t>
      </w:r>
      <w:r w:rsidR="0035560C" w:rsidRPr="0035560C">
        <w:t>судья</w:t>
      </w:r>
      <w:r w:rsidR="0035560C">
        <w:rPr>
          <w:b/>
        </w:rPr>
        <w:t xml:space="preserve"> </w:t>
      </w:r>
      <w:r w:rsidRPr="00EF51DB">
        <w:t xml:space="preserve">имеет право </w:t>
      </w:r>
      <w:r w:rsidR="000172BA">
        <w:t xml:space="preserve">выносить команде </w:t>
      </w:r>
      <w:r w:rsidRPr="00EF51DB">
        <w:t>провинившихся игроков</w:t>
      </w:r>
      <w:r w:rsidR="000172BA">
        <w:t xml:space="preserve"> </w:t>
      </w:r>
      <w:r w:rsidR="00286002" w:rsidRPr="00286002">
        <w:rPr>
          <w:b/>
        </w:rPr>
        <w:t>П</w:t>
      </w:r>
      <w:r w:rsidR="000172BA" w:rsidRPr="00286002">
        <w:rPr>
          <w:b/>
        </w:rPr>
        <w:t>редупреждение</w:t>
      </w:r>
      <w:r w:rsidR="000172BA">
        <w:t xml:space="preserve">. После </w:t>
      </w:r>
      <w:r w:rsidR="00286002">
        <w:t>дв</w:t>
      </w:r>
      <w:r w:rsidR="000172BA">
        <w:t xml:space="preserve">ух вынесенных Предупреждений команда наказывается </w:t>
      </w:r>
      <w:r w:rsidR="00286002">
        <w:t>Пенальти.</w:t>
      </w:r>
    </w:p>
    <w:p w:rsidR="00960853" w:rsidRPr="00EF51DB" w:rsidRDefault="00960853" w:rsidP="00D36AAC">
      <w:pPr>
        <w:ind w:firstLine="426"/>
        <w:jc w:val="both"/>
      </w:pPr>
    </w:p>
    <w:p w:rsidR="007E0EE7" w:rsidRDefault="007E0EE7" w:rsidP="007E0EE7">
      <w:pPr>
        <w:widowControl w:val="0"/>
        <w:ind w:firstLine="426"/>
        <w:jc w:val="both"/>
      </w:pPr>
      <w:r w:rsidRPr="00C660D0">
        <w:rPr>
          <w:b/>
        </w:rPr>
        <w:t>Обязательным</w:t>
      </w:r>
      <w:r w:rsidRPr="0048271D">
        <w:t xml:space="preserve"> считается приветствие команд в начале игры и поздра</w:t>
      </w:r>
      <w:r w:rsidRPr="0048271D">
        <w:t>в</w:t>
      </w:r>
      <w:r w:rsidRPr="0048271D">
        <w:t>ление по окончании.</w:t>
      </w:r>
    </w:p>
    <w:p w:rsidR="00960853" w:rsidRPr="00EF51DB" w:rsidRDefault="006C6B8D" w:rsidP="006C6B8D">
      <w:pPr>
        <w:ind w:firstLine="426"/>
        <w:jc w:val="both"/>
        <w:rPr>
          <w:b/>
        </w:rPr>
      </w:pPr>
      <w:r>
        <w:t xml:space="preserve">Игроки футбольной команды </w:t>
      </w:r>
      <w:r w:rsidR="002D746A" w:rsidRPr="0048271D">
        <w:t>К</w:t>
      </w:r>
      <w:r w:rsidR="002D746A">
        <w:t xml:space="preserve"> или Тг</w:t>
      </w:r>
      <w:r w:rsidR="002D746A" w:rsidRPr="0048271D">
        <w:t xml:space="preserve"> обязаны прибыть на игру заблаговременно. Опоздание </w:t>
      </w:r>
      <w:r>
        <w:t xml:space="preserve">игроков </w:t>
      </w:r>
      <w:r w:rsidR="002D746A">
        <w:t>К или Тг</w:t>
      </w:r>
      <w:r w:rsidR="002D746A" w:rsidRPr="0048271D">
        <w:t xml:space="preserve"> к началу игры считается явным неуважением к сопернику и судьям. </w:t>
      </w:r>
      <w:r w:rsidR="002D746A" w:rsidRPr="0048271D">
        <w:rPr>
          <w:b/>
        </w:rPr>
        <w:t>За опоздание</w:t>
      </w:r>
      <w:r>
        <w:rPr>
          <w:b/>
        </w:rPr>
        <w:t xml:space="preserve"> игроков</w:t>
      </w:r>
      <w:r w:rsidR="002D746A" w:rsidRPr="0048271D">
        <w:rPr>
          <w:b/>
        </w:rPr>
        <w:t xml:space="preserve"> </w:t>
      </w:r>
      <w:r w:rsidR="002D746A">
        <w:rPr>
          <w:b/>
        </w:rPr>
        <w:t>К или Тг</w:t>
      </w:r>
      <w:r w:rsidR="002D746A" w:rsidRPr="0048271D">
        <w:rPr>
          <w:b/>
        </w:rPr>
        <w:t xml:space="preserve"> к началу более чем на</w:t>
      </w:r>
      <w:r w:rsidR="002D746A">
        <w:rPr>
          <w:b/>
          <w:noProof/>
        </w:rPr>
        <w:t xml:space="preserve"> 15</w:t>
      </w:r>
      <w:r w:rsidR="002D746A" w:rsidRPr="0048271D">
        <w:rPr>
          <w:b/>
        </w:rPr>
        <w:t xml:space="preserve"> мин., </w:t>
      </w:r>
      <w:r w:rsidR="002D746A">
        <w:rPr>
          <w:b/>
        </w:rPr>
        <w:t>К или Тг</w:t>
      </w:r>
      <w:r w:rsidR="002D746A" w:rsidRPr="0048271D">
        <w:rPr>
          <w:b/>
        </w:rPr>
        <w:t xml:space="preserve"> засчитывается</w:t>
      </w:r>
      <w:r w:rsidR="002D746A">
        <w:rPr>
          <w:b/>
        </w:rPr>
        <w:t xml:space="preserve"> техническое </w:t>
      </w:r>
      <w:r w:rsidR="002D746A" w:rsidRPr="00383301">
        <w:rPr>
          <w:b/>
        </w:rPr>
        <w:t>поражение.</w:t>
      </w:r>
      <w:r w:rsidR="00960853" w:rsidRPr="00EF51DB">
        <w:rPr>
          <w:b/>
        </w:rPr>
        <w:t xml:space="preserve">   </w:t>
      </w:r>
    </w:p>
    <w:p w:rsidR="0075081C" w:rsidRDefault="0075081C" w:rsidP="009272CD">
      <w:pPr>
        <w:widowControl w:val="0"/>
        <w:tabs>
          <w:tab w:val="num" w:pos="1800"/>
          <w:tab w:val="left" w:pos="9921"/>
        </w:tabs>
        <w:jc w:val="center"/>
        <w:rPr>
          <w:b/>
        </w:rPr>
      </w:pPr>
    </w:p>
    <w:p w:rsidR="0075081C" w:rsidRDefault="0075081C" w:rsidP="009272CD">
      <w:pPr>
        <w:widowControl w:val="0"/>
        <w:tabs>
          <w:tab w:val="num" w:pos="1800"/>
          <w:tab w:val="left" w:pos="9921"/>
        </w:tabs>
        <w:jc w:val="center"/>
        <w:rPr>
          <w:b/>
        </w:rPr>
      </w:pPr>
    </w:p>
    <w:p w:rsidR="00AC28F9" w:rsidRPr="00AC28F9" w:rsidRDefault="00AC28F9" w:rsidP="00AC28F9">
      <w:pPr>
        <w:widowControl w:val="0"/>
        <w:tabs>
          <w:tab w:val="num" w:pos="1800"/>
          <w:tab w:val="left" w:pos="9921"/>
        </w:tabs>
        <w:jc w:val="center"/>
        <w:rPr>
          <w:b/>
          <w:caps/>
        </w:rPr>
      </w:pPr>
      <w:r w:rsidRPr="00AC28F9">
        <w:rPr>
          <w:b/>
        </w:rPr>
        <w:t>3.5.</w:t>
      </w:r>
      <w:r w:rsidRPr="00AC28F9">
        <w:t xml:space="preserve"> </w:t>
      </w:r>
      <w:r w:rsidRPr="00AC28F9">
        <w:rPr>
          <w:b/>
          <w:caps/>
        </w:rPr>
        <w:t>Положение о проведении соревнований по</w:t>
      </w:r>
    </w:p>
    <w:p w:rsidR="00AC28F9" w:rsidRPr="00AC28F9" w:rsidRDefault="00AC28F9" w:rsidP="00AC28F9">
      <w:pPr>
        <w:widowControl w:val="0"/>
        <w:ind w:left="284" w:hanging="284"/>
        <w:jc w:val="center"/>
        <w:rPr>
          <w:b/>
          <w:caps/>
        </w:rPr>
      </w:pPr>
      <w:r w:rsidRPr="00AC28F9">
        <w:rPr>
          <w:b/>
          <w:caps/>
        </w:rPr>
        <w:t>"Манскому волейболу"</w:t>
      </w:r>
    </w:p>
    <w:p w:rsidR="00AC28F9" w:rsidRPr="00AC28F9" w:rsidRDefault="00AC28F9" w:rsidP="00AC28F9">
      <w:pPr>
        <w:widowControl w:val="0"/>
        <w:ind w:firstLine="426"/>
        <w:jc w:val="both"/>
      </w:pPr>
    </w:p>
    <w:p w:rsidR="00AC28F9" w:rsidRPr="00AC28F9" w:rsidRDefault="00AC28F9" w:rsidP="00AC28F9">
      <w:pPr>
        <w:widowControl w:val="0"/>
        <w:ind w:firstLine="426"/>
        <w:jc w:val="both"/>
        <w:rPr>
          <w:b/>
        </w:rPr>
      </w:pPr>
      <w:r w:rsidRPr="00AC28F9">
        <w:t xml:space="preserve">Восемь сильнейших команд прошлого года не участвуют в жеребьёвке и играх предварительного отбора и начинают борьбу с 1/8 финала. Жеребьёвку проводит </w:t>
      </w:r>
      <w:r w:rsidRPr="00AC28F9">
        <w:rPr>
          <w:b/>
        </w:rPr>
        <w:t xml:space="preserve">Главный Судья по виду </w:t>
      </w:r>
      <w:r w:rsidRPr="00AC28F9">
        <w:t>на последнем Совете Капитанов</w:t>
      </w:r>
      <w:r w:rsidRPr="00AC28F9">
        <w:rPr>
          <w:b/>
        </w:rPr>
        <w:t>.</w:t>
      </w:r>
    </w:p>
    <w:p w:rsidR="00AC28F9" w:rsidRPr="00AC28F9" w:rsidRDefault="00AC28F9" w:rsidP="00AC28F9">
      <w:pPr>
        <w:widowControl w:val="0"/>
        <w:ind w:firstLine="426"/>
        <w:jc w:val="both"/>
      </w:pPr>
    </w:p>
    <w:p w:rsidR="00AC28F9" w:rsidRPr="00AC28F9" w:rsidRDefault="00AC28F9" w:rsidP="00AC28F9">
      <w:pPr>
        <w:widowControl w:val="0"/>
        <w:ind w:firstLine="426"/>
        <w:jc w:val="both"/>
      </w:pPr>
      <w:r w:rsidRPr="00AC28F9">
        <w:t>Состав команды: 6 человек (в т.ч. обязательно не менее одной девушки</w:t>
      </w:r>
      <w:r w:rsidRPr="00AC28F9">
        <w:rPr>
          <w:rStyle w:val="FootnoteReference"/>
        </w:rPr>
        <w:footnoteReference w:id="4"/>
      </w:r>
      <w:r w:rsidRPr="00AC28F9">
        <w:t>)</w:t>
      </w:r>
    </w:p>
    <w:p w:rsidR="00AC28F9" w:rsidRPr="00AC28F9" w:rsidRDefault="00AC28F9" w:rsidP="00AC28F9">
      <w:pPr>
        <w:widowControl w:val="0"/>
        <w:numPr>
          <w:ilvl w:val="0"/>
          <w:numId w:val="1"/>
        </w:numPr>
        <w:tabs>
          <w:tab w:val="num" w:pos="284"/>
        </w:tabs>
        <w:ind w:left="0" w:firstLine="426"/>
        <w:jc w:val="both"/>
      </w:pPr>
      <w:r w:rsidRPr="00AC28F9">
        <w:t>Игра ведется в соответствии с официальными правилами классического волейбола (исключения смотри ниже)</w:t>
      </w:r>
    </w:p>
    <w:p w:rsidR="00AC28F9" w:rsidRPr="00AC28F9" w:rsidRDefault="00AC28F9" w:rsidP="00AC28F9">
      <w:pPr>
        <w:widowControl w:val="0"/>
        <w:numPr>
          <w:ilvl w:val="0"/>
          <w:numId w:val="1"/>
        </w:numPr>
        <w:tabs>
          <w:tab w:val="num" w:pos="284"/>
        </w:tabs>
        <w:ind w:left="0" w:firstLine="426"/>
        <w:jc w:val="both"/>
      </w:pPr>
      <w:r w:rsidRPr="00AC28F9">
        <w:t>При ошибке подача переходит сопернику;</w:t>
      </w:r>
    </w:p>
    <w:p w:rsidR="00AC28F9" w:rsidRPr="00AC28F9" w:rsidRDefault="00AC28F9" w:rsidP="00AC28F9">
      <w:pPr>
        <w:widowControl w:val="0"/>
        <w:numPr>
          <w:ilvl w:val="0"/>
          <w:numId w:val="1"/>
        </w:numPr>
        <w:tabs>
          <w:tab w:val="num" w:pos="284"/>
        </w:tabs>
        <w:ind w:left="0" w:firstLine="426"/>
        <w:jc w:val="both"/>
      </w:pPr>
      <w:r w:rsidRPr="00AC28F9">
        <w:t>Игры предварительного отбора (до 1/8 финала) ведутся до 11 очков до 2-х побед;</w:t>
      </w:r>
    </w:p>
    <w:p w:rsidR="00AC28F9" w:rsidRPr="00AC28F9" w:rsidRDefault="00AC28F9" w:rsidP="00AC28F9">
      <w:pPr>
        <w:widowControl w:val="0"/>
        <w:numPr>
          <w:ilvl w:val="0"/>
          <w:numId w:val="1"/>
        </w:numPr>
        <w:tabs>
          <w:tab w:val="num" w:pos="284"/>
        </w:tabs>
        <w:ind w:left="0" w:firstLine="426"/>
        <w:jc w:val="both"/>
      </w:pPr>
      <w:r w:rsidRPr="00AC28F9">
        <w:t>В играх начального круга (от 1/8 финала до полуфинала) игра ведется до 15 очков до 2-х побед;</w:t>
      </w:r>
    </w:p>
    <w:p w:rsidR="00AC28F9" w:rsidRPr="00AC28F9" w:rsidRDefault="00AC28F9" w:rsidP="00AC28F9">
      <w:pPr>
        <w:widowControl w:val="0"/>
        <w:numPr>
          <w:ilvl w:val="0"/>
          <w:numId w:val="1"/>
        </w:numPr>
        <w:tabs>
          <w:tab w:val="num" w:pos="284"/>
        </w:tabs>
        <w:ind w:left="0" w:firstLine="426"/>
        <w:jc w:val="both"/>
      </w:pPr>
      <w:r w:rsidRPr="00AC28F9">
        <w:t>В играх полуфинала игра ведется до 25 очков до 2-х побед</w:t>
      </w:r>
    </w:p>
    <w:p w:rsidR="00AC28F9" w:rsidRPr="00AC28F9" w:rsidRDefault="00AC28F9" w:rsidP="00AC28F9">
      <w:pPr>
        <w:widowControl w:val="0"/>
        <w:numPr>
          <w:ilvl w:val="0"/>
          <w:numId w:val="1"/>
        </w:numPr>
        <w:tabs>
          <w:tab w:val="num" w:pos="284"/>
        </w:tabs>
        <w:ind w:left="0" w:firstLine="426"/>
        <w:jc w:val="both"/>
      </w:pPr>
      <w:r w:rsidRPr="00AC28F9">
        <w:t>В играх финала игра ведется до 25 очков до 3-х побед (при согласии обеих сторон возможно сократить до 2-х)</w:t>
      </w:r>
    </w:p>
    <w:p w:rsidR="00AC28F9" w:rsidRPr="00AC28F9" w:rsidRDefault="00AC28F9" w:rsidP="00AC28F9">
      <w:pPr>
        <w:widowControl w:val="0"/>
        <w:numPr>
          <w:ilvl w:val="0"/>
          <w:numId w:val="1"/>
        </w:numPr>
        <w:tabs>
          <w:tab w:val="num" w:pos="284"/>
        </w:tabs>
        <w:ind w:left="0" w:firstLine="426"/>
        <w:jc w:val="both"/>
      </w:pPr>
      <w:r w:rsidRPr="00AC28F9">
        <w:t>Дополнительная (5-я) партия в финальной игре играется до 15 очков со сменой площадок на 8-ми очках;</w:t>
      </w:r>
    </w:p>
    <w:p w:rsidR="00AC28F9" w:rsidRPr="00AC28F9" w:rsidRDefault="00AC28F9" w:rsidP="00AC28F9">
      <w:pPr>
        <w:widowControl w:val="0"/>
        <w:numPr>
          <w:ilvl w:val="0"/>
          <w:numId w:val="1"/>
        </w:numPr>
        <w:tabs>
          <w:tab w:val="num" w:pos="284"/>
        </w:tabs>
        <w:ind w:left="0" w:firstLine="426"/>
        <w:jc w:val="both"/>
      </w:pPr>
      <w:r w:rsidRPr="00AC28F9">
        <w:t>В темное время суток игры не ведутся;</w:t>
      </w:r>
    </w:p>
    <w:p w:rsidR="00AC28F9" w:rsidRPr="00AC28F9" w:rsidRDefault="00AC28F9" w:rsidP="00AC28F9">
      <w:pPr>
        <w:widowControl w:val="0"/>
        <w:numPr>
          <w:ilvl w:val="0"/>
          <w:numId w:val="1"/>
        </w:numPr>
        <w:tabs>
          <w:tab w:val="num" w:pos="284"/>
        </w:tabs>
        <w:ind w:left="0" w:firstLine="426"/>
        <w:jc w:val="both"/>
      </w:pPr>
      <w:r w:rsidRPr="00AC28F9">
        <w:t xml:space="preserve">Подача мяча осуществляется </w:t>
      </w:r>
      <w:r w:rsidRPr="00AC28F9">
        <w:rPr>
          <w:b/>
        </w:rPr>
        <w:t>только</w:t>
      </w:r>
      <w:r w:rsidRPr="00AC28F9">
        <w:t xml:space="preserve"> после свистка линейного судьи;</w:t>
      </w:r>
    </w:p>
    <w:p w:rsidR="00AC28F9" w:rsidRPr="00AC28F9" w:rsidRDefault="00AC28F9" w:rsidP="00AC28F9">
      <w:pPr>
        <w:widowControl w:val="0"/>
        <w:numPr>
          <w:ilvl w:val="0"/>
          <w:numId w:val="1"/>
        </w:numPr>
        <w:tabs>
          <w:tab w:val="num" w:pos="284"/>
        </w:tabs>
        <w:ind w:left="0" w:firstLine="426"/>
        <w:jc w:val="both"/>
      </w:pPr>
      <w:r w:rsidRPr="00AC28F9">
        <w:t>У команды есть право одной замены игрока (исключая форс-мажорные обстоятельства) в течении одной партии. В финальных играх – две замены на партию;</w:t>
      </w:r>
    </w:p>
    <w:p w:rsidR="00AC28F9" w:rsidRPr="00AC28F9" w:rsidRDefault="00AC28F9" w:rsidP="00AC28F9">
      <w:pPr>
        <w:widowControl w:val="0"/>
        <w:numPr>
          <w:ilvl w:val="0"/>
          <w:numId w:val="1"/>
        </w:numPr>
        <w:tabs>
          <w:tab w:val="num" w:pos="284"/>
        </w:tabs>
        <w:ind w:left="0" w:firstLine="426"/>
        <w:jc w:val="both"/>
      </w:pPr>
      <w:r w:rsidRPr="00AC28F9">
        <w:t>Все обсуждения спорных моментов с линейным судьей проводит только капитан команды. В противном случае линейный судья в праве удалить спорящего участника команды. Замена такого игрока входит в общее число замен на партию;</w:t>
      </w:r>
    </w:p>
    <w:p w:rsidR="00AC28F9" w:rsidRPr="00AC28F9" w:rsidRDefault="00AC28F9" w:rsidP="00AC28F9">
      <w:pPr>
        <w:widowControl w:val="0"/>
        <w:numPr>
          <w:ilvl w:val="0"/>
          <w:numId w:val="1"/>
        </w:numPr>
        <w:tabs>
          <w:tab w:val="num" w:pos="284"/>
        </w:tabs>
        <w:ind w:left="0" w:firstLine="426"/>
        <w:jc w:val="both"/>
      </w:pPr>
      <w:r w:rsidRPr="00AC28F9">
        <w:t xml:space="preserve">Болельщики играющих команд должны находиться на расстоянии 2-3 метров от границ площадки. Болельщикам запрещено намерено мешать игрокам команде соперника доставать мяч из свободной зоны. В противном случае, по решению линейного судьи подача может быть отдана команде соперника с засчитыванием игрового очка. </w:t>
      </w:r>
    </w:p>
    <w:p w:rsidR="00AC28F9" w:rsidRPr="00AC28F9" w:rsidRDefault="00AC28F9" w:rsidP="00AC28F9">
      <w:pPr>
        <w:widowControl w:val="0"/>
        <w:numPr>
          <w:ilvl w:val="0"/>
          <w:numId w:val="1"/>
        </w:numPr>
        <w:tabs>
          <w:tab w:val="num" w:pos="284"/>
        </w:tabs>
        <w:ind w:left="0" w:firstLine="426"/>
        <w:jc w:val="both"/>
      </w:pPr>
      <w:r w:rsidRPr="00AC28F9">
        <w:t xml:space="preserve">Протокол игры должен быть подписан линейным судьей (Ф.И.О) и капитанами команды с указанием времени начала и окончания игры. </w:t>
      </w:r>
    </w:p>
    <w:p w:rsidR="00AC28F9" w:rsidRPr="00AC28F9" w:rsidRDefault="00AC28F9" w:rsidP="00AC28F9">
      <w:pPr>
        <w:widowControl w:val="0"/>
        <w:ind w:firstLine="426"/>
        <w:jc w:val="both"/>
      </w:pPr>
    </w:p>
    <w:p w:rsidR="00AC28F9" w:rsidRPr="00AC28F9" w:rsidRDefault="00AC28F9" w:rsidP="00AC28F9">
      <w:pPr>
        <w:widowControl w:val="0"/>
        <w:ind w:firstLine="426"/>
        <w:jc w:val="both"/>
      </w:pPr>
      <w:r w:rsidRPr="00AC28F9">
        <w:t>Как только мяч проигран, подача переходит к другой команде и засчитывается очко.</w:t>
      </w:r>
      <w:r w:rsidRPr="00AC28F9">
        <w:rPr>
          <w:color w:val="FF0000"/>
        </w:rPr>
        <w:t xml:space="preserve"> </w:t>
      </w:r>
      <w:r w:rsidRPr="00AC28F9">
        <w:t>При равном количестве побед по партиям в третьей партии в отборочных играх при наборе 6 очков,  в играх начального круга (от 1/8 до полуфинала) – 8, в полуфинальных играх – 13, команды меняются площадками без перехода подачи.</w:t>
      </w:r>
    </w:p>
    <w:p w:rsidR="00AC28F9" w:rsidRPr="00AC28F9" w:rsidRDefault="00AC28F9" w:rsidP="00AC28F9">
      <w:pPr>
        <w:widowControl w:val="0"/>
        <w:ind w:firstLine="426"/>
        <w:jc w:val="both"/>
      </w:pPr>
    </w:p>
    <w:p w:rsidR="00AC28F9" w:rsidRPr="00AC28F9" w:rsidRDefault="00AC28F9" w:rsidP="00AC28F9">
      <w:pPr>
        <w:widowControl w:val="0"/>
        <w:ind w:firstLine="426"/>
        <w:jc w:val="both"/>
        <w:rPr>
          <w:b/>
        </w:rPr>
      </w:pPr>
      <w:r w:rsidRPr="00AC28F9">
        <w:rPr>
          <w:b/>
        </w:rPr>
        <w:lastRenderedPageBreak/>
        <w:t>Ошибками при игре считаются:</w:t>
      </w:r>
    </w:p>
    <w:p w:rsidR="00AC28F9" w:rsidRPr="00AC28F9" w:rsidRDefault="00AC28F9" w:rsidP="00AC28F9">
      <w:pPr>
        <w:widowControl w:val="0"/>
        <w:numPr>
          <w:ilvl w:val="0"/>
          <w:numId w:val="1"/>
        </w:numPr>
        <w:tabs>
          <w:tab w:val="num" w:pos="284"/>
        </w:tabs>
        <w:ind w:left="0" w:firstLine="426"/>
        <w:jc w:val="both"/>
      </w:pPr>
      <w:r w:rsidRPr="00AC28F9">
        <w:t>Заступ линии площадки при подаче.</w:t>
      </w:r>
    </w:p>
    <w:p w:rsidR="00AC28F9" w:rsidRPr="00AC28F9" w:rsidRDefault="00AC28F9" w:rsidP="00AC28F9">
      <w:pPr>
        <w:widowControl w:val="0"/>
        <w:numPr>
          <w:ilvl w:val="0"/>
          <w:numId w:val="1"/>
        </w:numPr>
        <w:tabs>
          <w:tab w:val="num" w:pos="284"/>
        </w:tabs>
        <w:ind w:left="0" w:firstLine="426"/>
        <w:jc w:val="both"/>
      </w:pPr>
      <w:r w:rsidRPr="00AC28F9">
        <w:t>Явное касание сетки игроком в момент игры с мячом. </w:t>
      </w:r>
    </w:p>
    <w:p w:rsidR="00AC28F9" w:rsidRPr="00AC28F9" w:rsidRDefault="00AC28F9" w:rsidP="00AC28F9">
      <w:pPr>
        <w:widowControl w:val="0"/>
        <w:numPr>
          <w:ilvl w:val="0"/>
          <w:numId w:val="1"/>
        </w:numPr>
        <w:tabs>
          <w:tab w:val="num" w:pos="284"/>
        </w:tabs>
        <w:ind w:left="0" w:firstLine="426"/>
        <w:jc w:val="both"/>
      </w:pPr>
      <w:r w:rsidRPr="00AC28F9">
        <w:t>Запрещено касаться мяча, находящегося у соперника, прежде, чем будет выполнен нападающий удар. Руки на другую сторону сетки при блоке выносить можно, если это не будет мешать.</w:t>
      </w:r>
    </w:p>
    <w:p w:rsidR="00AC28F9" w:rsidRPr="00AC28F9" w:rsidRDefault="00AC28F9" w:rsidP="00AC28F9">
      <w:pPr>
        <w:widowControl w:val="0"/>
        <w:numPr>
          <w:ilvl w:val="0"/>
          <w:numId w:val="1"/>
        </w:numPr>
        <w:tabs>
          <w:tab w:val="num" w:pos="284"/>
        </w:tabs>
        <w:ind w:left="0" w:firstLine="426"/>
        <w:jc w:val="both"/>
      </w:pPr>
      <w:r w:rsidRPr="00AC28F9">
        <w:t>Блокирование паса соперника.</w:t>
      </w:r>
    </w:p>
    <w:p w:rsidR="00AC28F9" w:rsidRPr="00AC28F9" w:rsidRDefault="00AC28F9" w:rsidP="00AC28F9">
      <w:pPr>
        <w:widowControl w:val="0"/>
        <w:numPr>
          <w:ilvl w:val="0"/>
          <w:numId w:val="1"/>
        </w:numPr>
        <w:tabs>
          <w:tab w:val="num" w:pos="284"/>
        </w:tabs>
        <w:ind w:left="0" w:firstLine="426"/>
        <w:jc w:val="both"/>
      </w:pPr>
      <w:r w:rsidRPr="00AC28F9">
        <w:t>Атакующий удар первым действием после подачи соперника</w:t>
      </w:r>
    </w:p>
    <w:p w:rsidR="00AC28F9" w:rsidRPr="00AC28F9" w:rsidRDefault="00AC28F9" w:rsidP="00AC28F9">
      <w:pPr>
        <w:widowControl w:val="0"/>
        <w:numPr>
          <w:ilvl w:val="0"/>
          <w:numId w:val="1"/>
        </w:numPr>
        <w:tabs>
          <w:tab w:val="num" w:pos="284"/>
        </w:tabs>
        <w:ind w:left="0" w:firstLine="426"/>
        <w:jc w:val="both"/>
      </w:pPr>
      <w:r w:rsidRPr="00AC28F9">
        <w:t>Атака из передней зоны игроком задней линии.</w:t>
      </w:r>
    </w:p>
    <w:p w:rsidR="00AC28F9" w:rsidRPr="00AC28F9" w:rsidRDefault="00AC28F9" w:rsidP="00AC28F9">
      <w:pPr>
        <w:widowControl w:val="0"/>
        <w:numPr>
          <w:ilvl w:val="0"/>
          <w:numId w:val="1"/>
        </w:numPr>
        <w:tabs>
          <w:tab w:val="num" w:pos="284"/>
        </w:tabs>
        <w:ind w:left="0" w:firstLine="426"/>
        <w:jc w:val="both"/>
      </w:pPr>
      <w:r w:rsidRPr="00AC28F9">
        <w:t>Блок игроком задней линии (при условии касания мяча).</w:t>
      </w:r>
    </w:p>
    <w:p w:rsidR="00AC28F9" w:rsidRPr="00AC28F9" w:rsidRDefault="00AC28F9" w:rsidP="00AC28F9">
      <w:pPr>
        <w:widowControl w:val="0"/>
        <w:numPr>
          <w:ilvl w:val="0"/>
          <w:numId w:val="1"/>
        </w:numPr>
        <w:tabs>
          <w:tab w:val="num" w:pos="284"/>
        </w:tabs>
        <w:ind w:left="0" w:firstLine="426"/>
        <w:jc w:val="both"/>
      </w:pPr>
      <w:r w:rsidRPr="00AC28F9">
        <w:t>Касание мяча на одной стороне площадки больше, чем 3 раза. Блок не входит в количество касаний. Двойное касание на блоке считается одним действием и не судится.</w:t>
      </w:r>
    </w:p>
    <w:p w:rsidR="00AC28F9" w:rsidRPr="00AC28F9" w:rsidRDefault="00AC28F9" w:rsidP="00AC28F9">
      <w:pPr>
        <w:widowControl w:val="0"/>
        <w:numPr>
          <w:ilvl w:val="0"/>
          <w:numId w:val="1"/>
        </w:numPr>
        <w:tabs>
          <w:tab w:val="num" w:pos="284"/>
        </w:tabs>
        <w:ind w:left="0" w:firstLine="426"/>
        <w:jc w:val="both"/>
      </w:pPr>
      <w:r w:rsidRPr="00AC28F9">
        <w:t>Перемещение по полю соперника.</w:t>
      </w:r>
    </w:p>
    <w:p w:rsidR="00AC28F9" w:rsidRPr="00AC28F9" w:rsidRDefault="00AC28F9" w:rsidP="00AC28F9">
      <w:pPr>
        <w:widowControl w:val="0"/>
        <w:numPr>
          <w:ilvl w:val="0"/>
          <w:numId w:val="1"/>
        </w:numPr>
        <w:tabs>
          <w:tab w:val="num" w:pos="284"/>
        </w:tabs>
        <w:ind w:left="0" w:firstLine="426"/>
        <w:jc w:val="both"/>
      </w:pPr>
      <w:r w:rsidRPr="00AC28F9">
        <w:t>Нарушение расстановки игроков.</w:t>
      </w:r>
    </w:p>
    <w:p w:rsidR="00AC28F9" w:rsidRPr="00AC28F9" w:rsidRDefault="00AC28F9" w:rsidP="00AC28F9">
      <w:pPr>
        <w:widowControl w:val="0"/>
        <w:numPr>
          <w:ilvl w:val="0"/>
          <w:numId w:val="1"/>
        </w:numPr>
        <w:tabs>
          <w:tab w:val="num" w:pos="284"/>
        </w:tabs>
        <w:ind w:left="0" w:firstLine="426"/>
        <w:jc w:val="both"/>
      </w:pPr>
      <w:r w:rsidRPr="00AC28F9">
        <w:t>Нахождение на поле более 6 игроков.</w:t>
      </w:r>
    </w:p>
    <w:p w:rsidR="00AC28F9" w:rsidRPr="00AC28F9" w:rsidRDefault="00AC28F9" w:rsidP="00AC28F9">
      <w:pPr>
        <w:widowControl w:val="0"/>
        <w:numPr>
          <w:ilvl w:val="0"/>
          <w:numId w:val="1"/>
        </w:numPr>
        <w:tabs>
          <w:tab w:val="num" w:pos="284"/>
        </w:tabs>
        <w:ind w:left="0" w:firstLine="426"/>
        <w:jc w:val="both"/>
      </w:pPr>
      <w:r w:rsidRPr="00AC28F9">
        <w:t>Задержка мяча при ударе или скидке. Касание должно быть отрывистым и четким.</w:t>
      </w:r>
    </w:p>
    <w:p w:rsidR="00AC28F9" w:rsidRPr="00AC28F9" w:rsidRDefault="00AC28F9" w:rsidP="00AC28F9">
      <w:pPr>
        <w:widowControl w:val="0"/>
        <w:numPr>
          <w:ilvl w:val="0"/>
          <w:numId w:val="1"/>
        </w:numPr>
        <w:tabs>
          <w:tab w:val="num" w:pos="284"/>
        </w:tabs>
        <w:ind w:left="0" w:firstLine="426"/>
        <w:jc w:val="both"/>
      </w:pPr>
      <w:r w:rsidRPr="00AC28F9">
        <w:t>Неспортивное поведение на площадке: грубость в сторону соперников, провокации, оскорбления, оскорбительные жесты, нападения</w:t>
      </w:r>
    </w:p>
    <w:p w:rsidR="00AC28F9" w:rsidRPr="00AC28F9" w:rsidRDefault="00AC28F9" w:rsidP="00AC28F9">
      <w:pPr>
        <w:widowControl w:val="0"/>
        <w:ind w:firstLine="426"/>
        <w:jc w:val="both"/>
      </w:pPr>
    </w:p>
    <w:p w:rsidR="00AC28F9" w:rsidRPr="00AC28F9" w:rsidRDefault="00AC28F9" w:rsidP="00AC28F9">
      <w:pPr>
        <w:widowControl w:val="0"/>
        <w:ind w:firstLine="426"/>
        <w:jc w:val="both"/>
        <w:rPr>
          <w:b/>
        </w:rPr>
      </w:pPr>
      <w:r w:rsidRPr="00AC28F9">
        <w:rPr>
          <w:b/>
        </w:rPr>
        <w:t xml:space="preserve">Исключения при ошибках в игре: </w:t>
      </w:r>
    </w:p>
    <w:p w:rsidR="00AC28F9" w:rsidRPr="00AC28F9" w:rsidRDefault="00AC28F9" w:rsidP="00AC28F9">
      <w:pPr>
        <w:widowControl w:val="0"/>
        <w:numPr>
          <w:ilvl w:val="0"/>
          <w:numId w:val="1"/>
        </w:numPr>
        <w:tabs>
          <w:tab w:val="num" w:pos="284"/>
        </w:tabs>
        <w:ind w:left="0" w:firstLine="426"/>
        <w:jc w:val="both"/>
      </w:pPr>
      <w:r w:rsidRPr="00AC28F9">
        <w:rPr>
          <w:b/>
        </w:rPr>
        <w:t>Заступ</w:t>
      </w:r>
      <w:r w:rsidRPr="00AC28F9">
        <w:t xml:space="preserve"> на площадку при подаче девушки</w:t>
      </w:r>
      <w:r w:rsidRPr="00AC28F9">
        <w:rPr>
          <w:color w:val="FF0000"/>
        </w:rPr>
        <w:t xml:space="preserve"> </w:t>
      </w:r>
      <w:r w:rsidRPr="00AC28F9">
        <w:t>- допускается подача с поля до 1 метра до стадии 1/8.</w:t>
      </w:r>
    </w:p>
    <w:p w:rsidR="00AC28F9" w:rsidRPr="00AC28F9" w:rsidRDefault="00AC28F9" w:rsidP="00AC28F9">
      <w:pPr>
        <w:widowControl w:val="0"/>
        <w:numPr>
          <w:ilvl w:val="0"/>
          <w:numId w:val="1"/>
        </w:numPr>
        <w:tabs>
          <w:tab w:val="num" w:pos="284"/>
        </w:tabs>
        <w:ind w:left="0" w:firstLine="426"/>
        <w:jc w:val="both"/>
      </w:pPr>
      <w:r w:rsidRPr="00AC28F9">
        <w:rPr>
          <w:b/>
        </w:rPr>
        <w:t>Некритичное</w:t>
      </w:r>
      <w:r w:rsidRPr="00AC28F9">
        <w:t xml:space="preserve"> </w:t>
      </w:r>
      <w:r w:rsidRPr="00AC28F9">
        <w:rPr>
          <w:b/>
        </w:rPr>
        <w:t>касание сетки</w:t>
      </w:r>
      <w:r w:rsidRPr="00AC28F9">
        <w:t xml:space="preserve"> без создания помехи игроком команде соперника во время игры не судится.</w:t>
      </w:r>
    </w:p>
    <w:p w:rsidR="00AC28F9" w:rsidRPr="00AC28F9" w:rsidRDefault="00AC28F9" w:rsidP="00AC28F9">
      <w:pPr>
        <w:widowControl w:val="0"/>
        <w:numPr>
          <w:ilvl w:val="0"/>
          <w:numId w:val="1"/>
        </w:numPr>
        <w:tabs>
          <w:tab w:val="num" w:pos="284"/>
        </w:tabs>
        <w:ind w:left="0" w:firstLine="426"/>
        <w:jc w:val="both"/>
      </w:pPr>
      <w:r w:rsidRPr="00AC28F9">
        <w:rPr>
          <w:b/>
        </w:rPr>
        <w:t xml:space="preserve">Касание сетки </w:t>
      </w:r>
      <w:r w:rsidRPr="00AC28F9">
        <w:t>волосами, формой, прочими элементами экипировки не судится.</w:t>
      </w:r>
    </w:p>
    <w:p w:rsidR="00AC28F9" w:rsidRPr="00AC28F9" w:rsidRDefault="00AC28F9" w:rsidP="00AC28F9">
      <w:pPr>
        <w:widowControl w:val="0"/>
        <w:numPr>
          <w:ilvl w:val="0"/>
          <w:numId w:val="1"/>
        </w:numPr>
        <w:tabs>
          <w:tab w:val="num" w:pos="284"/>
        </w:tabs>
        <w:ind w:left="0" w:firstLine="426"/>
        <w:jc w:val="both"/>
      </w:pPr>
      <w:r w:rsidRPr="00AC28F9">
        <w:rPr>
          <w:b/>
        </w:rPr>
        <w:t xml:space="preserve">Атака </w:t>
      </w:r>
      <w:r w:rsidRPr="00AC28F9">
        <w:t>из</w:t>
      </w:r>
      <w:r w:rsidRPr="00AC28F9">
        <w:rPr>
          <w:b/>
        </w:rPr>
        <w:t xml:space="preserve"> </w:t>
      </w:r>
      <w:r w:rsidRPr="00AC28F9">
        <w:t>передней линии при атаке 1,5,6 номеров начинает судиться со стадии 1/8.</w:t>
      </w:r>
    </w:p>
    <w:p w:rsidR="00AC28F9" w:rsidRPr="00AC28F9" w:rsidRDefault="00AC28F9" w:rsidP="00AC28F9">
      <w:pPr>
        <w:widowControl w:val="0"/>
        <w:numPr>
          <w:ilvl w:val="0"/>
          <w:numId w:val="1"/>
        </w:numPr>
        <w:tabs>
          <w:tab w:val="num" w:pos="284"/>
        </w:tabs>
        <w:ind w:left="0" w:firstLine="426"/>
        <w:jc w:val="both"/>
      </w:pPr>
      <w:r w:rsidRPr="00AC28F9">
        <w:rPr>
          <w:b/>
        </w:rPr>
        <w:t>Нарушение расстановки</w:t>
      </w:r>
      <w:r w:rsidRPr="00AC28F9">
        <w:t xml:space="preserve"> игроков при приеме начинает судится со </w:t>
      </w:r>
      <w:r>
        <w:t xml:space="preserve">стадии </w:t>
      </w:r>
      <w:r w:rsidRPr="00AC28F9">
        <w:t>1/8. Нарушения расстановки при подаче не судится.</w:t>
      </w:r>
    </w:p>
    <w:p w:rsidR="00AC28F9" w:rsidRPr="00AC28F9" w:rsidRDefault="00AC28F9" w:rsidP="00AC28F9">
      <w:pPr>
        <w:widowControl w:val="0"/>
        <w:numPr>
          <w:ilvl w:val="0"/>
          <w:numId w:val="1"/>
        </w:numPr>
        <w:tabs>
          <w:tab w:val="num" w:pos="284"/>
        </w:tabs>
        <w:ind w:left="0" w:firstLine="426"/>
        <w:jc w:val="both"/>
      </w:pPr>
      <w:r w:rsidRPr="00AC28F9">
        <w:rPr>
          <w:b/>
        </w:rPr>
        <w:t>Заступ</w:t>
      </w:r>
      <w:r w:rsidRPr="00AC28F9">
        <w:t xml:space="preserve"> игроком средней линии без создания помехи игрокам другой команды.</w:t>
      </w:r>
    </w:p>
    <w:p w:rsidR="00AC28F9" w:rsidRPr="00AC28F9" w:rsidRDefault="00AC28F9" w:rsidP="00AC28F9">
      <w:pPr>
        <w:widowControl w:val="0"/>
        <w:numPr>
          <w:ilvl w:val="0"/>
          <w:numId w:val="1"/>
        </w:numPr>
        <w:tabs>
          <w:tab w:val="num" w:pos="284"/>
        </w:tabs>
        <w:ind w:left="0" w:firstLine="426"/>
        <w:jc w:val="both"/>
      </w:pPr>
      <w:r w:rsidRPr="00AC28F9">
        <w:rPr>
          <w:b/>
        </w:rPr>
        <w:t>Прием мяча</w:t>
      </w:r>
      <w:r w:rsidRPr="00AC28F9">
        <w:t xml:space="preserve"> игроком более одного раза подряд не судится при подаче или атакующем ударе при условии, что игровое движение было одно. </w:t>
      </w:r>
    </w:p>
    <w:p w:rsidR="00AC28F9" w:rsidRPr="00AC28F9" w:rsidRDefault="00AC28F9" w:rsidP="00AC28F9">
      <w:pPr>
        <w:widowControl w:val="0"/>
        <w:numPr>
          <w:ilvl w:val="0"/>
          <w:numId w:val="1"/>
        </w:numPr>
        <w:tabs>
          <w:tab w:val="num" w:pos="284"/>
        </w:tabs>
        <w:ind w:left="0" w:firstLine="426"/>
        <w:jc w:val="both"/>
      </w:pPr>
      <w:r w:rsidRPr="00AC28F9">
        <w:rPr>
          <w:b/>
        </w:rPr>
        <w:t>Ошибка второй передачи</w:t>
      </w:r>
      <w:r w:rsidRPr="00AC28F9">
        <w:t xml:space="preserve"> при проскальзывании мяча во время дождя не судится.</w:t>
      </w:r>
    </w:p>
    <w:p w:rsidR="00AC28F9" w:rsidRPr="00AC28F9" w:rsidRDefault="00AC28F9" w:rsidP="00AC28F9">
      <w:pPr>
        <w:widowControl w:val="0"/>
        <w:ind w:firstLine="426"/>
        <w:jc w:val="both"/>
      </w:pPr>
    </w:p>
    <w:p w:rsidR="00AC28F9" w:rsidRPr="00AC28F9" w:rsidRDefault="00AC28F9" w:rsidP="00AC28F9">
      <w:pPr>
        <w:widowControl w:val="0"/>
        <w:ind w:firstLine="426"/>
        <w:jc w:val="both"/>
      </w:pPr>
      <w:r w:rsidRPr="00AC28F9">
        <w:t xml:space="preserve">Пререкания с </w:t>
      </w:r>
      <w:r w:rsidRPr="00AC28F9">
        <w:rPr>
          <w:b/>
        </w:rPr>
        <w:t>Главным</w:t>
      </w:r>
      <w:r w:rsidRPr="00AC28F9">
        <w:t xml:space="preserve"> </w:t>
      </w:r>
      <w:r w:rsidRPr="00AC28F9">
        <w:rPr>
          <w:b/>
        </w:rPr>
        <w:t xml:space="preserve">Судьей по волейболу </w:t>
      </w:r>
      <w:r w:rsidRPr="00AC28F9">
        <w:t>или</w:t>
      </w:r>
      <w:r w:rsidRPr="00AC28F9">
        <w:rPr>
          <w:b/>
        </w:rPr>
        <w:t xml:space="preserve"> </w:t>
      </w:r>
      <w:r w:rsidRPr="00AC28F9">
        <w:t xml:space="preserve">линейными судьями, мешающие продолжению встречи, а также нападение на линейного судью игроком или болельщиком К или Тг наказывается </w:t>
      </w:r>
      <w:r w:rsidRPr="00AC28F9">
        <w:rPr>
          <w:b/>
        </w:rPr>
        <w:t>техническим поражением</w:t>
      </w:r>
      <w:r w:rsidRPr="00AC28F9">
        <w:t>.</w:t>
      </w:r>
    </w:p>
    <w:p w:rsidR="00AC28F9" w:rsidRPr="00AC28F9" w:rsidRDefault="00AC28F9" w:rsidP="00AC28F9">
      <w:pPr>
        <w:widowControl w:val="0"/>
        <w:ind w:firstLine="426"/>
        <w:jc w:val="both"/>
      </w:pPr>
    </w:p>
    <w:p w:rsidR="00AC28F9" w:rsidRPr="00AC28F9" w:rsidRDefault="00AC28F9" w:rsidP="00AC28F9">
      <w:pPr>
        <w:widowControl w:val="0"/>
        <w:ind w:firstLine="426"/>
        <w:jc w:val="both"/>
      </w:pPr>
      <w:r w:rsidRPr="00AC28F9">
        <w:rPr>
          <w:b/>
        </w:rPr>
        <w:t>Обязательным</w:t>
      </w:r>
      <w:r w:rsidRPr="00AC28F9">
        <w:t xml:space="preserve"> считается приветствие команд в начале игры и поздравление по окончании.</w:t>
      </w:r>
    </w:p>
    <w:p w:rsidR="00AC28F9" w:rsidRPr="00AC28F9" w:rsidRDefault="00AC28F9" w:rsidP="00AC28F9">
      <w:pPr>
        <w:widowControl w:val="0"/>
        <w:ind w:firstLine="426"/>
        <w:jc w:val="both"/>
      </w:pPr>
    </w:p>
    <w:p w:rsidR="00960853" w:rsidRPr="002D746A" w:rsidRDefault="00AC28F9" w:rsidP="00AC28F9">
      <w:pPr>
        <w:pStyle w:val="BodyText"/>
        <w:widowControl w:val="0"/>
        <w:ind w:firstLine="426"/>
        <w:rPr>
          <w:sz w:val="16"/>
        </w:rPr>
      </w:pPr>
      <w:r w:rsidRPr="00AC28F9">
        <w:rPr>
          <w:sz w:val="20"/>
        </w:rPr>
        <w:t xml:space="preserve">Игроки волейбольной команды К или Тг обязаны прибыть на игру заблаговременно. Опоздание игроков К или Тг к началу игры считается явным неуважением к сопернику и судьям. </w:t>
      </w:r>
      <w:r w:rsidRPr="00AC28F9">
        <w:rPr>
          <w:b/>
          <w:sz w:val="20"/>
        </w:rPr>
        <w:t>За опоздание игроков К или Тг к началу более чем на 15 мин., К или Тг засчитывается техническое поражение.</w:t>
      </w:r>
    </w:p>
    <w:p w:rsidR="005F6702" w:rsidRDefault="005F6702" w:rsidP="00960853">
      <w:pPr>
        <w:pStyle w:val="BodyText"/>
        <w:widowControl w:val="0"/>
        <w:ind w:left="284" w:hanging="284"/>
        <w:rPr>
          <w:b/>
          <w:sz w:val="20"/>
          <w:u w:val="single"/>
        </w:rPr>
      </w:pPr>
    </w:p>
    <w:p w:rsidR="00366B66" w:rsidRDefault="0075081C" w:rsidP="00366B66">
      <w:pPr>
        <w:widowControl w:val="0"/>
        <w:ind w:left="284" w:hanging="284"/>
        <w:jc w:val="center"/>
        <w:rPr>
          <w:b/>
          <w:caps/>
        </w:rPr>
      </w:pPr>
      <w:r>
        <w:rPr>
          <w:b/>
        </w:rPr>
        <w:t>3.6</w:t>
      </w:r>
      <w:r w:rsidRPr="00D36AAC">
        <w:rPr>
          <w:b/>
        </w:rPr>
        <w:t>.</w:t>
      </w:r>
      <w:r>
        <w:t xml:space="preserve"> </w:t>
      </w:r>
      <w:r w:rsidRPr="00D36AAC">
        <w:rPr>
          <w:b/>
          <w:caps/>
        </w:rPr>
        <w:t xml:space="preserve">Положение о проведении </w:t>
      </w:r>
      <w:r>
        <w:rPr>
          <w:b/>
          <w:caps/>
        </w:rPr>
        <w:t>конкурса соло-песни</w:t>
      </w:r>
    </w:p>
    <w:p w:rsidR="00366B66" w:rsidRPr="006A47BB" w:rsidRDefault="00366B66" w:rsidP="00366B66">
      <w:pPr>
        <w:widowControl w:val="0"/>
        <w:ind w:left="284" w:hanging="284"/>
        <w:jc w:val="center"/>
        <w:rPr>
          <w:b/>
          <w:caps/>
        </w:rPr>
      </w:pPr>
    </w:p>
    <w:p w:rsidR="004744D3" w:rsidRDefault="004744D3" w:rsidP="004744D3">
      <w:pPr>
        <w:widowControl w:val="0"/>
        <w:spacing w:line="260" w:lineRule="auto"/>
        <w:ind w:firstLine="426"/>
        <w:jc w:val="both"/>
      </w:pPr>
      <w:r>
        <w:t xml:space="preserve">Целью проведения Конкурса Соло-песни является развитие творческих начал у Участников Слета. Выступление К или Тг должно представлять из себя исполнение песни, т.е. исполнение вокальной партии с музыкально-инструментальным сопровождением. По желанию выступление может быть дополнено также хореографическими и иными составляющими. </w:t>
      </w:r>
    </w:p>
    <w:p w:rsidR="00F95C8A" w:rsidRDefault="00F95C8A" w:rsidP="004744D3">
      <w:pPr>
        <w:widowControl w:val="0"/>
        <w:spacing w:line="260" w:lineRule="auto"/>
        <w:ind w:firstLine="426"/>
        <w:jc w:val="both"/>
      </w:pPr>
      <w:r w:rsidRPr="00F95C8A">
        <w:t xml:space="preserve">Участниками Конкурса Соло-песни считаются аккредитованные К и Тг, подавшие заявку на участие в Конкурсе до последнего Совета капитанов. Порядок выступлений определяется жеребьевкой. Максимально допустимое количество выступающих на сцене от одной К или Тг – 3 человека одновременно. </w:t>
      </w:r>
    </w:p>
    <w:p w:rsidR="004744D3" w:rsidRDefault="00F95C8A" w:rsidP="004744D3">
      <w:pPr>
        <w:widowControl w:val="0"/>
        <w:spacing w:line="260" w:lineRule="auto"/>
        <w:ind w:firstLine="426"/>
        <w:jc w:val="both"/>
      </w:pPr>
      <w:r w:rsidRPr="00F95C8A">
        <w:t>Допускается использование в конкурсе 4-ого человека, для решения каких-либо технических вопрос</w:t>
      </w:r>
      <w:r>
        <w:t>ов</w:t>
      </w:r>
      <w:r w:rsidRPr="00F95C8A">
        <w:t xml:space="preserve"> и выполнения действий</w:t>
      </w:r>
      <w:r>
        <w:t>,</w:t>
      </w:r>
      <w:r w:rsidRPr="00F95C8A">
        <w:t xml:space="preserve"> неоцениваемых в данном конкурсе (подать музыкальный инструмент, реквизит</w:t>
      </w:r>
      <w:r>
        <w:t>, включить/выключить освещение</w:t>
      </w:r>
      <w:r w:rsidRPr="00F95C8A">
        <w:t xml:space="preserve"> и т</w:t>
      </w:r>
      <w:r>
        <w:t>.п.</w:t>
      </w:r>
      <w:r w:rsidRPr="00F95C8A">
        <w:t>)</w:t>
      </w:r>
      <w:r>
        <w:t xml:space="preserve">. В случае задействования такого человека </w:t>
      </w:r>
      <w:r w:rsidRPr="00F95C8A">
        <w:rPr>
          <w:b/>
        </w:rPr>
        <w:t>К или Тг обязана предупредить об этом судей перед выступлением.</w:t>
      </w:r>
    </w:p>
    <w:p w:rsidR="004744D3" w:rsidRDefault="004744D3" w:rsidP="004744D3">
      <w:pPr>
        <w:widowControl w:val="0"/>
        <w:spacing w:line="260" w:lineRule="auto"/>
        <w:ind w:firstLine="426"/>
        <w:jc w:val="both"/>
      </w:pPr>
      <w:r>
        <w:t xml:space="preserve">Конкурс Соло-песни проводится согласно Регламенту проведения Слета в специально подготовленном месте. Во время выступления разрешается использование площадки перед сценой. </w:t>
      </w:r>
      <w:r w:rsidRPr="005A0829">
        <w:t>Время</w:t>
      </w:r>
      <w:r w:rsidRPr="005A0829">
        <w:rPr>
          <w:b/>
        </w:rPr>
        <w:t xml:space="preserve"> </w:t>
      </w:r>
      <w:r w:rsidRPr="005A0829">
        <w:t>выступления</w:t>
      </w:r>
      <w:r>
        <w:t xml:space="preserve"> одной К или Тг</w:t>
      </w:r>
      <w:r w:rsidRPr="005A0829">
        <w:rPr>
          <w:b/>
        </w:rPr>
        <w:t xml:space="preserve"> </w:t>
      </w:r>
      <w:r w:rsidRPr="005A0829">
        <w:t xml:space="preserve">в </w:t>
      </w:r>
      <w:r>
        <w:t>Конкурсе Соло</w:t>
      </w:r>
      <w:r w:rsidRPr="005A0829">
        <w:t>-</w:t>
      </w:r>
      <w:r>
        <w:t>песни</w:t>
      </w:r>
      <w:r w:rsidRPr="005A0829">
        <w:t xml:space="preserve"> ограничивается </w:t>
      </w:r>
      <w:r w:rsidRPr="005A0829">
        <w:rPr>
          <w:b/>
        </w:rPr>
        <w:t xml:space="preserve">5-ю </w:t>
      </w:r>
      <w:r w:rsidRPr="005A0829">
        <w:t>минутами</w:t>
      </w:r>
      <w:r>
        <w:rPr>
          <w:b/>
        </w:rPr>
        <w:t>.</w:t>
      </w:r>
    </w:p>
    <w:p w:rsidR="004744D3" w:rsidRPr="005A0829" w:rsidRDefault="004744D3" w:rsidP="004744D3">
      <w:pPr>
        <w:widowControl w:val="0"/>
        <w:spacing w:line="260" w:lineRule="auto"/>
        <w:ind w:firstLine="426"/>
        <w:jc w:val="both"/>
      </w:pPr>
      <w:r>
        <w:t>Конкурс проводится</w:t>
      </w:r>
      <w:r w:rsidRPr="005A0829">
        <w:t xml:space="preserve"> в один этап</w:t>
      </w:r>
      <w:r>
        <w:t xml:space="preserve">, на котором К или Тг представляет </w:t>
      </w:r>
      <w:r w:rsidRPr="00D90473">
        <w:rPr>
          <w:b/>
        </w:rPr>
        <w:t>одну песню на русском языке</w:t>
      </w:r>
      <w:r>
        <w:t>,</w:t>
      </w:r>
      <w:r w:rsidRPr="005A0829">
        <w:t xml:space="preserve"> и оценивается коллегией судей в составе не менее 5 судей.</w:t>
      </w:r>
      <w:r>
        <w:t xml:space="preserve"> </w:t>
      </w:r>
      <w:r w:rsidRPr="00F56EDF">
        <w:t>Главный судья Конкурса</w:t>
      </w:r>
      <w:r w:rsidRPr="006A47BB">
        <w:t xml:space="preserve"> участвует в оценке конкурса только в случае замены отсутствующего </w:t>
      </w:r>
      <w:r>
        <w:t>судьи</w:t>
      </w:r>
      <w:r w:rsidRPr="006A47BB">
        <w:t xml:space="preserve"> или если выступает </w:t>
      </w:r>
      <w:r w:rsidRPr="00F56EDF">
        <w:t>К или Тг</w:t>
      </w:r>
      <w:r>
        <w:t>,</w:t>
      </w:r>
      <w:r w:rsidRPr="006A47BB">
        <w:t xml:space="preserve"> членом которой является </w:t>
      </w:r>
      <w:r>
        <w:t>судья</w:t>
      </w:r>
      <w:r w:rsidRPr="006A47BB">
        <w:t xml:space="preserve">, </w:t>
      </w:r>
      <w:r w:rsidRPr="00F56EDF">
        <w:rPr>
          <w:i/>
        </w:rPr>
        <w:t xml:space="preserve">т.е. </w:t>
      </w:r>
      <w:r>
        <w:rPr>
          <w:i/>
        </w:rPr>
        <w:t>судья</w:t>
      </w:r>
      <w:r w:rsidRPr="00F56EDF">
        <w:rPr>
          <w:i/>
        </w:rPr>
        <w:t xml:space="preserve"> не судит </w:t>
      </w:r>
      <w:r>
        <w:rPr>
          <w:i/>
        </w:rPr>
        <w:t>выступление К или Тг</w:t>
      </w:r>
      <w:r w:rsidRPr="00F56EDF">
        <w:rPr>
          <w:i/>
        </w:rPr>
        <w:t xml:space="preserve">, членом которой он является, </w:t>
      </w:r>
      <w:r>
        <w:rPr>
          <w:i/>
        </w:rPr>
        <w:t xml:space="preserve">а </w:t>
      </w:r>
      <w:r w:rsidRPr="00F56EDF">
        <w:rPr>
          <w:i/>
        </w:rPr>
        <w:t xml:space="preserve">свои обязанности он передает </w:t>
      </w:r>
      <w:r>
        <w:rPr>
          <w:i/>
        </w:rPr>
        <w:t>Главному Судье по К</w:t>
      </w:r>
      <w:r w:rsidRPr="00F56EDF">
        <w:rPr>
          <w:i/>
        </w:rPr>
        <w:t>онкурсу.</w:t>
      </w:r>
    </w:p>
    <w:p w:rsidR="004744D3" w:rsidRDefault="004744D3" w:rsidP="004744D3">
      <w:pPr>
        <w:widowControl w:val="0"/>
        <w:spacing w:line="260" w:lineRule="auto"/>
        <w:ind w:firstLine="426"/>
        <w:jc w:val="both"/>
      </w:pPr>
      <w:r w:rsidRPr="00CA3E7E">
        <w:t>К или Тг, не</w:t>
      </w:r>
      <w:r>
        <w:t xml:space="preserve"> </w:t>
      </w:r>
      <w:r w:rsidRPr="00CA3E7E">
        <w:t xml:space="preserve">предупредившая за 30 минут до </w:t>
      </w:r>
      <w:r>
        <w:t>начала своего</w:t>
      </w:r>
      <w:r w:rsidRPr="00CA3E7E">
        <w:t xml:space="preserve"> выступления о невозможности выступления в отведенное </w:t>
      </w:r>
      <w:r>
        <w:t xml:space="preserve">для нее </w:t>
      </w:r>
      <w:r w:rsidRPr="00CA3E7E">
        <w:t xml:space="preserve">время по уважительной причине, допускается на </w:t>
      </w:r>
      <w:r>
        <w:t>К</w:t>
      </w:r>
      <w:r w:rsidRPr="00CA3E7E">
        <w:t>онкурс только с разрешения Главного Судьи Конкурса и автоматически переносится на последнее место в списке участников</w:t>
      </w:r>
      <w:r>
        <w:t>. Н</w:t>
      </w:r>
      <w:r w:rsidRPr="00CA3E7E">
        <w:t>еявка на конкурс оценивается как неучастие в конкурсе</w:t>
      </w:r>
      <w:r>
        <w:t>. Такая К или Тг занимает</w:t>
      </w:r>
      <w:r w:rsidRPr="00CA3E7E">
        <w:t xml:space="preserve"> </w:t>
      </w:r>
      <w:r w:rsidRPr="00AB2301">
        <w:rPr>
          <w:b/>
        </w:rPr>
        <w:t>последнее место от общего числа</w:t>
      </w:r>
      <w:r>
        <w:t xml:space="preserve"> аккредитованных Участников Слета </w:t>
      </w:r>
      <w:r w:rsidRPr="00AB2301">
        <w:rPr>
          <w:b/>
        </w:rPr>
        <w:t>плюс одно место</w:t>
      </w:r>
      <w:r w:rsidRPr="00CA3E7E">
        <w:t>.</w:t>
      </w:r>
    </w:p>
    <w:p w:rsidR="00A23FC1" w:rsidRPr="00CA3E7E" w:rsidRDefault="00406C21" w:rsidP="004744D3">
      <w:pPr>
        <w:widowControl w:val="0"/>
        <w:spacing w:line="260" w:lineRule="auto"/>
        <w:ind w:firstLine="426"/>
        <w:jc w:val="both"/>
      </w:pPr>
      <w:r>
        <w:lastRenderedPageBreak/>
        <w:t>Перед началом выступления любой участник, выходящей на сцену К или Тг, выдает каждому судье распечатанный текст песни, которая будет исполняться. Также указав в нем название К или Тг, название песни и авторство.</w:t>
      </w:r>
    </w:p>
    <w:p w:rsidR="004744D3" w:rsidRDefault="004744D3" w:rsidP="004744D3">
      <w:pPr>
        <w:widowControl w:val="0"/>
        <w:spacing w:line="260" w:lineRule="auto"/>
        <w:ind w:left="284" w:hanging="426"/>
        <w:jc w:val="both"/>
      </w:pPr>
    </w:p>
    <w:p w:rsidR="004744D3" w:rsidRPr="005A0829" w:rsidRDefault="004744D3" w:rsidP="004744D3">
      <w:pPr>
        <w:widowControl w:val="0"/>
        <w:spacing w:line="260" w:lineRule="auto"/>
        <w:ind w:firstLine="426"/>
        <w:jc w:val="both"/>
        <w:rPr>
          <w:b/>
        </w:rPr>
      </w:pPr>
      <w:r w:rsidRPr="005A0829">
        <w:rPr>
          <w:b/>
        </w:rPr>
        <w:t>Правила поведения выступающих на сцене:</w:t>
      </w:r>
    </w:p>
    <w:p w:rsidR="004744D3" w:rsidRPr="005A0829" w:rsidRDefault="004744D3" w:rsidP="004744D3">
      <w:pPr>
        <w:widowControl w:val="0"/>
        <w:spacing w:line="260" w:lineRule="auto"/>
        <w:jc w:val="both"/>
      </w:pPr>
    </w:p>
    <w:p w:rsidR="004744D3" w:rsidRPr="003E7A6B" w:rsidRDefault="004744D3" w:rsidP="00292B3E">
      <w:pPr>
        <w:pStyle w:val="ListParagraph"/>
        <w:widowControl w:val="0"/>
        <w:numPr>
          <w:ilvl w:val="0"/>
          <w:numId w:val="26"/>
        </w:numPr>
        <w:spacing w:after="0" w:line="260" w:lineRule="auto"/>
        <w:jc w:val="both"/>
        <w:rPr>
          <w:rFonts w:ascii="Times New Roman" w:hAnsi="Times New Roman"/>
          <w:sz w:val="20"/>
          <w:szCs w:val="20"/>
        </w:rPr>
      </w:pPr>
      <w:r w:rsidRPr="003E7A6B">
        <w:rPr>
          <w:rFonts w:ascii="Times New Roman" w:hAnsi="Times New Roman"/>
          <w:sz w:val="20"/>
          <w:szCs w:val="20"/>
        </w:rPr>
        <w:t xml:space="preserve">запрещается выступать в состоянии сильного алкогольного опьянения. </w:t>
      </w:r>
      <w:r w:rsidRPr="003E7A6B">
        <w:rPr>
          <w:rFonts w:ascii="Times New Roman" w:hAnsi="Times New Roman"/>
          <w:b/>
          <w:sz w:val="20"/>
          <w:szCs w:val="20"/>
        </w:rPr>
        <w:t xml:space="preserve">Главный судья </w:t>
      </w:r>
      <w:r>
        <w:rPr>
          <w:rFonts w:ascii="Times New Roman" w:hAnsi="Times New Roman"/>
          <w:b/>
          <w:sz w:val="20"/>
          <w:szCs w:val="20"/>
        </w:rPr>
        <w:t xml:space="preserve">Конкурса </w:t>
      </w:r>
      <w:r w:rsidRPr="003E7A6B">
        <w:rPr>
          <w:rFonts w:ascii="Times New Roman" w:hAnsi="Times New Roman"/>
          <w:b/>
          <w:sz w:val="20"/>
          <w:szCs w:val="20"/>
        </w:rPr>
        <w:t xml:space="preserve">в праве остановить </w:t>
      </w:r>
      <w:r>
        <w:rPr>
          <w:rFonts w:ascii="Times New Roman" w:hAnsi="Times New Roman"/>
          <w:b/>
          <w:sz w:val="20"/>
          <w:szCs w:val="20"/>
        </w:rPr>
        <w:t>выступление и снять К или ТГ с К</w:t>
      </w:r>
      <w:r w:rsidRPr="003E7A6B">
        <w:rPr>
          <w:rFonts w:ascii="Times New Roman" w:hAnsi="Times New Roman"/>
          <w:b/>
          <w:sz w:val="20"/>
          <w:szCs w:val="20"/>
        </w:rPr>
        <w:t>онкурса</w:t>
      </w:r>
      <w:r w:rsidRPr="003E7A6B">
        <w:rPr>
          <w:rFonts w:ascii="Times New Roman" w:hAnsi="Times New Roman"/>
          <w:sz w:val="20"/>
          <w:szCs w:val="20"/>
        </w:rPr>
        <w:t>;</w:t>
      </w:r>
    </w:p>
    <w:p w:rsidR="004744D3" w:rsidRPr="005A0829" w:rsidRDefault="004744D3" w:rsidP="00292B3E">
      <w:pPr>
        <w:pStyle w:val="ListParagraph"/>
        <w:widowControl w:val="0"/>
        <w:numPr>
          <w:ilvl w:val="0"/>
          <w:numId w:val="25"/>
        </w:numPr>
        <w:spacing w:after="0" w:line="260" w:lineRule="auto"/>
        <w:jc w:val="both"/>
        <w:rPr>
          <w:rFonts w:ascii="Times New Roman" w:hAnsi="Times New Roman"/>
          <w:sz w:val="20"/>
          <w:szCs w:val="20"/>
        </w:rPr>
      </w:pPr>
      <w:r w:rsidRPr="005A0829">
        <w:rPr>
          <w:rFonts w:ascii="Times New Roman" w:hAnsi="Times New Roman"/>
          <w:sz w:val="20"/>
          <w:szCs w:val="20"/>
        </w:rPr>
        <w:t>категорически запрещается ставить ноги или садиться на сценические мониторы и снимать микрофон со стойки без разрешения жюри;</w:t>
      </w:r>
    </w:p>
    <w:p w:rsidR="004744D3" w:rsidRDefault="004744D3" w:rsidP="00292B3E">
      <w:pPr>
        <w:pStyle w:val="ListParagraph"/>
        <w:widowControl w:val="0"/>
        <w:numPr>
          <w:ilvl w:val="0"/>
          <w:numId w:val="25"/>
        </w:numPr>
        <w:spacing w:after="0" w:line="260" w:lineRule="auto"/>
        <w:jc w:val="both"/>
        <w:rPr>
          <w:rFonts w:ascii="Times New Roman" w:hAnsi="Times New Roman"/>
          <w:sz w:val="20"/>
          <w:szCs w:val="20"/>
        </w:rPr>
      </w:pPr>
      <w:r w:rsidRPr="005A0829">
        <w:rPr>
          <w:rFonts w:ascii="Times New Roman" w:hAnsi="Times New Roman"/>
          <w:sz w:val="20"/>
          <w:szCs w:val="20"/>
        </w:rPr>
        <w:t xml:space="preserve">при исполнении </w:t>
      </w:r>
      <w:r w:rsidRPr="005A0829">
        <w:rPr>
          <w:rFonts w:ascii="Times New Roman" w:hAnsi="Times New Roman"/>
          <w:b/>
          <w:sz w:val="20"/>
          <w:szCs w:val="20"/>
        </w:rPr>
        <w:t>БИТБОКСА</w:t>
      </w:r>
      <w:r w:rsidRPr="005A0829">
        <w:rPr>
          <w:rFonts w:ascii="Times New Roman" w:hAnsi="Times New Roman"/>
          <w:sz w:val="20"/>
          <w:szCs w:val="20"/>
        </w:rPr>
        <w:t xml:space="preserve"> команда должна предоставить собственный микрофон;</w:t>
      </w:r>
    </w:p>
    <w:p w:rsidR="004744D3" w:rsidRPr="00D42F38" w:rsidRDefault="004744D3" w:rsidP="00292B3E">
      <w:pPr>
        <w:pStyle w:val="ListParagraph"/>
        <w:widowControl w:val="0"/>
        <w:numPr>
          <w:ilvl w:val="0"/>
          <w:numId w:val="25"/>
        </w:numPr>
        <w:spacing w:after="0" w:line="260" w:lineRule="auto"/>
        <w:jc w:val="both"/>
        <w:rPr>
          <w:rFonts w:ascii="Times New Roman" w:hAnsi="Times New Roman"/>
          <w:sz w:val="20"/>
          <w:szCs w:val="20"/>
        </w:rPr>
      </w:pPr>
      <w:r>
        <w:rPr>
          <w:rFonts w:ascii="Times New Roman" w:hAnsi="Times New Roman"/>
          <w:sz w:val="20"/>
          <w:szCs w:val="20"/>
        </w:rPr>
        <w:t>подготовленную</w:t>
      </w:r>
      <w:r w:rsidRPr="005A0829">
        <w:rPr>
          <w:rFonts w:ascii="Times New Roman" w:hAnsi="Times New Roman"/>
          <w:sz w:val="20"/>
          <w:szCs w:val="20"/>
        </w:rPr>
        <w:t xml:space="preserve"> </w:t>
      </w:r>
      <w:r w:rsidRPr="003C4215">
        <w:rPr>
          <w:rFonts w:ascii="Times New Roman" w:hAnsi="Times New Roman"/>
          <w:sz w:val="20"/>
          <w:szCs w:val="20"/>
        </w:rPr>
        <w:t>фонограмму</w:t>
      </w:r>
      <w:r>
        <w:rPr>
          <w:rFonts w:ascii="Times New Roman" w:hAnsi="Times New Roman"/>
          <w:sz w:val="20"/>
          <w:szCs w:val="20"/>
        </w:rPr>
        <w:t xml:space="preserve"> К или Тг обязана предоставить Главному судье К</w:t>
      </w:r>
      <w:r w:rsidRPr="005A0829">
        <w:rPr>
          <w:rFonts w:ascii="Times New Roman" w:hAnsi="Times New Roman"/>
          <w:sz w:val="20"/>
          <w:szCs w:val="20"/>
        </w:rPr>
        <w:t xml:space="preserve">онкурса </w:t>
      </w:r>
      <w:r>
        <w:rPr>
          <w:rFonts w:ascii="Times New Roman" w:hAnsi="Times New Roman"/>
          <w:sz w:val="20"/>
          <w:szCs w:val="20"/>
        </w:rPr>
        <w:t>не позднее, чем за 30 минут до начала Конкурса,</w:t>
      </w:r>
      <w:r w:rsidRPr="005A0829">
        <w:rPr>
          <w:rFonts w:ascii="Times New Roman" w:hAnsi="Times New Roman"/>
          <w:sz w:val="20"/>
          <w:szCs w:val="20"/>
        </w:rPr>
        <w:t xml:space="preserve"> в формате </w:t>
      </w:r>
      <w:r w:rsidRPr="00D42F38">
        <w:rPr>
          <w:rFonts w:ascii="Times New Roman" w:hAnsi="Times New Roman"/>
          <w:sz w:val="20"/>
          <w:szCs w:val="20"/>
          <w:lang w:val="en-US"/>
        </w:rPr>
        <w:t>MP</w:t>
      </w:r>
      <w:r w:rsidRPr="005A0829">
        <w:rPr>
          <w:rFonts w:ascii="Times New Roman" w:hAnsi="Times New Roman"/>
          <w:sz w:val="20"/>
          <w:szCs w:val="20"/>
        </w:rPr>
        <w:t xml:space="preserve">3 или </w:t>
      </w:r>
      <w:r w:rsidRPr="00D42F38">
        <w:rPr>
          <w:rFonts w:ascii="Times New Roman" w:hAnsi="Times New Roman"/>
          <w:sz w:val="20"/>
          <w:szCs w:val="20"/>
          <w:lang w:val="en-US"/>
        </w:rPr>
        <w:t>WAV</w:t>
      </w:r>
      <w:r>
        <w:rPr>
          <w:rFonts w:ascii="Times New Roman" w:hAnsi="Times New Roman"/>
          <w:sz w:val="20"/>
          <w:szCs w:val="20"/>
        </w:rPr>
        <w:t>.</w:t>
      </w:r>
    </w:p>
    <w:p w:rsidR="004744D3" w:rsidRDefault="004744D3" w:rsidP="004744D3">
      <w:pPr>
        <w:widowControl w:val="0"/>
        <w:spacing w:line="260" w:lineRule="auto"/>
        <w:ind w:left="284" w:hanging="426"/>
        <w:jc w:val="both"/>
      </w:pPr>
    </w:p>
    <w:p w:rsidR="004744D3" w:rsidRDefault="004744D3" w:rsidP="004744D3">
      <w:pPr>
        <w:widowControl w:val="0"/>
        <w:spacing w:line="260" w:lineRule="auto"/>
        <w:ind w:firstLine="426"/>
        <w:jc w:val="both"/>
        <w:rPr>
          <w:b/>
        </w:rPr>
      </w:pPr>
      <w:r>
        <w:rPr>
          <w:b/>
        </w:rPr>
        <w:t>Конкурс Соло</w:t>
      </w:r>
      <w:r w:rsidRPr="00BE414A">
        <w:rPr>
          <w:b/>
        </w:rPr>
        <w:t>-песни оценивается по следующим критериям:</w:t>
      </w:r>
    </w:p>
    <w:tbl>
      <w:tblPr>
        <w:tblW w:w="0" w:type="auto"/>
        <w:tblLook w:val="04A0" w:firstRow="1" w:lastRow="0" w:firstColumn="1" w:lastColumn="0" w:noHBand="0" w:noVBand="1"/>
      </w:tblPr>
      <w:tblGrid>
        <w:gridCol w:w="6345"/>
        <w:gridCol w:w="1701"/>
      </w:tblGrid>
      <w:tr w:rsidR="004744D3" w:rsidRPr="00994726" w:rsidTr="00994726">
        <w:tc>
          <w:tcPr>
            <w:tcW w:w="6345" w:type="dxa"/>
            <w:shd w:val="clear" w:color="auto" w:fill="auto"/>
            <w:vAlign w:val="center"/>
          </w:tcPr>
          <w:p w:rsidR="004744D3" w:rsidRPr="00994726" w:rsidRDefault="004744D3" w:rsidP="00292B3E">
            <w:pPr>
              <w:pStyle w:val="ListParagraph"/>
              <w:widowControl w:val="0"/>
              <w:numPr>
                <w:ilvl w:val="0"/>
                <w:numId w:val="30"/>
              </w:numPr>
              <w:spacing w:line="260" w:lineRule="auto"/>
              <w:ind w:left="567"/>
              <w:rPr>
                <w:rFonts w:ascii="Times New Roman" w:hAnsi="Times New Roman"/>
                <w:sz w:val="20"/>
              </w:rPr>
            </w:pPr>
            <w:r w:rsidRPr="00994726">
              <w:rPr>
                <w:rFonts w:ascii="Times New Roman" w:hAnsi="Times New Roman"/>
                <w:sz w:val="20"/>
              </w:rPr>
              <w:t>вокал (качество исполнения вокалиста, попадание в ритм, мелодию и т.д.);</w:t>
            </w:r>
          </w:p>
        </w:tc>
        <w:tc>
          <w:tcPr>
            <w:tcW w:w="1701" w:type="dxa"/>
            <w:shd w:val="clear" w:color="auto" w:fill="auto"/>
          </w:tcPr>
          <w:p w:rsidR="004744D3" w:rsidRPr="00994726" w:rsidRDefault="004744D3" w:rsidP="00994726">
            <w:pPr>
              <w:widowControl w:val="0"/>
              <w:spacing w:line="276" w:lineRule="auto"/>
              <w:jc w:val="both"/>
              <w:rPr>
                <w:b/>
              </w:rPr>
            </w:pPr>
            <w:r w:rsidRPr="005A0829">
              <w:t>от 0 до 1</w:t>
            </w:r>
            <w:r>
              <w:t>0</w:t>
            </w:r>
            <w:r w:rsidRPr="005A0829">
              <w:t xml:space="preserve"> баллов</w:t>
            </w:r>
          </w:p>
        </w:tc>
      </w:tr>
      <w:tr w:rsidR="004744D3" w:rsidRPr="00994726" w:rsidTr="00994726">
        <w:tc>
          <w:tcPr>
            <w:tcW w:w="6345" w:type="dxa"/>
            <w:shd w:val="clear" w:color="auto" w:fill="auto"/>
            <w:vAlign w:val="center"/>
          </w:tcPr>
          <w:p w:rsidR="004744D3" w:rsidRPr="00994726" w:rsidRDefault="004744D3" w:rsidP="00292B3E">
            <w:pPr>
              <w:pStyle w:val="ListParagraph"/>
              <w:widowControl w:val="0"/>
              <w:numPr>
                <w:ilvl w:val="0"/>
                <w:numId w:val="30"/>
              </w:numPr>
              <w:spacing w:line="260" w:lineRule="auto"/>
              <w:ind w:left="567"/>
              <w:rPr>
                <w:rFonts w:ascii="Times New Roman" w:hAnsi="Times New Roman"/>
                <w:b/>
                <w:sz w:val="20"/>
              </w:rPr>
            </w:pPr>
            <w:r w:rsidRPr="00994726">
              <w:rPr>
                <w:rFonts w:ascii="Times New Roman" w:hAnsi="Times New Roman"/>
                <w:sz w:val="20"/>
              </w:rPr>
              <w:t>музыкальность (качество исполнения музыкантов, красота и полнота звучания);</w:t>
            </w:r>
          </w:p>
        </w:tc>
        <w:tc>
          <w:tcPr>
            <w:tcW w:w="1701" w:type="dxa"/>
            <w:shd w:val="clear" w:color="auto" w:fill="auto"/>
          </w:tcPr>
          <w:p w:rsidR="004744D3" w:rsidRPr="00994726" w:rsidRDefault="004744D3" w:rsidP="00994726">
            <w:pPr>
              <w:widowControl w:val="0"/>
              <w:spacing w:line="276" w:lineRule="auto"/>
              <w:jc w:val="both"/>
              <w:rPr>
                <w:b/>
              </w:rPr>
            </w:pPr>
            <w:r w:rsidRPr="005A0829">
              <w:t>от 0 до 10 баллов</w:t>
            </w:r>
          </w:p>
        </w:tc>
      </w:tr>
    </w:tbl>
    <w:p w:rsidR="00A23FC1" w:rsidRDefault="00A23FC1" w:rsidP="004744D3">
      <w:pPr>
        <w:widowControl w:val="0"/>
        <w:spacing w:line="260" w:lineRule="auto"/>
        <w:ind w:firstLine="426"/>
        <w:jc w:val="both"/>
      </w:pPr>
    </w:p>
    <w:p w:rsidR="004744D3" w:rsidRDefault="004744D3" w:rsidP="004744D3">
      <w:pPr>
        <w:widowControl w:val="0"/>
        <w:spacing w:line="260" w:lineRule="auto"/>
        <w:ind w:firstLine="426"/>
        <w:jc w:val="both"/>
      </w:pPr>
      <w:r w:rsidRPr="005A0829">
        <w:t xml:space="preserve">Также, в выступлении </w:t>
      </w:r>
      <w:r w:rsidRPr="005A0829">
        <w:rPr>
          <w:b/>
          <w:i/>
        </w:rPr>
        <w:t>приветствуются</w:t>
      </w:r>
      <w:r w:rsidRPr="005A0829">
        <w:t xml:space="preserve"> и оцениваются дополнительными баллами следующие элементы:</w:t>
      </w:r>
    </w:p>
    <w:tbl>
      <w:tblPr>
        <w:tblW w:w="0" w:type="auto"/>
        <w:tblLook w:val="04A0" w:firstRow="1" w:lastRow="0" w:firstColumn="1" w:lastColumn="0" w:noHBand="0" w:noVBand="1"/>
      </w:tblPr>
      <w:tblGrid>
        <w:gridCol w:w="6345"/>
        <w:gridCol w:w="1701"/>
      </w:tblGrid>
      <w:tr w:rsidR="004744D3" w:rsidRPr="00994726" w:rsidTr="00994726">
        <w:tc>
          <w:tcPr>
            <w:tcW w:w="6345" w:type="dxa"/>
            <w:shd w:val="clear" w:color="auto" w:fill="auto"/>
            <w:vAlign w:val="center"/>
          </w:tcPr>
          <w:p w:rsidR="004744D3" w:rsidRPr="00994726" w:rsidRDefault="004744D3" w:rsidP="00292B3E">
            <w:pPr>
              <w:pStyle w:val="ListParagraph"/>
              <w:widowControl w:val="0"/>
              <w:numPr>
                <w:ilvl w:val="0"/>
                <w:numId w:val="30"/>
              </w:numPr>
              <w:spacing w:line="260" w:lineRule="auto"/>
              <w:ind w:left="567"/>
              <w:rPr>
                <w:rFonts w:ascii="Times New Roman" w:hAnsi="Times New Roman"/>
                <w:sz w:val="20"/>
                <w:szCs w:val="20"/>
              </w:rPr>
            </w:pPr>
            <w:r w:rsidRPr="00994726">
              <w:rPr>
                <w:rFonts w:ascii="Times New Roman" w:hAnsi="Times New Roman"/>
                <w:sz w:val="20"/>
                <w:szCs w:val="20"/>
              </w:rPr>
              <w:t>раскрытие темы (о Великой Отечественной Войне, о Мане, о туризме, а также «Темы года» (</w:t>
            </w:r>
            <w:r w:rsidR="004655FB" w:rsidRPr="002F1AA0">
              <w:rPr>
                <w:rFonts w:ascii="Times New Roman" w:hAnsi="Times New Roman"/>
                <w:i/>
                <w:sz w:val="20"/>
                <w:szCs w:val="20"/>
              </w:rPr>
              <w:t>Для 20</w:t>
            </w:r>
            <w:r w:rsidR="006C6B8D">
              <w:rPr>
                <w:rFonts w:ascii="Times New Roman" w:hAnsi="Times New Roman"/>
                <w:i/>
                <w:sz w:val="20"/>
                <w:szCs w:val="20"/>
              </w:rPr>
              <w:t>2</w:t>
            </w:r>
            <w:r w:rsidR="00A23FC1">
              <w:rPr>
                <w:rFonts w:ascii="Times New Roman" w:hAnsi="Times New Roman"/>
                <w:i/>
                <w:sz w:val="20"/>
                <w:szCs w:val="20"/>
              </w:rPr>
              <w:t>5</w:t>
            </w:r>
            <w:r w:rsidRPr="002F1AA0">
              <w:rPr>
                <w:rFonts w:ascii="Times New Roman" w:hAnsi="Times New Roman"/>
                <w:i/>
                <w:sz w:val="20"/>
                <w:szCs w:val="20"/>
              </w:rPr>
              <w:t xml:space="preserve"> года Тема года: </w:t>
            </w:r>
            <w:r w:rsidR="00A23FC1">
              <w:rPr>
                <w:rFonts w:ascii="Times New Roman" w:hAnsi="Times New Roman"/>
                <w:i/>
                <w:sz w:val="20"/>
                <w:szCs w:val="20"/>
              </w:rPr>
              <w:t>Рекорды</w:t>
            </w:r>
            <w:r w:rsidRPr="00994726">
              <w:rPr>
                <w:rFonts w:ascii="Times New Roman" w:hAnsi="Times New Roman"/>
                <w:sz w:val="20"/>
                <w:szCs w:val="20"/>
              </w:rPr>
              <w:t>));</w:t>
            </w:r>
          </w:p>
        </w:tc>
        <w:tc>
          <w:tcPr>
            <w:tcW w:w="1701" w:type="dxa"/>
            <w:shd w:val="clear" w:color="auto" w:fill="auto"/>
          </w:tcPr>
          <w:p w:rsidR="004744D3" w:rsidRPr="00994726" w:rsidRDefault="004744D3" w:rsidP="00994726">
            <w:pPr>
              <w:widowControl w:val="0"/>
              <w:spacing w:line="276" w:lineRule="auto"/>
              <w:jc w:val="both"/>
              <w:rPr>
                <w:b/>
              </w:rPr>
            </w:pPr>
            <w:r w:rsidRPr="005C5F0E">
              <w:t>от 0 до 10 баллов</w:t>
            </w:r>
          </w:p>
        </w:tc>
      </w:tr>
      <w:tr w:rsidR="004744D3" w:rsidRPr="00994726" w:rsidTr="00994726">
        <w:tc>
          <w:tcPr>
            <w:tcW w:w="6345" w:type="dxa"/>
            <w:shd w:val="clear" w:color="auto" w:fill="auto"/>
            <w:vAlign w:val="center"/>
          </w:tcPr>
          <w:p w:rsidR="004744D3" w:rsidRPr="00994726" w:rsidRDefault="004744D3" w:rsidP="00292B3E">
            <w:pPr>
              <w:pStyle w:val="ListParagraph"/>
              <w:widowControl w:val="0"/>
              <w:numPr>
                <w:ilvl w:val="0"/>
                <w:numId w:val="30"/>
              </w:numPr>
              <w:spacing w:line="260" w:lineRule="auto"/>
              <w:ind w:left="567"/>
              <w:rPr>
                <w:rFonts w:ascii="Times New Roman" w:hAnsi="Times New Roman"/>
                <w:sz w:val="20"/>
                <w:szCs w:val="20"/>
              </w:rPr>
            </w:pPr>
            <w:r w:rsidRPr="00994726">
              <w:rPr>
                <w:rFonts w:ascii="Times New Roman" w:hAnsi="Times New Roman"/>
                <w:sz w:val="20"/>
                <w:szCs w:val="20"/>
              </w:rPr>
              <w:t>собственное сочинение текста песни (качество и красота рифмы, слога и т.д.);</w:t>
            </w:r>
          </w:p>
        </w:tc>
        <w:tc>
          <w:tcPr>
            <w:tcW w:w="1701" w:type="dxa"/>
            <w:shd w:val="clear" w:color="auto" w:fill="auto"/>
          </w:tcPr>
          <w:p w:rsidR="004744D3" w:rsidRPr="005C5F0E" w:rsidRDefault="004744D3" w:rsidP="00994726">
            <w:pPr>
              <w:widowControl w:val="0"/>
              <w:spacing w:line="276" w:lineRule="auto"/>
              <w:jc w:val="both"/>
            </w:pPr>
            <w:r w:rsidRPr="005C5F0E">
              <w:t>от 0 до 10 баллов</w:t>
            </w:r>
          </w:p>
        </w:tc>
      </w:tr>
      <w:tr w:rsidR="004744D3" w:rsidRPr="00994726" w:rsidTr="00994726">
        <w:tc>
          <w:tcPr>
            <w:tcW w:w="6345" w:type="dxa"/>
            <w:shd w:val="clear" w:color="auto" w:fill="auto"/>
            <w:vAlign w:val="center"/>
          </w:tcPr>
          <w:p w:rsidR="004744D3" w:rsidRPr="00994726" w:rsidRDefault="004744D3" w:rsidP="00292B3E">
            <w:pPr>
              <w:pStyle w:val="ListParagraph"/>
              <w:widowControl w:val="0"/>
              <w:numPr>
                <w:ilvl w:val="0"/>
                <w:numId w:val="30"/>
              </w:numPr>
              <w:spacing w:line="260" w:lineRule="auto"/>
              <w:ind w:left="567"/>
              <w:rPr>
                <w:rFonts w:ascii="Times New Roman" w:hAnsi="Times New Roman"/>
                <w:sz w:val="20"/>
                <w:szCs w:val="20"/>
              </w:rPr>
            </w:pPr>
            <w:r w:rsidRPr="00994726">
              <w:rPr>
                <w:rFonts w:ascii="Times New Roman" w:hAnsi="Times New Roman"/>
                <w:sz w:val="20"/>
                <w:szCs w:val="20"/>
              </w:rPr>
              <w:t>собственное сочинение музыки (собственная мелодия, а НЕ аранжировка известной или народной мелодии);</w:t>
            </w:r>
          </w:p>
        </w:tc>
        <w:tc>
          <w:tcPr>
            <w:tcW w:w="1701" w:type="dxa"/>
            <w:shd w:val="clear" w:color="auto" w:fill="auto"/>
          </w:tcPr>
          <w:p w:rsidR="004744D3" w:rsidRPr="005C5F0E" w:rsidRDefault="004744D3" w:rsidP="00994726">
            <w:pPr>
              <w:widowControl w:val="0"/>
              <w:spacing w:line="276" w:lineRule="auto"/>
              <w:jc w:val="both"/>
            </w:pPr>
            <w:r w:rsidRPr="005C5F0E">
              <w:t>от 0 до 5 баллов</w:t>
            </w:r>
          </w:p>
        </w:tc>
      </w:tr>
      <w:tr w:rsidR="004744D3" w:rsidRPr="00994726" w:rsidTr="00994726">
        <w:tc>
          <w:tcPr>
            <w:tcW w:w="6345" w:type="dxa"/>
            <w:shd w:val="clear" w:color="auto" w:fill="auto"/>
            <w:vAlign w:val="center"/>
          </w:tcPr>
          <w:p w:rsidR="004744D3" w:rsidRPr="00994726" w:rsidRDefault="004744D3" w:rsidP="00292B3E">
            <w:pPr>
              <w:pStyle w:val="ListParagraph"/>
              <w:widowControl w:val="0"/>
              <w:numPr>
                <w:ilvl w:val="0"/>
                <w:numId w:val="30"/>
              </w:numPr>
              <w:spacing w:line="260" w:lineRule="auto"/>
              <w:ind w:left="567"/>
              <w:rPr>
                <w:rFonts w:ascii="Times New Roman" w:hAnsi="Times New Roman"/>
                <w:sz w:val="20"/>
                <w:szCs w:val="20"/>
              </w:rPr>
            </w:pPr>
            <w:r w:rsidRPr="00994726">
              <w:rPr>
                <w:rFonts w:ascii="Times New Roman" w:hAnsi="Times New Roman"/>
                <w:sz w:val="20"/>
                <w:szCs w:val="20"/>
              </w:rPr>
              <w:t>артистичность (передача эмоций и настроения песни);</w:t>
            </w:r>
          </w:p>
        </w:tc>
        <w:tc>
          <w:tcPr>
            <w:tcW w:w="1701" w:type="dxa"/>
            <w:shd w:val="clear" w:color="auto" w:fill="auto"/>
          </w:tcPr>
          <w:p w:rsidR="004744D3" w:rsidRPr="005C5F0E" w:rsidRDefault="004744D3" w:rsidP="00994726">
            <w:pPr>
              <w:widowControl w:val="0"/>
              <w:spacing w:line="276" w:lineRule="auto"/>
              <w:jc w:val="both"/>
            </w:pPr>
            <w:r w:rsidRPr="005C5F0E">
              <w:t>от 0 до 3 баллов</w:t>
            </w:r>
          </w:p>
        </w:tc>
      </w:tr>
      <w:tr w:rsidR="004744D3" w:rsidRPr="00994726" w:rsidTr="00994726">
        <w:tc>
          <w:tcPr>
            <w:tcW w:w="6345" w:type="dxa"/>
            <w:shd w:val="clear" w:color="auto" w:fill="auto"/>
            <w:vAlign w:val="center"/>
          </w:tcPr>
          <w:p w:rsidR="004744D3" w:rsidRPr="00994726" w:rsidRDefault="004744D3" w:rsidP="00292B3E">
            <w:pPr>
              <w:pStyle w:val="ListParagraph"/>
              <w:widowControl w:val="0"/>
              <w:numPr>
                <w:ilvl w:val="0"/>
                <w:numId w:val="30"/>
              </w:numPr>
              <w:spacing w:line="260" w:lineRule="auto"/>
              <w:ind w:left="567"/>
              <w:rPr>
                <w:rFonts w:ascii="Times New Roman" w:hAnsi="Times New Roman"/>
                <w:b/>
                <w:sz w:val="20"/>
                <w:szCs w:val="20"/>
              </w:rPr>
            </w:pPr>
            <w:r w:rsidRPr="00994726">
              <w:rPr>
                <w:rFonts w:ascii="Times New Roman" w:hAnsi="Times New Roman"/>
                <w:sz w:val="20"/>
                <w:szCs w:val="20"/>
              </w:rPr>
              <w:t>поддержка и реакция зрителей.</w:t>
            </w:r>
          </w:p>
        </w:tc>
        <w:tc>
          <w:tcPr>
            <w:tcW w:w="1701" w:type="dxa"/>
            <w:shd w:val="clear" w:color="auto" w:fill="auto"/>
          </w:tcPr>
          <w:p w:rsidR="004744D3" w:rsidRPr="00994726" w:rsidRDefault="004744D3" w:rsidP="00994726">
            <w:pPr>
              <w:widowControl w:val="0"/>
              <w:spacing w:line="276" w:lineRule="auto"/>
              <w:jc w:val="both"/>
              <w:rPr>
                <w:b/>
              </w:rPr>
            </w:pPr>
            <w:r w:rsidRPr="005C5F0E">
              <w:t>от 0 до 2 баллов</w:t>
            </w:r>
          </w:p>
        </w:tc>
      </w:tr>
    </w:tbl>
    <w:p w:rsidR="004744D3" w:rsidRPr="005A0829" w:rsidRDefault="004744D3" w:rsidP="004744D3">
      <w:pPr>
        <w:widowControl w:val="0"/>
        <w:spacing w:line="260" w:lineRule="auto"/>
        <w:ind w:firstLine="426"/>
        <w:jc w:val="both"/>
        <w:rPr>
          <w:b/>
        </w:rPr>
      </w:pPr>
      <w:r>
        <w:t>Е</w:t>
      </w:r>
      <w:r w:rsidRPr="005A0829">
        <w:t>сли нет возможности</w:t>
      </w:r>
      <w:r>
        <w:t xml:space="preserve"> использовать живые инструменты, в Конкурсе Соло</w:t>
      </w:r>
      <w:r w:rsidRPr="005A0829">
        <w:t>-</w:t>
      </w:r>
      <w:r>
        <w:t>п</w:t>
      </w:r>
      <w:r w:rsidRPr="005A0829">
        <w:t>ес</w:t>
      </w:r>
      <w:r>
        <w:t>ни</w:t>
      </w:r>
      <w:r w:rsidRPr="005A0829">
        <w:t xml:space="preserve"> </w:t>
      </w:r>
      <w:r w:rsidRPr="004A78CC">
        <w:t>допускается</w:t>
      </w:r>
      <w:r w:rsidRPr="005A0829">
        <w:t xml:space="preserve"> использова</w:t>
      </w:r>
      <w:r>
        <w:t xml:space="preserve">ние </w:t>
      </w:r>
      <w:r w:rsidRPr="004A78CC">
        <w:rPr>
          <w:b/>
        </w:rPr>
        <w:t>фонограммы</w:t>
      </w:r>
      <w:r>
        <w:t xml:space="preserve"> вместо всего музыкального сопровождения или его части.</w:t>
      </w:r>
      <w:r w:rsidRPr="005A0829">
        <w:t xml:space="preserve"> </w:t>
      </w:r>
      <w:r>
        <w:t xml:space="preserve">Однако в этом случае </w:t>
      </w:r>
      <w:r w:rsidRPr="005A0829">
        <w:t>музыкальность не оценивается</w:t>
      </w:r>
      <w:r>
        <w:t xml:space="preserve"> (ставится 0 баллов)</w:t>
      </w:r>
      <w:r w:rsidRPr="005A0829">
        <w:t>.</w:t>
      </w:r>
    </w:p>
    <w:p w:rsidR="004744D3" w:rsidRDefault="004744D3" w:rsidP="004744D3">
      <w:pPr>
        <w:widowControl w:val="0"/>
        <w:spacing w:line="260" w:lineRule="auto"/>
        <w:ind w:firstLine="426"/>
        <w:jc w:val="both"/>
      </w:pPr>
      <w:r w:rsidRPr="005A0829">
        <w:t xml:space="preserve">Если </w:t>
      </w:r>
      <w:r w:rsidRPr="00DB0F42">
        <w:t>К или Тг</w:t>
      </w:r>
      <w:r>
        <w:t xml:space="preserve"> пред</w:t>
      </w:r>
      <w:r w:rsidRPr="005A0829">
        <w:t xml:space="preserve">ставляет выступление </w:t>
      </w:r>
      <w:r w:rsidRPr="003C4215">
        <w:rPr>
          <w:b/>
        </w:rPr>
        <w:t>без вокального исполнения</w:t>
      </w:r>
      <w:r w:rsidRPr="005A0829">
        <w:t xml:space="preserve">, </w:t>
      </w:r>
      <w:r w:rsidRPr="003C4215">
        <w:t xml:space="preserve">то </w:t>
      </w:r>
      <w:r>
        <w:t xml:space="preserve">такая К или Тг в Конкурсе Соло-песни не оценивается и занимает в нем </w:t>
      </w:r>
      <w:r w:rsidRPr="00AB2301">
        <w:rPr>
          <w:b/>
        </w:rPr>
        <w:t>последнее место от общего числа</w:t>
      </w:r>
      <w:r>
        <w:t xml:space="preserve"> аккредитованных Участников Слета </w:t>
      </w:r>
      <w:r w:rsidRPr="00AB2301">
        <w:rPr>
          <w:b/>
        </w:rPr>
        <w:t>плюс одно место</w:t>
      </w:r>
      <w:r w:rsidRPr="00CA3E7E">
        <w:t>.</w:t>
      </w:r>
    </w:p>
    <w:p w:rsidR="004744D3" w:rsidRDefault="004744D3" w:rsidP="004744D3">
      <w:pPr>
        <w:widowControl w:val="0"/>
        <w:spacing w:line="260" w:lineRule="auto"/>
        <w:ind w:firstLine="426"/>
        <w:jc w:val="both"/>
        <w:rPr>
          <w:b/>
        </w:rPr>
      </w:pPr>
    </w:p>
    <w:p w:rsidR="004744D3" w:rsidRPr="00DB0F42" w:rsidRDefault="004744D3" w:rsidP="004744D3">
      <w:pPr>
        <w:widowControl w:val="0"/>
        <w:spacing w:line="260" w:lineRule="auto"/>
        <w:ind w:firstLine="426"/>
        <w:jc w:val="both"/>
        <w:rPr>
          <w:b/>
        </w:rPr>
      </w:pPr>
      <w:r w:rsidRPr="00DB0F42">
        <w:rPr>
          <w:b/>
        </w:rPr>
        <w:t>Штрафные баллы:</w:t>
      </w:r>
    </w:p>
    <w:p w:rsidR="004744D3" w:rsidRPr="00DB0F42" w:rsidRDefault="004744D3" w:rsidP="00292B3E">
      <w:pPr>
        <w:pStyle w:val="ListParagraph"/>
        <w:widowControl w:val="0"/>
        <w:numPr>
          <w:ilvl w:val="0"/>
          <w:numId w:val="24"/>
        </w:numPr>
        <w:spacing w:after="0" w:line="260" w:lineRule="auto"/>
        <w:jc w:val="both"/>
        <w:rPr>
          <w:rFonts w:ascii="Times New Roman" w:hAnsi="Times New Roman"/>
          <w:sz w:val="20"/>
          <w:szCs w:val="20"/>
        </w:rPr>
      </w:pPr>
      <w:r w:rsidRPr="00DB0F42">
        <w:rPr>
          <w:rFonts w:ascii="Times New Roman" w:hAnsi="Times New Roman"/>
          <w:sz w:val="20"/>
          <w:szCs w:val="20"/>
        </w:rPr>
        <w:t>неприличное</w:t>
      </w:r>
      <w:r>
        <w:rPr>
          <w:rFonts w:ascii="Times New Roman" w:hAnsi="Times New Roman"/>
          <w:sz w:val="20"/>
          <w:szCs w:val="20"/>
        </w:rPr>
        <w:t xml:space="preserve"> поведение</w:t>
      </w:r>
      <w:r w:rsidRPr="00DB0F42">
        <w:rPr>
          <w:rFonts w:ascii="Times New Roman" w:hAnsi="Times New Roman"/>
          <w:sz w:val="20"/>
          <w:szCs w:val="20"/>
        </w:rPr>
        <w:t xml:space="preserve"> во время выступления (</w:t>
      </w:r>
      <w:r>
        <w:rPr>
          <w:rFonts w:ascii="Times New Roman" w:hAnsi="Times New Roman"/>
          <w:sz w:val="20"/>
          <w:szCs w:val="20"/>
        </w:rPr>
        <w:t xml:space="preserve">оскорбления других Участников слета, неприличные жесты, </w:t>
      </w:r>
      <w:r w:rsidRPr="00DB0F42">
        <w:rPr>
          <w:rFonts w:ascii="Times New Roman" w:hAnsi="Times New Roman"/>
          <w:sz w:val="20"/>
          <w:szCs w:val="20"/>
        </w:rPr>
        <w:t>обнаженка и т</w:t>
      </w:r>
      <w:r>
        <w:rPr>
          <w:rFonts w:ascii="Times New Roman" w:hAnsi="Times New Roman"/>
          <w:sz w:val="20"/>
          <w:szCs w:val="20"/>
        </w:rPr>
        <w:t>.</w:t>
      </w:r>
      <w:r w:rsidRPr="00DB0F42">
        <w:rPr>
          <w:rFonts w:ascii="Times New Roman" w:hAnsi="Times New Roman"/>
          <w:sz w:val="20"/>
          <w:szCs w:val="20"/>
        </w:rPr>
        <w:t xml:space="preserve">п.) </w:t>
      </w:r>
      <w:r>
        <w:rPr>
          <w:rFonts w:ascii="Times New Roman" w:hAnsi="Times New Roman"/>
          <w:sz w:val="20"/>
          <w:szCs w:val="20"/>
        </w:rPr>
        <w:t xml:space="preserve">- </w:t>
      </w:r>
      <w:r w:rsidRPr="00C00DEF">
        <w:rPr>
          <w:rFonts w:ascii="Times New Roman" w:hAnsi="Times New Roman"/>
          <w:b/>
          <w:sz w:val="20"/>
          <w:szCs w:val="20"/>
        </w:rPr>
        <w:t>до 10 баллов</w:t>
      </w:r>
      <w:r w:rsidRPr="00DB0F42">
        <w:rPr>
          <w:rFonts w:ascii="Times New Roman" w:hAnsi="Times New Roman"/>
          <w:sz w:val="20"/>
          <w:szCs w:val="20"/>
        </w:rPr>
        <w:t>;</w:t>
      </w:r>
      <w:r>
        <w:rPr>
          <w:rFonts w:ascii="Times New Roman" w:hAnsi="Times New Roman"/>
          <w:sz w:val="20"/>
          <w:szCs w:val="20"/>
        </w:rPr>
        <w:t xml:space="preserve"> </w:t>
      </w:r>
      <w:r w:rsidRPr="00DB0F42">
        <w:rPr>
          <w:rFonts w:ascii="Times New Roman" w:hAnsi="Times New Roman"/>
          <w:sz w:val="20"/>
          <w:szCs w:val="20"/>
        </w:rPr>
        <w:t xml:space="preserve">(Если </w:t>
      </w:r>
      <w:r>
        <w:rPr>
          <w:rFonts w:ascii="Times New Roman" w:hAnsi="Times New Roman"/>
          <w:sz w:val="20"/>
          <w:szCs w:val="20"/>
        </w:rPr>
        <w:t>с</w:t>
      </w:r>
      <w:r w:rsidRPr="00DB0F42">
        <w:rPr>
          <w:rFonts w:ascii="Times New Roman" w:hAnsi="Times New Roman"/>
          <w:sz w:val="20"/>
          <w:szCs w:val="20"/>
        </w:rPr>
        <w:t xml:space="preserve">удья ставит штрафные баллы, то он </w:t>
      </w:r>
      <w:r w:rsidRPr="00DB0F42">
        <w:rPr>
          <w:rFonts w:ascii="Times New Roman" w:hAnsi="Times New Roman"/>
          <w:b/>
          <w:sz w:val="20"/>
          <w:szCs w:val="20"/>
        </w:rPr>
        <w:t>обязан</w:t>
      </w:r>
      <w:r w:rsidRPr="00DB0F42">
        <w:rPr>
          <w:rFonts w:ascii="Times New Roman" w:hAnsi="Times New Roman"/>
          <w:sz w:val="20"/>
          <w:szCs w:val="20"/>
        </w:rPr>
        <w:t xml:space="preserve"> написать причину в примечании к Протоколу, инач</w:t>
      </w:r>
      <w:r>
        <w:rPr>
          <w:rFonts w:ascii="Times New Roman" w:hAnsi="Times New Roman"/>
          <w:sz w:val="20"/>
          <w:szCs w:val="20"/>
        </w:rPr>
        <w:t>е штрафные баллы не учитываются)</w:t>
      </w:r>
    </w:p>
    <w:p w:rsidR="004744D3" w:rsidRDefault="004744D3" w:rsidP="00292B3E">
      <w:pPr>
        <w:widowControl w:val="0"/>
        <w:numPr>
          <w:ilvl w:val="0"/>
          <w:numId w:val="24"/>
        </w:numPr>
        <w:spacing w:line="260" w:lineRule="auto"/>
        <w:jc w:val="both"/>
      </w:pPr>
      <w:r>
        <w:t>Главный судья конкурса Соло</w:t>
      </w:r>
      <w:r w:rsidRPr="00DB0F42">
        <w:t xml:space="preserve">-песни </w:t>
      </w:r>
      <w:r>
        <w:t xml:space="preserve">может </w:t>
      </w:r>
      <w:r w:rsidRPr="00DB0F42">
        <w:t>снима</w:t>
      </w:r>
      <w:r>
        <w:t>ть</w:t>
      </w:r>
      <w:r w:rsidRPr="00DB0F42">
        <w:t xml:space="preserve"> </w:t>
      </w:r>
      <w:r w:rsidRPr="00DB0F42">
        <w:rPr>
          <w:b/>
        </w:rPr>
        <w:t>1 балл</w:t>
      </w:r>
      <w:r w:rsidRPr="00DB0F42">
        <w:t xml:space="preserve"> с итоговой оценки за каждое нец</w:t>
      </w:r>
      <w:r>
        <w:t>ензурное слово, произнесенное со сцены, выступающей К или Тг.</w:t>
      </w:r>
    </w:p>
    <w:p w:rsidR="004744D3" w:rsidRDefault="004744D3" w:rsidP="004744D3">
      <w:pPr>
        <w:widowControl w:val="0"/>
        <w:spacing w:line="260" w:lineRule="auto"/>
        <w:ind w:firstLine="426"/>
        <w:jc w:val="both"/>
        <w:rPr>
          <w:b/>
        </w:rPr>
      </w:pPr>
    </w:p>
    <w:p w:rsidR="004744D3" w:rsidRPr="005A0829" w:rsidRDefault="004744D3" w:rsidP="004744D3">
      <w:pPr>
        <w:widowControl w:val="0"/>
        <w:spacing w:line="260" w:lineRule="auto"/>
        <w:ind w:firstLine="426"/>
        <w:jc w:val="both"/>
        <w:rPr>
          <w:b/>
        </w:rPr>
      </w:pPr>
      <w:r w:rsidRPr="005A0829">
        <w:rPr>
          <w:b/>
        </w:rPr>
        <w:t>Подсчет результатов:</w:t>
      </w:r>
    </w:p>
    <w:p w:rsidR="004744D3" w:rsidRPr="005A0829" w:rsidRDefault="004744D3" w:rsidP="004744D3">
      <w:pPr>
        <w:widowControl w:val="0"/>
        <w:spacing w:line="260" w:lineRule="auto"/>
        <w:ind w:firstLine="426"/>
        <w:jc w:val="both"/>
      </w:pPr>
      <w:r w:rsidRPr="00031617">
        <w:rPr>
          <w:color w:val="000000"/>
        </w:rPr>
        <w:t xml:space="preserve">В </w:t>
      </w:r>
      <w:r>
        <w:rPr>
          <w:color w:val="000000"/>
        </w:rPr>
        <w:t>Конкурсе С</w:t>
      </w:r>
      <w:r w:rsidRPr="00031617">
        <w:rPr>
          <w:color w:val="000000"/>
        </w:rPr>
        <w:t>о</w:t>
      </w:r>
      <w:r>
        <w:rPr>
          <w:color w:val="000000"/>
        </w:rPr>
        <w:t>ло-песни</w:t>
      </w:r>
      <w:r w:rsidRPr="00031617">
        <w:rPr>
          <w:color w:val="000000"/>
        </w:rPr>
        <w:t xml:space="preserve"> осуществляет</w:t>
      </w:r>
      <w:r>
        <w:rPr>
          <w:color w:val="000000"/>
        </w:rPr>
        <w:t>ся следующим образом – по каждому</w:t>
      </w:r>
      <w:r w:rsidRPr="00031617">
        <w:rPr>
          <w:color w:val="000000"/>
        </w:rPr>
        <w:t xml:space="preserve"> </w:t>
      </w:r>
      <w:r>
        <w:rPr>
          <w:color w:val="000000"/>
        </w:rPr>
        <w:t>критерию</w:t>
      </w:r>
      <w:r w:rsidRPr="00031617">
        <w:rPr>
          <w:color w:val="000000"/>
        </w:rPr>
        <w:t xml:space="preserve"> из оценок</w:t>
      </w:r>
      <w:r>
        <w:rPr>
          <w:color w:val="000000"/>
        </w:rPr>
        <w:t xml:space="preserve"> всех</w:t>
      </w:r>
      <w:r w:rsidRPr="00031617">
        <w:rPr>
          <w:color w:val="000000"/>
        </w:rPr>
        <w:t xml:space="preserve"> судей отсекается одна самая высокая оценка и одна самая низкая. </w:t>
      </w:r>
      <w:r w:rsidRPr="005F2275">
        <w:rPr>
          <w:i/>
          <w:color w:val="000000"/>
        </w:rPr>
        <w:t>Пример: по вокальности судьи выставили оценки 9 8 6 6 9. Убирается один самый большой бал - 9 и один самый низкий – 6. Остаются баллы 9 8 6.</w:t>
      </w:r>
      <w:r w:rsidRPr="00031617">
        <w:rPr>
          <w:color w:val="000000"/>
        </w:rPr>
        <w:t xml:space="preserve"> </w:t>
      </w:r>
      <w:r>
        <w:rPr>
          <w:color w:val="000000"/>
        </w:rPr>
        <w:t>О</w:t>
      </w:r>
      <w:r w:rsidRPr="00031617">
        <w:rPr>
          <w:color w:val="000000"/>
        </w:rPr>
        <w:t>ставши</w:t>
      </w:r>
      <w:r>
        <w:rPr>
          <w:color w:val="000000"/>
        </w:rPr>
        <w:t>е</w:t>
      </w:r>
      <w:r w:rsidRPr="00031617">
        <w:rPr>
          <w:color w:val="000000"/>
        </w:rPr>
        <w:t>ся балл</w:t>
      </w:r>
      <w:r>
        <w:rPr>
          <w:color w:val="000000"/>
        </w:rPr>
        <w:t>ы</w:t>
      </w:r>
      <w:r w:rsidRPr="00031617">
        <w:rPr>
          <w:color w:val="000000"/>
        </w:rPr>
        <w:t xml:space="preserve"> </w:t>
      </w:r>
      <w:r>
        <w:rPr>
          <w:color w:val="000000"/>
        </w:rPr>
        <w:t>суммируются и получается оценка по данному критерию</w:t>
      </w:r>
      <w:r w:rsidRPr="00031617">
        <w:rPr>
          <w:color w:val="000000"/>
        </w:rPr>
        <w:t xml:space="preserve">. </w:t>
      </w:r>
      <w:r>
        <w:rPr>
          <w:color w:val="000000"/>
        </w:rPr>
        <w:t>С</w:t>
      </w:r>
      <w:r w:rsidRPr="00031617">
        <w:rPr>
          <w:color w:val="000000"/>
        </w:rPr>
        <w:t xml:space="preserve">умма </w:t>
      </w:r>
      <w:r>
        <w:rPr>
          <w:color w:val="000000"/>
        </w:rPr>
        <w:t xml:space="preserve">оценок всех критериев за вычетом суммы штрафных баллов </w:t>
      </w:r>
      <w:r w:rsidRPr="00031617">
        <w:rPr>
          <w:color w:val="000000"/>
        </w:rPr>
        <w:t xml:space="preserve">является оценкой команды в зачете </w:t>
      </w:r>
      <w:r>
        <w:rPr>
          <w:color w:val="000000"/>
        </w:rPr>
        <w:t>Конкурса Соло-</w:t>
      </w:r>
      <w:r w:rsidRPr="00031617">
        <w:rPr>
          <w:color w:val="000000"/>
        </w:rPr>
        <w:t xml:space="preserve">песни. В штрафных баллах верхняя и нижняя грань </w:t>
      </w:r>
      <w:r>
        <w:rPr>
          <w:b/>
          <w:bCs/>
          <w:color w:val="000000"/>
        </w:rPr>
        <w:t>не отсекается</w:t>
      </w:r>
      <w:r>
        <w:rPr>
          <w:bCs/>
          <w:color w:val="000000"/>
        </w:rPr>
        <w:t xml:space="preserve"> и</w:t>
      </w:r>
      <w:r w:rsidRPr="00031617">
        <w:rPr>
          <w:b/>
          <w:bCs/>
          <w:color w:val="000000"/>
        </w:rPr>
        <w:t xml:space="preserve"> </w:t>
      </w:r>
      <w:r w:rsidRPr="00031617">
        <w:rPr>
          <w:color w:val="000000"/>
        </w:rPr>
        <w:t xml:space="preserve">берется их </w:t>
      </w:r>
      <w:r>
        <w:rPr>
          <w:color w:val="000000"/>
        </w:rPr>
        <w:t>сумма</w:t>
      </w:r>
      <w:r>
        <w:rPr>
          <w:bCs/>
          <w:color w:val="000000"/>
        </w:rPr>
        <w:t>.</w:t>
      </w:r>
      <w:r w:rsidRPr="005A0829">
        <w:rPr>
          <w:b/>
        </w:rPr>
        <w:t xml:space="preserve"> </w:t>
      </w:r>
      <w:r w:rsidRPr="00145397">
        <w:t xml:space="preserve">В случае если </w:t>
      </w:r>
      <w:r>
        <w:t>К или Тг</w:t>
      </w:r>
      <w:r w:rsidRPr="00145397">
        <w:t xml:space="preserve"> набирают равное количество баллов</w:t>
      </w:r>
      <w:r>
        <w:t xml:space="preserve">, то </w:t>
      </w:r>
      <w:r w:rsidRPr="00226A5D">
        <w:t>и</w:t>
      </w:r>
      <w:r>
        <w:t>м присуждается одинаковое (более высокое) место</w:t>
      </w:r>
      <w:r w:rsidRPr="00226A5D">
        <w:t xml:space="preserve"> в итоговом протоколе</w:t>
      </w:r>
      <w:r>
        <w:t>.</w:t>
      </w:r>
      <w:r w:rsidRPr="005A0829">
        <w:rPr>
          <w:b/>
        </w:rPr>
        <w:t xml:space="preserve"> </w:t>
      </w:r>
    </w:p>
    <w:p w:rsidR="006C6B8D" w:rsidRDefault="006C6B8D" w:rsidP="004744D3">
      <w:pPr>
        <w:widowControl w:val="0"/>
        <w:spacing w:line="260" w:lineRule="auto"/>
        <w:ind w:firstLine="426"/>
        <w:jc w:val="both"/>
        <w:rPr>
          <w:b/>
        </w:rPr>
      </w:pPr>
    </w:p>
    <w:p w:rsidR="004744D3" w:rsidRPr="005A0829" w:rsidRDefault="004744D3" w:rsidP="004744D3">
      <w:pPr>
        <w:widowControl w:val="0"/>
        <w:spacing w:line="260" w:lineRule="auto"/>
        <w:ind w:firstLine="426"/>
        <w:jc w:val="both"/>
        <w:rPr>
          <w:b/>
        </w:rPr>
      </w:pPr>
      <w:r w:rsidRPr="005A0829">
        <w:rPr>
          <w:b/>
        </w:rPr>
        <w:t>Гала-концерт</w:t>
      </w:r>
    </w:p>
    <w:p w:rsidR="00283FE2" w:rsidRPr="005A0829" w:rsidRDefault="004744D3" w:rsidP="004744D3">
      <w:pPr>
        <w:ind w:firstLine="426"/>
        <w:jc w:val="both"/>
      </w:pPr>
      <w:r w:rsidRPr="005F2275">
        <w:t>К или Тг</w:t>
      </w:r>
      <w:r>
        <w:t>, занявшие первые 5</w:t>
      </w:r>
      <w:r w:rsidRPr="005A0829">
        <w:t xml:space="preserve"> мест участвуют в </w:t>
      </w:r>
      <w:r w:rsidRPr="005A0829">
        <w:rPr>
          <w:b/>
        </w:rPr>
        <w:t>Гала-концерте</w:t>
      </w:r>
      <w:r w:rsidRPr="005A0829">
        <w:t xml:space="preserve"> при возможности его проведения. Участие в Гала-концерте не оценивается. Участник исполняет не более </w:t>
      </w:r>
      <w:r>
        <w:t>2</w:t>
      </w:r>
      <w:r w:rsidRPr="005A0829">
        <w:t xml:space="preserve"> песен</w:t>
      </w:r>
      <w:r>
        <w:t xml:space="preserve"> (регламентируется Организаторами Гала-концерта в зависимости от количества Участников). Количество выступающих, </w:t>
      </w:r>
      <w:r w:rsidRPr="005A0829">
        <w:t xml:space="preserve">одновременно </w:t>
      </w:r>
      <w:r>
        <w:t>находящихся</w:t>
      </w:r>
      <w:r w:rsidRPr="005A0829">
        <w:t xml:space="preserve"> на сцене</w:t>
      </w:r>
      <w:r>
        <w:t>,</w:t>
      </w:r>
      <w:r w:rsidRPr="005A0829">
        <w:t xml:space="preserve"> от </w:t>
      </w:r>
      <w:r>
        <w:t xml:space="preserve">одной </w:t>
      </w:r>
      <w:r w:rsidRPr="005F2275">
        <w:t xml:space="preserve">К или </w:t>
      </w:r>
      <w:r w:rsidRPr="005F2275">
        <w:lastRenderedPageBreak/>
        <w:t>Тг</w:t>
      </w:r>
      <w:r w:rsidRPr="005A0829">
        <w:rPr>
          <w:b/>
        </w:rPr>
        <w:t xml:space="preserve">, </w:t>
      </w:r>
      <w:r w:rsidRPr="005A0829">
        <w:t>ограничивается 10-ю членами</w:t>
      </w:r>
      <w:r w:rsidRPr="005A0829">
        <w:rPr>
          <w:b/>
        </w:rPr>
        <w:t>.</w:t>
      </w:r>
      <w:r w:rsidRPr="005A0829">
        <w:t xml:space="preserve"> Участие в </w:t>
      </w:r>
      <w:r w:rsidRPr="005A0829">
        <w:rPr>
          <w:b/>
        </w:rPr>
        <w:t>Гала-концерте</w:t>
      </w:r>
      <w:r w:rsidRPr="005A0829">
        <w:t xml:space="preserve"> не является обязательным и не влияет на подведение итогов </w:t>
      </w:r>
      <w:r>
        <w:t>К</w:t>
      </w:r>
      <w:r w:rsidRPr="005A0829">
        <w:t xml:space="preserve">онкурса </w:t>
      </w:r>
      <w:r>
        <w:t>Соло-песни.</w:t>
      </w:r>
      <w:r w:rsidRPr="005A0829">
        <w:t xml:space="preserve"> </w:t>
      </w:r>
      <w:r>
        <w:t>По усмотрению жюри к участию так</w:t>
      </w:r>
      <w:r w:rsidRPr="005A0829">
        <w:t xml:space="preserve">же </w:t>
      </w:r>
      <w:r>
        <w:t>могут быть допущены исполнители, занявшие ниже 5 места.</w:t>
      </w:r>
    </w:p>
    <w:p w:rsidR="006C6B8D" w:rsidRDefault="006C6B8D" w:rsidP="0075081C">
      <w:pPr>
        <w:widowControl w:val="0"/>
        <w:tabs>
          <w:tab w:val="num" w:pos="1800"/>
          <w:tab w:val="left" w:pos="9921"/>
        </w:tabs>
        <w:ind w:firstLine="284"/>
        <w:jc w:val="center"/>
        <w:rPr>
          <w:b/>
        </w:rPr>
      </w:pPr>
    </w:p>
    <w:p w:rsidR="0075081C" w:rsidRDefault="0075081C" w:rsidP="0075081C">
      <w:pPr>
        <w:widowControl w:val="0"/>
        <w:tabs>
          <w:tab w:val="num" w:pos="1800"/>
          <w:tab w:val="left" w:pos="9921"/>
        </w:tabs>
        <w:ind w:firstLine="284"/>
        <w:jc w:val="center"/>
        <w:rPr>
          <w:b/>
          <w:caps/>
        </w:rPr>
      </w:pPr>
      <w:r>
        <w:rPr>
          <w:b/>
        </w:rPr>
        <w:t>3.7</w:t>
      </w:r>
      <w:r w:rsidRPr="00D36AAC">
        <w:rPr>
          <w:b/>
        </w:rPr>
        <w:t>.</w:t>
      </w:r>
      <w:r>
        <w:t xml:space="preserve"> </w:t>
      </w:r>
      <w:r w:rsidRPr="00D36AAC">
        <w:rPr>
          <w:b/>
          <w:caps/>
        </w:rPr>
        <w:t xml:space="preserve">Положение о проведении </w:t>
      </w:r>
      <w:r>
        <w:rPr>
          <w:b/>
          <w:caps/>
        </w:rPr>
        <w:t>конкурса шоу-песни</w:t>
      </w:r>
    </w:p>
    <w:p w:rsidR="001B0C05" w:rsidRPr="00031617" w:rsidRDefault="001B0C05" w:rsidP="00031617">
      <w:pPr>
        <w:ind w:left="280" w:hanging="420"/>
        <w:jc w:val="center"/>
        <w:rPr>
          <w:b/>
          <w:bCs/>
          <w:color w:val="000000"/>
        </w:rPr>
      </w:pPr>
    </w:p>
    <w:p w:rsidR="00632D21" w:rsidRDefault="00632D21" w:rsidP="00632D21">
      <w:pPr>
        <w:widowControl w:val="0"/>
        <w:spacing w:line="260" w:lineRule="auto"/>
        <w:ind w:firstLine="426"/>
        <w:jc w:val="both"/>
      </w:pPr>
      <w:r>
        <w:t xml:space="preserve">Целью проведения Конкурса Шоу-песни является развитие творческих начал у Участников Слета, а также придание красочности Слету и создание праздничного настроения. Выступления К или Тг могут содержать в себе одновременно вокальные, инструментальные, хореографические и иные составляющие. </w:t>
      </w:r>
    </w:p>
    <w:p w:rsidR="00632D21" w:rsidRDefault="00632D21" w:rsidP="00632D21">
      <w:pPr>
        <w:widowControl w:val="0"/>
        <w:spacing w:line="260" w:lineRule="auto"/>
        <w:ind w:firstLine="426"/>
        <w:jc w:val="both"/>
      </w:pPr>
      <w:r>
        <w:t>Участниками Конкурса Шоу-песни считаются аккредитованные К и Тг, подавшие заявку на участие в Конкурсе до последнего Совета капитанов.</w:t>
      </w:r>
      <w:r w:rsidRPr="00CA3E7E">
        <w:t xml:space="preserve"> </w:t>
      </w:r>
      <w:r>
        <w:t xml:space="preserve">Порядок выступлений </w:t>
      </w:r>
      <w:r w:rsidRPr="006A47BB">
        <w:t>определя</w:t>
      </w:r>
      <w:r>
        <w:t>ется жеребьевкой</w:t>
      </w:r>
      <w:r w:rsidRPr="00BE3B3B">
        <w:t xml:space="preserve">. </w:t>
      </w:r>
      <w:r>
        <w:t>Минимально допустимое количество участников в конкурсе от одной К или Тг – 3 человека.</w:t>
      </w:r>
    </w:p>
    <w:p w:rsidR="00632D21" w:rsidRDefault="00632D21" w:rsidP="00632D21">
      <w:pPr>
        <w:widowControl w:val="0"/>
        <w:spacing w:line="260" w:lineRule="auto"/>
        <w:ind w:firstLine="426"/>
        <w:jc w:val="both"/>
      </w:pPr>
      <w:r>
        <w:t xml:space="preserve">Конкурс Шоу-песни проводится согласно Регламенту проведения Слета на Главной сцене. Во время выступления разрешается использование площадки перед сценой. </w:t>
      </w:r>
      <w:r w:rsidRPr="005A0829">
        <w:t>Время</w:t>
      </w:r>
      <w:r w:rsidRPr="005A0829">
        <w:rPr>
          <w:b/>
        </w:rPr>
        <w:t xml:space="preserve"> </w:t>
      </w:r>
      <w:r w:rsidRPr="005A0829">
        <w:t>выступления</w:t>
      </w:r>
      <w:r>
        <w:t xml:space="preserve"> одной К или Тг</w:t>
      </w:r>
      <w:r w:rsidRPr="005A0829">
        <w:rPr>
          <w:b/>
        </w:rPr>
        <w:t xml:space="preserve"> </w:t>
      </w:r>
      <w:r w:rsidRPr="005A0829">
        <w:t xml:space="preserve">в </w:t>
      </w:r>
      <w:r>
        <w:t xml:space="preserve">Конкурсе </w:t>
      </w:r>
      <w:r w:rsidRPr="005A0829">
        <w:t>Шоу-</w:t>
      </w:r>
      <w:r>
        <w:t>песни</w:t>
      </w:r>
      <w:r w:rsidRPr="005A0829">
        <w:t xml:space="preserve"> ограничивается </w:t>
      </w:r>
      <w:r w:rsidRPr="005A0829">
        <w:rPr>
          <w:b/>
        </w:rPr>
        <w:t xml:space="preserve">5-ю </w:t>
      </w:r>
      <w:r w:rsidRPr="005A0829">
        <w:t>минутами</w:t>
      </w:r>
      <w:r>
        <w:rPr>
          <w:b/>
        </w:rPr>
        <w:t>.</w:t>
      </w:r>
    </w:p>
    <w:p w:rsidR="00632D21" w:rsidRPr="005A0829" w:rsidRDefault="00632D21" w:rsidP="00632D21">
      <w:pPr>
        <w:widowControl w:val="0"/>
        <w:spacing w:line="260" w:lineRule="auto"/>
        <w:ind w:firstLine="426"/>
        <w:jc w:val="both"/>
      </w:pPr>
      <w:r>
        <w:t>Конкурс проводится</w:t>
      </w:r>
      <w:r w:rsidRPr="005A0829">
        <w:t xml:space="preserve"> в один этап</w:t>
      </w:r>
      <w:r>
        <w:t xml:space="preserve">, на котором К или Тг представляет </w:t>
      </w:r>
      <w:r w:rsidRPr="00D90473">
        <w:rPr>
          <w:b/>
        </w:rPr>
        <w:t>одну песню на русском языке</w:t>
      </w:r>
      <w:r>
        <w:t>,</w:t>
      </w:r>
      <w:r w:rsidRPr="005A0829">
        <w:t xml:space="preserve"> и оценивается коллегией судей в составе не менее 5 судей.</w:t>
      </w:r>
      <w:r>
        <w:t xml:space="preserve"> </w:t>
      </w:r>
      <w:r w:rsidRPr="00F56EDF">
        <w:t>Главный судья Конкурса</w:t>
      </w:r>
      <w:r w:rsidRPr="006A47BB">
        <w:t xml:space="preserve"> участвует в оценке конкурса только в случае замены отсутствующего </w:t>
      </w:r>
      <w:r>
        <w:t>судьи</w:t>
      </w:r>
      <w:r w:rsidRPr="006A47BB">
        <w:t xml:space="preserve"> или если выступает </w:t>
      </w:r>
      <w:r w:rsidRPr="00F56EDF">
        <w:t>К или Тг</w:t>
      </w:r>
      <w:r>
        <w:t>,</w:t>
      </w:r>
      <w:r w:rsidRPr="006A47BB">
        <w:t xml:space="preserve"> членом которой является </w:t>
      </w:r>
      <w:r>
        <w:t>судья</w:t>
      </w:r>
      <w:r w:rsidRPr="006A47BB">
        <w:t xml:space="preserve">, </w:t>
      </w:r>
      <w:r w:rsidRPr="00F56EDF">
        <w:rPr>
          <w:i/>
        </w:rPr>
        <w:t xml:space="preserve">т.е. </w:t>
      </w:r>
      <w:r>
        <w:rPr>
          <w:i/>
        </w:rPr>
        <w:t>судья</w:t>
      </w:r>
      <w:r w:rsidRPr="00F56EDF">
        <w:rPr>
          <w:i/>
        </w:rPr>
        <w:t xml:space="preserve"> не судит </w:t>
      </w:r>
      <w:r>
        <w:rPr>
          <w:i/>
        </w:rPr>
        <w:t>выступление К или Тг</w:t>
      </w:r>
      <w:r w:rsidRPr="00F56EDF">
        <w:rPr>
          <w:i/>
        </w:rPr>
        <w:t xml:space="preserve">, членом которой он является, </w:t>
      </w:r>
      <w:r>
        <w:rPr>
          <w:i/>
        </w:rPr>
        <w:t xml:space="preserve">а </w:t>
      </w:r>
      <w:r w:rsidRPr="00F56EDF">
        <w:rPr>
          <w:i/>
        </w:rPr>
        <w:t>свои обязанности он передает Главному Судье по конкурсу.</w:t>
      </w:r>
    </w:p>
    <w:p w:rsidR="00632D21" w:rsidRPr="005A0829" w:rsidRDefault="00632D21" w:rsidP="00632D21">
      <w:pPr>
        <w:widowControl w:val="0"/>
        <w:spacing w:line="260" w:lineRule="auto"/>
        <w:ind w:firstLine="426"/>
        <w:jc w:val="both"/>
        <w:rPr>
          <w:b/>
        </w:rPr>
      </w:pPr>
      <w:r w:rsidRPr="005A0829">
        <w:t>В</w:t>
      </w:r>
      <w:r>
        <w:t xml:space="preserve"> Конкурсе</w:t>
      </w:r>
      <w:r w:rsidRPr="005A0829">
        <w:t xml:space="preserve"> Шоу-</w:t>
      </w:r>
      <w:r>
        <w:t>п</w:t>
      </w:r>
      <w:r w:rsidRPr="005A0829">
        <w:t>ес</w:t>
      </w:r>
      <w:r>
        <w:t>ни</w:t>
      </w:r>
      <w:r w:rsidRPr="005A0829">
        <w:t xml:space="preserve"> </w:t>
      </w:r>
      <w:r w:rsidRPr="003C4215">
        <w:rPr>
          <w:b/>
        </w:rPr>
        <w:t>допускается</w:t>
      </w:r>
      <w:r w:rsidRPr="005A0829">
        <w:t xml:space="preserve"> использование инструментальной фонограммы, если нет возможности использовать живые инструменты. Если </w:t>
      </w:r>
      <w:r>
        <w:t>К или Тг</w:t>
      </w:r>
      <w:r w:rsidRPr="005A0829">
        <w:t xml:space="preserve"> выступает только под фонограмму, то музыкальность не оценивается.</w:t>
      </w:r>
    </w:p>
    <w:p w:rsidR="00632D21" w:rsidRDefault="00632D21" w:rsidP="00632D21">
      <w:pPr>
        <w:widowControl w:val="0"/>
        <w:spacing w:line="260" w:lineRule="auto"/>
        <w:ind w:firstLine="426"/>
        <w:jc w:val="both"/>
      </w:pPr>
      <w:r w:rsidRPr="005A0829">
        <w:t xml:space="preserve">Если </w:t>
      </w:r>
      <w:r w:rsidRPr="00DB0F42">
        <w:t>К или Тг</w:t>
      </w:r>
      <w:r>
        <w:t xml:space="preserve"> пред</w:t>
      </w:r>
      <w:r w:rsidRPr="005A0829">
        <w:t xml:space="preserve">ставляет выступление </w:t>
      </w:r>
      <w:r w:rsidRPr="003C4215">
        <w:rPr>
          <w:b/>
        </w:rPr>
        <w:t>без вокального исполнения</w:t>
      </w:r>
      <w:r w:rsidRPr="005A0829">
        <w:t xml:space="preserve">, </w:t>
      </w:r>
      <w:r w:rsidRPr="003C4215">
        <w:t xml:space="preserve">то </w:t>
      </w:r>
      <w:r>
        <w:t xml:space="preserve">такая К или Тг в Конкурсе Шоу-песни не оценивается и занимает в нем </w:t>
      </w:r>
      <w:r w:rsidRPr="00AB2301">
        <w:rPr>
          <w:b/>
        </w:rPr>
        <w:t>последнее место от общего числа</w:t>
      </w:r>
      <w:r>
        <w:t xml:space="preserve"> аккредитованных Участников Слета </w:t>
      </w:r>
      <w:r w:rsidRPr="00AB2301">
        <w:rPr>
          <w:b/>
        </w:rPr>
        <w:t>плюс одно место</w:t>
      </w:r>
      <w:r w:rsidRPr="00CA3E7E">
        <w:t>.</w:t>
      </w:r>
    </w:p>
    <w:p w:rsidR="00632D21" w:rsidRDefault="00632D21" w:rsidP="00632D21">
      <w:pPr>
        <w:widowControl w:val="0"/>
        <w:spacing w:line="260" w:lineRule="auto"/>
        <w:ind w:firstLine="426"/>
        <w:jc w:val="both"/>
      </w:pPr>
      <w:r w:rsidRPr="00CA3E7E">
        <w:t>К или Тг, не</w:t>
      </w:r>
      <w:r>
        <w:t xml:space="preserve"> </w:t>
      </w:r>
      <w:r w:rsidRPr="00CA3E7E">
        <w:t xml:space="preserve">предупредившая за 30 минут до </w:t>
      </w:r>
      <w:r>
        <w:t>начала своего</w:t>
      </w:r>
      <w:r w:rsidRPr="00CA3E7E">
        <w:t xml:space="preserve"> выступления о невозможности выступления в отведенное </w:t>
      </w:r>
      <w:r>
        <w:t xml:space="preserve">для нее </w:t>
      </w:r>
      <w:r w:rsidRPr="00CA3E7E">
        <w:t xml:space="preserve">время по уважительной причине, допускается на </w:t>
      </w:r>
      <w:r>
        <w:t>К</w:t>
      </w:r>
      <w:r w:rsidRPr="00CA3E7E">
        <w:t>онкурс только с разрешения Главного Судьи Конкурса и автоматически переносится на последнее место в списке участников</w:t>
      </w:r>
      <w:r>
        <w:t>. Н</w:t>
      </w:r>
      <w:r w:rsidRPr="00CA3E7E">
        <w:t>еявка на конкурс оценивается как неучастие в конкурсе</w:t>
      </w:r>
      <w:r>
        <w:t>. Такая К или Тг занимает</w:t>
      </w:r>
      <w:r w:rsidRPr="00CA3E7E">
        <w:t xml:space="preserve"> </w:t>
      </w:r>
      <w:r w:rsidRPr="00AB2301">
        <w:rPr>
          <w:b/>
        </w:rPr>
        <w:t>последнее место от общего числа</w:t>
      </w:r>
      <w:r>
        <w:t xml:space="preserve"> аккредитованных Участников Слета </w:t>
      </w:r>
      <w:r w:rsidRPr="00AB2301">
        <w:rPr>
          <w:b/>
        </w:rPr>
        <w:t>плюс одно место</w:t>
      </w:r>
      <w:r w:rsidRPr="00CA3E7E">
        <w:t>.</w:t>
      </w:r>
    </w:p>
    <w:p w:rsidR="00406C21" w:rsidRPr="00CA3E7E" w:rsidRDefault="00406C21" w:rsidP="00406C21">
      <w:pPr>
        <w:widowControl w:val="0"/>
        <w:spacing w:line="260" w:lineRule="auto"/>
        <w:ind w:firstLine="426"/>
        <w:jc w:val="both"/>
      </w:pPr>
      <w:r>
        <w:t>Перед началом выступления любой участник, выходящей на сцену К или Тг, выдает каждому судье распечатанный текст песни, которая будет исполняться. Также указав в нем название К или Тг, название песни и авторство.</w:t>
      </w:r>
    </w:p>
    <w:p w:rsidR="00C44C48" w:rsidRDefault="00C44C48" w:rsidP="00632D21">
      <w:pPr>
        <w:widowControl w:val="0"/>
        <w:spacing w:line="260" w:lineRule="auto"/>
        <w:ind w:firstLine="426"/>
        <w:jc w:val="both"/>
        <w:rPr>
          <w:b/>
        </w:rPr>
      </w:pPr>
    </w:p>
    <w:p w:rsidR="00632D21" w:rsidRPr="005A0829" w:rsidRDefault="00632D21" w:rsidP="00632D21">
      <w:pPr>
        <w:widowControl w:val="0"/>
        <w:spacing w:line="260" w:lineRule="auto"/>
        <w:ind w:firstLine="426"/>
        <w:jc w:val="both"/>
        <w:rPr>
          <w:b/>
        </w:rPr>
      </w:pPr>
      <w:r w:rsidRPr="005A0829">
        <w:rPr>
          <w:b/>
        </w:rPr>
        <w:t>Правила поведения выступающих на сцене:</w:t>
      </w:r>
    </w:p>
    <w:p w:rsidR="00632D21" w:rsidRPr="003E7A6B" w:rsidRDefault="00632D21" w:rsidP="00292B3E">
      <w:pPr>
        <w:pStyle w:val="ListParagraph"/>
        <w:widowControl w:val="0"/>
        <w:numPr>
          <w:ilvl w:val="0"/>
          <w:numId w:val="26"/>
        </w:numPr>
        <w:spacing w:after="0" w:line="260" w:lineRule="auto"/>
        <w:jc w:val="both"/>
        <w:rPr>
          <w:rFonts w:ascii="Times New Roman" w:hAnsi="Times New Roman"/>
          <w:sz w:val="20"/>
          <w:szCs w:val="20"/>
        </w:rPr>
      </w:pPr>
      <w:r w:rsidRPr="003E7A6B">
        <w:rPr>
          <w:rFonts w:ascii="Times New Roman" w:hAnsi="Times New Roman"/>
          <w:sz w:val="20"/>
          <w:szCs w:val="20"/>
        </w:rPr>
        <w:t xml:space="preserve">запрещается выступать в состоянии сильного алкогольного опьянения. </w:t>
      </w:r>
      <w:r w:rsidRPr="003E7A6B">
        <w:rPr>
          <w:rFonts w:ascii="Times New Roman" w:hAnsi="Times New Roman"/>
          <w:b/>
          <w:sz w:val="20"/>
          <w:szCs w:val="20"/>
        </w:rPr>
        <w:t xml:space="preserve">Главный судья </w:t>
      </w:r>
      <w:r>
        <w:rPr>
          <w:rFonts w:ascii="Times New Roman" w:hAnsi="Times New Roman"/>
          <w:b/>
          <w:sz w:val="20"/>
          <w:szCs w:val="20"/>
        </w:rPr>
        <w:t xml:space="preserve">конкурса </w:t>
      </w:r>
      <w:r w:rsidRPr="003E7A6B">
        <w:rPr>
          <w:rFonts w:ascii="Times New Roman" w:hAnsi="Times New Roman"/>
          <w:b/>
          <w:sz w:val="20"/>
          <w:szCs w:val="20"/>
        </w:rPr>
        <w:t>в праве остановить выступление и снять К или ТГ с конкурса</w:t>
      </w:r>
      <w:r w:rsidRPr="003E7A6B">
        <w:rPr>
          <w:rFonts w:ascii="Times New Roman" w:hAnsi="Times New Roman"/>
          <w:sz w:val="20"/>
          <w:szCs w:val="20"/>
        </w:rPr>
        <w:t>;</w:t>
      </w:r>
    </w:p>
    <w:p w:rsidR="00632D21" w:rsidRPr="005A0829" w:rsidRDefault="00632D21" w:rsidP="00292B3E">
      <w:pPr>
        <w:pStyle w:val="ListParagraph"/>
        <w:widowControl w:val="0"/>
        <w:numPr>
          <w:ilvl w:val="0"/>
          <w:numId w:val="25"/>
        </w:numPr>
        <w:spacing w:after="0" w:line="260" w:lineRule="auto"/>
        <w:jc w:val="both"/>
        <w:rPr>
          <w:rFonts w:ascii="Times New Roman" w:hAnsi="Times New Roman"/>
          <w:sz w:val="20"/>
          <w:szCs w:val="20"/>
        </w:rPr>
      </w:pPr>
      <w:r w:rsidRPr="005A0829">
        <w:rPr>
          <w:rFonts w:ascii="Times New Roman" w:hAnsi="Times New Roman"/>
          <w:sz w:val="20"/>
          <w:szCs w:val="20"/>
        </w:rPr>
        <w:t>категорически запрещается ставить ноги или садиться на сценические мониторы и снимать микрофон со стойки без разрешения жюри;</w:t>
      </w:r>
    </w:p>
    <w:p w:rsidR="00632D21" w:rsidRDefault="00632D21" w:rsidP="00292B3E">
      <w:pPr>
        <w:pStyle w:val="ListParagraph"/>
        <w:widowControl w:val="0"/>
        <w:numPr>
          <w:ilvl w:val="0"/>
          <w:numId w:val="25"/>
        </w:numPr>
        <w:spacing w:after="0" w:line="260" w:lineRule="auto"/>
        <w:jc w:val="both"/>
        <w:rPr>
          <w:rFonts w:ascii="Times New Roman" w:hAnsi="Times New Roman"/>
          <w:sz w:val="20"/>
          <w:szCs w:val="20"/>
        </w:rPr>
      </w:pPr>
      <w:r w:rsidRPr="005A0829">
        <w:rPr>
          <w:rFonts w:ascii="Times New Roman" w:hAnsi="Times New Roman"/>
          <w:sz w:val="20"/>
          <w:szCs w:val="20"/>
        </w:rPr>
        <w:t xml:space="preserve">при исполнении </w:t>
      </w:r>
      <w:r w:rsidRPr="005A0829">
        <w:rPr>
          <w:rFonts w:ascii="Times New Roman" w:hAnsi="Times New Roman"/>
          <w:b/>
          <w:sz w:val="20"/>
          <w:szCs w:val="20"/>
        </w:rPr>
        <w:t>БИТБОКСА</w:t>
      </w:r>
      <w:r w:rsidRPr="005A0829">
        <w:rPr>
          <w:rFonts w:ascii="Times New Roman" w:hAnsi="Times New Roman"/>
          <w:sz w:val="20"/>
          <w:szCs w:val="20"/>
        </w:rPr>
        <w:t xml:space="preserve"> команда должна предоставить собственный микрофон;</w:t>
      </w:r>
    </w:p>
    <w:p w:rsidR="00632D21" w:rsidRPr="00D42F38" w:rsidRDefault="00632D21" w:rsidP="00292B3E">
      <w:pPr>
        <w:pStyle w:val="ListParagraph"/>
        <w:widowControl w:val="0"/>
        <w:numPr>
          <w:ilvl w:val="0"/>
          <w:numId w:val="25"/>
        </w:numPr>
        <w:spacing w:after="0" w:line="260" w:lineRule="auto"/>
        <w:jc w:val="both"/>
        <w:rPr>
          <w:rFonts w:ascii="Times New Roman" w:hAnsi="Times New Roman"/>
          <w:sz w:val="20"/>
          <w:szCs w:val="20"/>
        </w:rPr>
      </w:pPr>
      <w:r>
        <w:rPr>
          <w:rFonts w:ascii="Times New Roman" w:hAnsi="Times New Roman"/>
          <w:sz w:val="20"/>
          <w:szCs w:val="20"/>
        </w:rPr>
        <w:t>подготовленную</w:t>
      </w:r>
      <w:r w:rsidRPr="005A0829">
        <w:rPr>
          <w:rFonts w:ascii="Times New Roman" w:hAnsi="Times New Roman"/>
          <w:sz w:val="20"/>
          <w:szCs w:val="20"/>
        </w:rPr>
        <w:t xml:space="preserve"> </w:t>
      </w:r>
      <w:r w:rsidRPr="003C4215">
        <w:rPr>
          <w:rFonts w:ascii="Times New Roman" w:hAnsi="Times New Roman"/>
          <w:sz w:val="20"/>
          <w:szCs w:val="20"/>
        </w:rPr>
        <w:t>фонограмму</w:t>
      </w:r>
      <w:r>
        <w:rPr>
          <w:rFonts w:ascii="Times New Roman" w:hAnsi="Times New Roman"/>
          <w:sz w:val="20"/>
          <w:szCs w:val="20"/>
        </w:rPr>
        <w:t xml:space="preserve"> К или Тг обязана предоставить Г</w:t>
      </w:r>
      <w:r w:rsidRPr="005A0829">
        <w:rPr>
          <w:rFonts w:ascii="Times New Roman" w:hAnsi="Times New Roman"/>
          <w:sz w:val="20"/>
          <w:szCs w:val="20"/>
        </w:rPr>
        <w:t xml:space="preserve">лавному судье конкурса </w:t>
      </w:r>
      <w:r>
        <w:rPr>
          <w:rFonts w:ascii="Times New Roman" w:hAnsi="Times New Roman"/>
          <w:sz w:val="20"/>
          <w:szCs w:val="20"/>
        </w:rPr>
        <w:t>не позднее, чем за 30 минут до начала Конкурса,</w:t>
      </w:r>
      <w:r w:rsidRPr="005A0829">
        <w:rPr>
          <w:rFonts w:ascii="Times New Roman" w:hAnsi="Times New Roman"/>
          <w:sz w:val="20"/>
          <w:szCs w:val="20"/>
        </w:rPr>
        <w:t xml:space="preserve"> в формате </w:t>
      </w:r>
      <w:r w:rsidRPr="00D42F38">
        <w:rPr>
          <w:rFonts w:ascii="Times New Roman" w:hAnsi="Times New Roman"/>
          <w:sz w:val="20"/>
          <w:szCs w:val="20"/>
          <w:lang w:val="en-US"/>
        </w:rPr>
        <w:t>MP</w:t>
      </w:r>
      <w:r w:rsidRPr="005A0829">
        <w:rPr>
          <w:rFonts w:ascii="Times New Roman" w:hAnsi="Times New Roman"/>
          <w:sz w:val="20"/>
          <w:szCs w:val="20"/>
        </w:rPr>
        <w:t xml:space="preserve">3 или </w:t>
      </w:r>
      <w:r w:rsidRPr="00D42F38">
        <w:rPr>
          <w:rFonts w:ascii="Times New Roman" w:hAnsi="Times New Roman"/>
          <w:sz w:val="20"/>
          <w:szCs w:val="20"/>
          <w:lang w:val="en-US"/>
        </w:rPr>
        <w:t>WAV</w:t>
      </w:r>
      <w:r>
        <w:rPr>
          <w:rFonts w:ascii="Times New Roman" w:hAnsi="Times New Roman"/>
          <w:sz w:val="20"/>
          <w:szCs w:val="20"/>
        </w:rPr>
        <w:t>.</w:t>
      </w:r>
    </w:p>
    <w:p w:rsidR="00632D21" w:rsidRDefault="00632D21" w:rsidP="00632D21">
      <w:pPr>
        <w:widowControl w:val="0"/>
        <w:spacing w:line="260" w:lineRule="auto"/>
        <w:ind w:left="284" w:hanging="426"/>
        <w:jc w:val="both"/>
      </w:pPr>
    </w:p>
    <w:p w:rsidR="00632D21" w:rsidRDefault="00632D21" w:rsidP="00632D21">
      <w:pPr>
        <w:widowControl w:val="0"/>
        <w:spacing w:line="260" w:lineRule="auto"/>
        <w:ind w:firstLine="426"/>
        <w:jc w:val="both"/>
        <w:rPr>
          <w:b/>
        </w:rPr>
      </w:pPr>
      <w:r w:rsidRPr="00BE414A">
        <w:rPr>
          <w:b/>
        </w:rPr>
        <w:t>Конкурс Шоу-песни оценивается по следующим критериям:</w:t>
      </w:r>
    </w:p>
    <w:tbl>
      <w:tblPr>
        <w:tblW w:w="0" w:type="auto"/>
        <w:tblLook w:val="04A0" w:firstRow="1" w:lastRow="0" w:firstColumn="1" w:lastColumn="0" w:noHBand="0" w:noVBand="1"/>
      </w:tblPr>
      <w:tblGrid>
        <w:gridCol w:w="6062"/>
        <w:gridCol w:w="3509"/>
      </w:tblGrid>
      <w:tr w:rsidR="00632D21" w:rsidRPr="008A796D" w:rsidTr="00994726">
        <w:tc>
          <w:tcPr>
            <w:tcW w:w="6062" w:type="dxa"/>
            <w:shd w:val="clear" w:color="auto" w:fill="auto"/>
          </w:tcPr>
          <w:p w:rsidR="00632D21" w:rsidRPr="008A796D" w:rsidRDefault="00632D21" w:rsidP="00292B3E">
            <w:pPr>
              <w:pStyle w:val="ListParagraph"/>
              <w:widowControl w:val="0"/>
              <w:numPr>
                <w:ilvl w:val="0"/>
                <w:numId w:val="22"/>
              </w:numPr>
              <w:spacing w:after="0" w:line="260" w:lineRule="auto"/>
              <w:rPr>
                <w:b/>
              </w:rPr>
            </w:pPr>
            <w:r w:rsidRPr="008A796D">
              <w:rPr>
                <w:rFonts w:ascii="Times New Roman" w:hAnsi="Times New Roman"/>
                <w:sz w:val="20"/>
                <w:szCs w:val="20"/>
              </w:rPr>
              <w:t>вокал</w:t>
            </w:r>
          </w:p>
        </w:tc>
        <w:tc>
          <w:tcPr>
            <w:tcW w:w="3509" w:type="dxa"/>
            <w:shd w:val="clear" w:color="auto" w:fill="auto"/>
          </w:tcPr>
          <w:p w:rsidR="00632D21" w:rsidRPr="008A796D" w:rsidRDefault="00632D21" w:rsidP="00994726">
            <w:pPr>
              <w:widowControl w:val="0"/>
              <w:spacing w:line="260" w:lineRule="auto"/>
              <w:jc w:val="both"/>
              <w:rPr>
                <w:b/>
              </w:rPr>
            </w:pPr>
            <w:r w:rsidRPr="005A0829">
              <w:t>от 0 до 10 баллов</w:t>
            </w:r>
          </w:p>
        </w:tc>
      </w:tr>
      <w:tr w:rsidR="00632D21" w:rsidRPr="008A796D" w:rsidTr="00994726">
        <w:tc>
          <w:tcPr>
            <w:tcW w:w="6062" w:type="dxa"/>
            <w:shd w:val="clear" w:color="auto" w:fill="auto"/>
          </w:tcPr>
          <w:p w:rsidR="00632D21" w:rsidRPr="008A796D" w:rsidRDefault="00632D21" w:rsidP="00292B3E">
            <w:pPr>
              <w:widowControl w:val="0"/>
              <w:numPr>
                <w:ilvl w:val="0"/>
                <w:numId w:val="22"/>
              </w:numPr>
              <w:spacing w:line="260" w:lineRule="auto"/>
              <w:rPr>
                <w:b/>
              </w:rPr>
            </w:pPr>
            <w:r w:rsidRPr="005A0829">
              <w:t>музыкальность (собственное музыкальное сопровождение)</w:t>
            </w:r>
          </w:p>
        </w:tc>
        <w:tc>
          <w:tcPr>
            <w:tcW w:w="3509" w:type="dxa"/>
            <w:shd w:val="clear" w:color="auto" w:fill="auto"/>
          </w:tcPr>
          <w:p w:rsidR="00632D21" w:rsidRPr="008A796D" w:rsidRDefault="00632D21" w:rsidP="00994726">
            <w:pPr>
              <w:widowControl w:val="0"/>
              <w:spacing w:line="260" w:lineRule="auto"/>
              <w:jc w:val="both"/>
              <w:rPr>
                <w:b/>
              </w:rPr>
            </w:pPr>
            <w:r w:rsidRPr="005A0829">
              <w:t>от 0 до 10 баллов</w:t>
            </w:r>
          </w:p>
        </w:tc>
      </w:tr>
      <w:tr w:rsidR="00632D21" w:rsidRPr="008A796D" w:rsidTr="00994726">
        <w:tc>
          <w:tcPr>
            <w:tcW w:w="6062" w:type="dxa"/>
            <w:shd w:val="clear" w:color="auto" w:fill="auto"/>
          </w:tcPr>
          <w:p w:rsidR="00632D21" w:rsidRPr="008A796D" w:rsidRDefault="00632D21" w:rsidP="00292B3E">
            <w:pPr>
              <w:widowControl w:val="0"/>
              <w:numPr>
                <w:ilvl w:val="0"/>
                <w:numId w:val="22"/>
              </w:numPr>
              <w:spacing w:line="260" w:lineRule="auto"/>
              <w:jc w:val="both"/>
              <w:rPr>
                <w:b/>
              </w:rPr>
            </w:pPr>
            <w:r w:rsidRPr="005A0829">
              <w:t>артистичность и хореография</w:t>
            </w:r>
          </w:p>
        </w:tc>
        <w:tc>
          <w:tcPr>
            <w:tcW w:w="3509" w:type="dxa"/>
            <w:shd w:val="clear" w:color="auto" w:fill="auto"/>
          </w:tcPr>
          <w:p w:rsidR="00632D21" w:rsidRPr="008A796D" w:rsidRDefault="00632D21" w:rsidP="00994726">
            <w:pPr>
              <w:widowControl w:val="0"/>
              <w:spacing w:line="260" w:lineRule="auto"/>
              <w:jc w:val="both"/>
              <w:rPr>
                <w:b/>
              </w:rPr>
            </w:pPr>
            <w:r w:rsidRPr="005A0829">
              <w:t>от 0 до 10 баллов</w:t>
            </w:r>
          </w:p>
        </w:tc>
      </w:tr>
    </w:tbl>
    <w:p w:rsidR="00632D21" w:rsidRPr="005A0829" w:rsidRDefault="00632D21" w:rsidP="00632D21">
      <w:pPr>
        <w:widowControl w:val="0"/>
        <w:spacing w:line="260" w:lineRule="auto"/>
        <w:jc w:val="both"/>
      </w:pPr>
    </w:p>
    <w:p w:rsidR="00632D21" w:rsidRDefault="00632D21" w:rsidP="00632D21">
      <w:pPr>
        <w:widowControl w:val="0"/>
        <w:spacing w:before="20"/>
        <w:ind w:firstLine="426"/>
        <w:jc w:val="both"/>
      </w:pPr>
      <w:r w:rsidRPr="005A0829">
        <w:t xml:space="preserve">Также, в выступлении </w:t>
      </w:r>
      <w:r w:rsidRPr="005A0829">
        <w:rPr>
          <w:b/>
          <w:i/>
        </w:rPr>
        <w:t>приветствуются</w:t>
      </w:r>
      <w:r w:rsidRPr="005A0829">
        <w:t xml:space="preserve"> и оцениваются дополнительными баллами следующие элементы:</w:t>
      </w:r>
    </w:p>
    <w:p w:rsidR="00632D21" w:rsidRPr="007C40B1" w:rsidRDefault="00632D21" w:rsidP="00292B3E">
      <w:pPr>
        <w:pStyle w:val="ListParagraph"/>
        <w:widowControl w:val="0"/>
        <w:numPr>
          <w:ilvl w:val="0"/>
          <w:numId w:val="23"/>
        </w:numPr>
        <w:spacing w:after="0" w:line="240" w:lineRule="auto"/>
        <w:jc w:val="both"/>
        <w:rPr>
          <w:rFonts w:ascii="Times New Roman" w:hAnsi="Times New Roman"/>
          <w:sz w:val="20"/>
          <w:szCs w:val="20"/>
        </w:rPr>
      </w:pPr>
      <w:r>
        <w:rPr>
          <w:rFonts w:ascii="Times New Roman" w:hAnsi="Times New Roman"/>
          <w:b/>
          <w:sz w:val="20"/>
          <w:szCs w:val="20"/>
        </w:rPr>
        <w:t xml:space="preserve">собственный текст </w:t>
      </w:r>
      <w:r>
        <w:rPr>
          <w:rFonts w:ascii="Times New Roman" w:hAnsi="Times New Roman"/>
          <w:sz w:val="20"/>
          <w:szCs w:val="20"/>
        </w:rPr>
        <w:t>-</w:t>
      </w:r>
      <w:r w:rsidRPr="005A0829">
        <w:rPr>
          <w:rFonts w:ascii="Times New Roman" w:hAnsi="Times New Roman"/>
          <w:sz w:val="20"/>
          <w:szCs w:val="20"/>
        </w:rPr>
        <w:t xml:space="preserve"> до </w:t>
      </w:r>
      <w:r w:rsidRPr="00DB0F42">
        <w:rPr>
          <w:rFonts w:ascii="Times New Roman" w:hAnsi="Times New Roman"/>
          <w:b/>
          <w:sz w:val="20"/>
          <w:szCs w:val="20"/>
        </w:rPr>
        <w:t>5 баллов</w:t>
      </w:r>
      <w:r w:rsidRPr="005A0829">
        <w:rPr>
          <w:rFonts w:ascii="Times New Roman" w:hAnsi="Times New Roman"/>
          <w:sz w:val="20"/>
          <w:szCs w:val="20"/>
        </w:rPr>
        <w:t xml:space="preserve">. Перед выступлением команда </w:t>
      </w:r>
      <w:r w:rsidRPr="003C4215">
        <w:rPr>
          <w:rFonts w:ascii="Times New Roman" w:hAnsi="Times New Roman"/>
          <w:b/>
          <w:sz w:val="20"/>
          <w:szCs w:val="20"/>
        </w:rPr>
        <w:t>обязана объявить о собственном тексте</w:t>
      </w:r>
      <w:r>
        <w:rPr>
          <w:rFonts w:ascii="Times New Roman" w:hAnsi="Times New Roman"/>
          <w:b/>
          <w:sz w:val="20"/>
          <w:szCs w:val="20"/>
        </w:rPr>
        <w:t>,</w:t>
      </w:r>
      <w:r w:rsidRPr="005A0829">
        <w:rPr>
          <w:rFonts w:ascii="Times New Roman" w:hAnsi="Times New Roman"/>
          <w:sz w:val="20"/>
          <w:szCs w:val="20"/>
        </w:rPr>
        <w:t xml:space="preserve"> иначе бал</w:t>
      </w:r>
      <w:r>
        <w:rPr>
          <w:rFonts w:ascii="Times New Roman" w:hAnsi="Times New Roman"/>
          <w:sz w:val="20"/>
          <w:szCs w:val="20"/>
        </w:rPr>
        <w:t>л</w:t>
      </w:r>
      <w:r w:rsidRPr="005A0829">
        <w:rPr>
          <w:rFonts w:ascii="Times New Roman" w:hAnsi="Times New Roman"/>
          <w:sz w:val="20"/>
          <w:szCs w:val="20"/>
        </w:rPr>
        <w:t xml:space="preserve"> не засчитывается. </w:t>
      </w:r>
    </w:p>
    <w:p w:rsidR="00632D21" w:rsidRPr="007C40B1" w:rsidRDefault="00632D21" w:rsidP="00292B3E">
      <w:pPr>
        <w:pStyle w:val="ListParagraph"/>
        <w:widowControl w:val="0"/>
        <w:numPr>
          <w:ilvl w:val="0"/>
          <w:numId w:val="23"/>
        </w:numPr>
        <w:spacing w:after="0" w:line="240" w:lineRule="auto"/>
        <w:jc w:val="both"/>
        <w:rPr>
          <w:rFonts w:ascii="Times New Roman" w:hAnsi="Times New Roman"/>
          <w:sz w:val="20"/>
          <w:szCs w:val="20"/>
        </w:rPr>
      </w:pPr>
      <w:r w:rsidRPr="003C4215">
        <w:rPr>
          <w:rFonts w:ascii="Times New Roman" w:hAnsi="Times New Roman"/>
          <w:b/>
          <w:sz w:val="20"/>
          <w:szCs w:val="20"/>
        </w:rPr>
        <w:t>раскрытие в песне одной из следующих тем</w:t>
      </w:r>
      <w:r>
        <w:rPr>
          <w:rFonts w:ascii="Times New Roman" w:hAnsi="Times New Roman"/>
          <w:sz w:val="20"/>
          <w:szCs w:val="20"/>
        </w:rPr>
        <w:t xml:space="preserve">: </w:t>
      </w:r>
      <w:r w:rsidRPr="008A796D">
        <w:rPr>
          <w:rFonts w:ascii="Times New Roman" w:hAnsi="Times New Roman"/>
          <w:sz w:val="20"/>
          <w:szCs w:val="20"/>
        </w:rPr>
        <w:t>о Великой Отечественной Войне</w:t>
      </w:r>
      <w:r>
        <w:rPr>
          <w:rFonts w:ascii="Times New Roman" w:hAnsi="Times New Roman"/>
          <w:sz w:val="20"/>
          <w:szCs w:val="20"/>
        </w:rPr>
        <w:t>, о Мане, о туризме, а также «Темы года» (</w:t>
      </w:r>
      <w:r w:rsidR="002F1AA0" w:rsidRPr="002F1AA0">
        <w:rPr>
          <w:rFonts w:ascii="Times New Roman" w:hAnsi="Times New Roman"/>
          <w:i/>
          <w:sz w:val="20"/>
          <w:szCs w:val="20"/>
        </w:rPr>
        <w:t>Для 20</w:t>
      </w:r>
      <w:r w:rsidR="009C1DC8">
        <w:rPr>
          <w:rFonts w:ascii="Times New Roman" w:hAnsi="Times New Roman"/>
          <w:i/>
          <w:sz w:val="20"/>
          <w:szCs w:val="20"/>
        </w:rPr>
        <w:t>2</w:t>
      </w:r>
      <w:r w:rsidR="00406C21">
        <w:rPr>
          <w:rFonts w:ascii="Times New Roman" w:hAnsi="Times New Roman"/>
          <w:i/>
          <w:sz w:val="20"/>
          <w:szCs w:val="20"/>
        </w:rPr>
        <w:t>5</w:t>
      </w:r>
      <w:r w:rsidR="002F1AA0" w:rsidRPr="002F1AA0">
        <w:rPr>
          <w:rFonts w:ascii="Times New Roman" w:hAnsi="Times New Roman"/>
          <w:i/>
          <w:sz w:val="20"/>
          <w:szCs w:val="20"/>
        </w:rPr>
        <w:t xml:space="preserve"> года Тема года: </w:t>
      </w:r>
      <w:r w:rsidR="00406C21">
        <w:rPr>
          <w:rFonts w:ascii="Times New Roman" w:hAnsi="Times New Roman"/>
          <w:i/>
          <w:sz w:val="20"/>
          <w:szCs w:val="20"/>
        </w:rPr>
        <w:t>Рекорды</w:t>
      </w:r>
      <w:r>
        <w:rPr>
          <w:rFonts w:ascii="Times New Roman" w:hAnsi="Times New Roman"/>
          <w:sz w:val="20"/>
          <w:szCs w:val="20"/>
        </w:rPr>
        <w:t xml:space="preserve">) – до </w:t>
      </w:r>
      <w:r w:rsidRPr="007C40B1">
        <w:rPr>
          <w:rFonts w:ascii="Times New Roman" w:hAnsi="Times New Roman"/>
          <w:b/>
          <w:sz w:val="20"/>
          <w:szCs w:val="20"/>
        </w:rPr>
        <w:t>5 баллов</w:t>
      </w:r>
      <w:r>
        <w:rPr>
          <w:rFonts w:ascii="Times New Roman" w:hAnsi="Times New Roman"/>
          <w:sz w:val="20"/>
          <w:szCs w:val="20"/>
        </w:rPr>
        <w:t xml:space="preserve">. </w:t>
      </w:r>
    </w:p>
    <w:p w:rsidR="00632D21" w:rsidRPr="005A0829" w:rsidRDefault="00632D21" w:rsidP="00292B3E">
      <w:pPr>
        <w:pStyle w:val="ListParagraph"/>
        <w:widowControl w:val="0"/>
        <w:numPr>
          <w:ilvl w:val="0"/>
          <w:numId w:val="23"/>
        </w:numPr>
        <w:spacing w:after="0" w:line="240" w:lineRule="auto"/>
        <w:jc w:val="both"/>
        <w:rPr>
          <w:rFonts w:ascii="Times New Roman" w:hAnsi="Times New Roman"/>
          <w:sz w:val="20"/>
          <w:szCs w:val="20"/>
        </w:rPr>
      </w:pPr>
      <w:r w:rsidRPr="003C4215">
        <w:rPr>
          <w:rFonts w:ascii="Times New Roman" w:hAnsi="Times New Roman"/>
          <w:b/>
          <w:sz w:val="20"/>
          <w:szCs w:val="20"/>
        </w:rPr>
        <w:t>ненавязчивое вовлечение зрителей в выступление</w:t>
      </w:r>
      <w:r w:rsidRPr="005A0829">
        <w:rPr>
          <w:rFonts w:ascii="Times New Roman" w:hAnsi="Times New Roman"/>
          <w:sz w:val="20"/>
          <w:szCs w:val="20"/>
        </w:rPr>
        <w:t xml:space="preserve"> - до</w:t>
      </w:r>
      <w:r w:rsidRPr="005A0829">
        <w:rPr>
          <w:rFonts w:ascii="Times New Roman" w:hAnsi="Times New Roman"/>
          <w:b/>
          <w:sz w:val="20"/>
          <w:szCs w:val="20"/>
        </w:rPr>
        <w:t xml:space="preserve"> </w:t>
      </w:r>
      <w:r w:rsidRPr="003C4215">
        <w:rPr>
          <w:rFonts w:ascii="Times New Roman" w:hAnsi="Times New Roman"/>
          <w:b/>
          <w:sz w:val="20"/>
          <w:szCs w:val="20"/>
        </w:rPr>
        <w:t>3 баллов</w:t>
      </w:r>
      <w:r w:rsidRPr="005A0829">
        <w:rPr>
          <w:rFonts w:ascii="Times New Roman" w:hAnsi="Times New Roman"/>
          <w:sz w:val="20"/>
          <w:szCs w:val="20"/>
        </w:rPr>
        <w:t>. Под вовлечением понимается у</w:t>
      </w:r>
      <w:r>
        <w:rPr>
          <w:rFonts w:ascii="Times New Roman" w:hAnsi="Times New Roman"/>
          <w:sz w:val="20"/>
          <w:szCs w:val="20"/>
        </w:rPr>
        <w:t>частие зрителей в представлении</w:t>
      </w:r>
    </w:p>
    <w:p w:rsidR="00632D21" w:rsidRPr="005A0829" w:rsidRDefault="00632D21" w:rsidP="00292B3E">
      <w:pPr>
        <w:pStyle w:val="ListParagraph"/>
        <w:widowControl w:val="0"/>
        <w:numPr>
          <w:ilvl w:val="0"/>
          <w:numId w:val="23"/>
        </w:numPr>
        <w:spacing w:after="0" w:line="260" w:lineRule="auto"/>
        <w:jc w:val="both"/>
        <w:rPr>
          <w:rFonts w:ascii="Times New Roman" w:hAnsi="Times New Roman"/>
          <w:sz w:val="20"/>
          <w:szCs w:val="20"/>
        </w:rPr>
      </w:pPr>
      <w:r w:rsidRPr="003C4215">
        <w:rPr>
          <w:rFonts w:ascii="Times New Roman" w:hAnsi="Times New Roman"/>
          <w:b/>
          <w:sz w:val="20"/>
          <w:szCs w:val="20"/>
        </w:rPr>
        <w:t>поддержка зрителей</w:t>
      </w:r>
      <w:r w:rsidRPr="005A0829">
        <w:rPr>
          <w:rFonts w:ascii="Times New Roman" w:hAnsi="Times New Roman"/>
          <w:sz w:val="20"/>
          <w:szCs w:val="20"/>
        </w:rPr>
        <w:t xml:space="preserve"> - до</w:t>
      </w:r>
      <w:r w:rsidRPr="005A0829">
        <w:rPr>
          <w:rFonts w:ascii="Times New Roman" w:hAnsi="Times New Roman"/>
          <w:b/>
          <w:sz w:val="20"/>
          <w:szCs w:val="20"/>
        </w:rPr>
        <w:t xml:space="preserve"> </w:t>
      </w:r>
      <w:r w:rsidRPr="003C4215">
        <w:rPr>
          <w:rFonts w:ascii="Times New Roman" w:hAnsi="Times New Roman"/>
          <w:b/>
          <w:sz w:val="20"/>
          <w:szCs w:val="20"/>
        </w:rPr>
        <w:t>3 баллов</w:t>
      </w:r>
      <w:r w:rsidRPr="005A0829">
        <w:rPr>
          <w:rFonts w:ascii="Times New Roman" w:hAnsi="Times New Roman"/>
          <w:sz w:val="20"/>
          <w:szCs w:val="20"/>
        </w:rPr>
        <w:t xml:space="preserve">. </w:t>
      </w:r>
    </w:p>
    <w:p w:rsidR="00632D21" w:rsidRPr="005A0829" w:rsidRDefault="00632D21" w:rsidP="00632D21">
      <w:pPr>
        <w:widowControl w:val="0"/>
        <w:spacing w:line="260" w:lineRule="auto"/>
        <w:ind w:left="-142"/>
        <w:jc w:val="both"/>
      </w:pPr>
    </w:p>
    <w:p w:rsidR="00632D21" w:rsidRPr="00DB0F42" w:rsidRDefault="00632D21" w:rsidP="00632D21">
      <w:pPr>
        <w:widowControl w:val="0"/>
        <w:spacing w:line="260" w:lineRule="auto"/>
        <w:ind w:firstLine="426"/>
        <w:jc w:val="both"/>
        <w:rPr>
          <w:b/>
        </w:rPr>
      </w:pPr>
      <w:r w:rsidRPr="00DB0F42">
        <w:rPr>
          <w:b/>
        </w:rPr>
        <w:t>Штрафные баллы:</w:t>
      </w:r>
    </w:p>
    <w:p w:rsidR="00632D21" w:rsidRPr="00DB0F42" w:rsidRDefault="00632D21" w:rsidP="00292B3E">
      <w:pPr>
        <w:pStyle w:val="ListParagraph"/>
        <w:widowControl w:val="0"/>
        <w:numPr>
          <w:ilvl w:val="0"/>
          <w:numId w:val="24"/>
        </w:numPr>
        <w:spacing w:after="0" w:line="260" w:lineRule="auto"/>
        <w:jc w:val="both"/>
        <w:rPr>
          <w:rFonts w:ascii="Times New Roman" w:hAnsi="Times New Roman"/>
          <w:sz w:val="20"/>
          <w:szCs w:val="20"/>
        </w:rPr>
      </w:pPr>
      <w:r w:rsidRPr="00DB0F42">
        <w:rPr>
          <w:rFonts w:ascii="Times New Roman" w:hAnsi="Times New Roman"/>
          <w:sz w:val="20"/>
          <w:szCs w:val="20"/>
        </w:rPr>
        <w:t>неприличное</w:t>
      </w:r>
      <w:r>
        <w:rPr>
          <w:rFonts w:ascii="Times New Roman" w:hAnsi="Times New Roman"/>
          <w:sz w:val="20"/>
          <w:szCs w:val="20"/>
        </w:rPr>
        <w:t xml:space="preserve"> поведение</w:t>
      </w:r>
      <w:r w:rsidRPr="00DB0F42">
        <w:rPr>
          <w:rFonts w:ascii="Times New Roman" w:hAnsi="Times New Roman"/>
          <w:sz w:val="20"/>
          <w:szCs w:val="20"/>
        </w:rPr>
        <w:t xml:space="preserve"> во время выступления (</w:t>
      </w:r>
      <w:r>
        <w:rPr>
          <w:rFonts w:ascii="Times New Roman" w:hAnsi="Times New Roman"/>
          <w:sz w:val="20"/>
          <w:szCs w:val="20"/>
        </w:rPr>
        <w:t xml:space="preserve">оскорбления других Участников слета, неприличные жесты, </w:t>
      </w:r>
      <w:r w:rsidRPr="00DB0F42">
        <w:rPr>
          <w:rFonts w:ascii="Times New Roman" w:hAnsi="Times New Roman"/>
          <w:sz w:val="20"/>
          <w:szCs w:val="20"/>
        </w:rPr>
        <w:t>обнаженка и т</w:t>
      </w:r>
      <w:r>
        <w:rPr>
          <w:rFonts w:ascii="Times New Roman" w:hAnsi="Times New Roman"/>
          <w:sz w:val="20"/>
          <w:szCs w:val="20"/>
        </w:rPr>
        <w:t>.</w:t>
      </w:r>
      <w:r w:rsidRPr="00DB0F42">
        <w:rPr>
          <w:rFonts w:ascii="Times New Roman" w:hAnsi="Times New Roman"/>
          <w:sz w:val="20"/>
          <w:szCs w:val="20"/>
        </w:rPr>
        <w:t xml:space="preserve">п.) </w:t>
      </w:r>
      <w:r>
        <w:rPr>
          <w:rFonts w:ascii="Times New Roman" w:hAnsi="Times New Roman"/>
          <w:sz w:val="20"/>
          <w:szCs w:val="20"/>
        </w:rPr>
        <w:t xml:space="preserve">- </w:t>
      </w:r>
      <w:r w:rsidRPr="00DB0F42">
        <w:rPr>
          <w:rFonts w:ascii="Times New Roman" w:hAnsi="Times New Roman"/>
          <w:sz w:val="20"/>
          <w:szCs w:val="20"/>
        </w:rPr>
        <w:t xml:space="preserve">до </w:t>
      </w:r>
      <w:r w:rsidRPr="00DB0F42">
        <w:rPr>
          <w:rFonts w:ascii="Times New Roman" w:hAnsi="Times New Roman"/>
          <w:b/>
          <w:sz w:val="20"/>
          <w:szCs w:val="20"/>
        </w:rPr>
        <w:t>5 баллов</w:t>
      </w:r>
      <w:r w:rsidRPr="00DB0F42">
        <w:rPr>
          <w:rFonts w:ascii="Times New Roman" w:hAnsi="Times New Roman"/>
          <w:sz w:val="20"/>
          <w:szCs w:val="20"/>
        </w:rPr>
        <w:t>;</w:t>
      </w:r>
      <w:r>
        <w:rPr>
          <w:rFonts w:ascii="Times New Roman" w:hAnsi="Times New Roman"/>
          <w:sz w:val="20"/>
          <w:szCs w:val="20"/>
        </w:rPr>
        <w:t xml:space="preserve"> </w:t>
      </w:r>
      <w:r w:rsidRPr="00DB0F42">
        <w:rPr>
          <w:rFonts w:ascii="Times New Roman" w:hAnsi="Times New Roman"/>
          <w:sz w:val="20"/>
          <w:szCs w:val="20"/>
        </w:rPr>
        <w:t xml:space="preserve">(Если </w:t>
      </w:r>
      <w:r>
        <w:rPr>
          <w:rFonts w:ascii="Times New Roman" w:hAnsi="Times New Roman"/>
          <w:sz w:val="20"/>
          <w:szCs w:val="20"/>
        </w:rPr>
        <w:t>с</w:t>
      </w:r>
      <w:r w:rsidRPr="00DB0F42">
        <w:rPr>
          <w:rFonts w:ascii="Times New Roman" w:hAnsi="Times New Roman"/>
          <w:sz w:val="20"/>
          <w:szCs w:val="20"/>
        </w:rPr>
        <w:t xml:space="preserve">удья ставит штрафные баллы, то он </w:t>
      </w:r>
      <w:r w:rsidRPr="00DB0F42">
        <w:rPr>
          <w:rFonts w:ascii="Times New Roman" w:hAnsi="Times New Roman"/>
          <w:b/>
          <w:sz w:val="20"/>
          <w:szCs w:val="20"/>
        </w:rPr>
        <w:t>обязан</w:t>
      </w:r>
      <w:r w:rsidRPr="00DB0F42">
        <w:rPr>
          <w:rFonts w:ascii="Times New Roman" w:hAnsi="Times New Roman"/>
          <w:sz w:val="20"/>
          <w:szCs w:val="20"/>
        </w:rPr>
        <w:t xml:space="preserve"> написать причину в примечании к Протоколу, инач</w:t>
      </w:r>
      <w:r>
        <w:rPr>
          <w:rFonts w:ascii="Times New Roman" w:hAnsi="Times New Roman"/>
          <w:sz w:val="20"/>
          <w:szCs w:val="20"/>
        </w:rPr>
        <w:t>е штрафные баллы не учитываются)</w:t>
      </w:r>
    </w:p>
    <w:p w:rsidR="00632D21" w:rsidRPr="00DB0F42" w:rsidRDefault="00632D21" w:rsidP="00292B3E">
      <w:pPr>
        <w:widowControl w:val="0"/>
        <w:numPr>
          <w:ilvl w:val="0"/>
          <w:numId w:val="24"/>
        </w:numPr>
        <w:spacing w:line="260" w:lineRule="auto"/>
        <w:jc w:val="both"/>
      </w:pPr>
      <w:r w:rsidRPr="00DB0F42">
        <w:t xml:space="preserve">Главный судья конкурса Шоу-песни </w:t>
      </w:r>
      <w:r>
        <w:t xml:space="preserve">может </w:t>
      </w:r>
      <w:r w:rsidRPr="00DB0F42">
        <w:t>снима</w:t>
      </w:r>
      <w:r>
        <w:t>ть</w:t>
      </w:r>
      <w:r w:rsidRPr="00DB0F42">
        <w:t xml:space="preserve"> </w:t>
      </w:r>
      <w:r w:rsidRPr="00DB0F42">
        <w:rPr>
          <w:b/>
        </w:rPr>
        <w:t>1 балл</w:t>
      </w:r>
      <w:r w:rsidRPr="00DB0F42">
        <w:t xml:space="preserve"> с итоговой оценки за каждое нецензурное слово, произнесенное на сцене выступающей К или Тг.  </w:t>
      </w:r>
    </w:p>
    <w:p w:rsidR="004655FB" w:rsidRDefault="004655FB" w:rsidP="00632D21">
      <w:pPr>
        <w:widowControl w:val="0"/>
        <w:spacing w:line="260" w:lineRule="auto"/>
        <w:ind w:firstLine="426"/>
        <w:jc w:val="both"/>
        <w:rPr>
          <w:b/>
        </w:rPr>
      </w:pPr>
    </w:p>
    <w:p w:rsidR="00632D21" w:rsidRPr="005A0829" w:rsidRDefault="00632D21" w:rsidP="00632D21">
      <w:pPr>
        <w:widowControl w:val="0"/>
        <w:spacing w:line="260" w:lineRule="auto"/>
        <w:ind w:firstLine="426"/>
        <w:jc w:val="both"/>
        <w:rPr>
          <w:b/>
        </w:rPr>
      </w:pPr>
      <w:r w:rsidRPr="005A0829">
        <w:rPr>
          <w:b/>
        </w:rPr>
        <w:lastRenderedPageBreak/>
        <w:t>Подсчет результатов:</w:t>
      </w:r>
    </w:p>
    <w:p w:rsidR="00632D21" w:rsidRPr="005A0829" w:rsidRDefault="00632D21" w:rsidP="00632D21">
      <w:pPr>
        <w:widowControl w:val="0"/>
        <w:spacing w:line="260" w:lineRule="auto"/>
        <w:ind w:firstLine="426"/>
        <w:jc w:val="both"/>
      </w:pPr>
      <w:r w:rsidRPr="00031617">
        <w:rPr>
          <w:color w:val="000000"/>
        </w:rPr>
        <w:t xml:space="preserve">В </w:t>
      </w:r>
      <w:r>
        <w:rPr>
          <w:color w:val="000000"/>
        </w:rPr>
        <w:t xml:space="preserve">Конкурсе </w:t>
      </w:r>
      <w:r w:rsidRPr="00031617">
        <w:rPr>
          <w:color w:val="000000"/>
        </w:rPr>
        <w:t>Шоу</w:t>
      </w:r>
      <w:r>
        <w:rPr>
          <w:color w:val="000000"/>
        </w:rPr>
        <w:t>-песни</w:t>
      </w:r>
      <w:r w:rsidRPr="00031617">
        <w:rPr>
          <w:color w:val="000000"/>
        </w:rPr>
        <w:t xml:space="preserve"> осуществляется следующим образом – по каждой категории из оценок</w:t>
      </w:r>
      <w:r>
        <w:rPr>
          <w:color w:val="000000"/>
        </w:rPr>
        <w:t xml:space="preserve"> всех</w:t>
      </w:r>
      <w:r w:rsidRPr="00031617">
        <w:rPr>
          <w:color w:val="000000"/>
        </w:rPr>
        <w:t xml:space="preserve"> судей отсекается одна самая высокая оценка и одна самая низкая. </w:t>
      </w:r>
      <w:r w:rsidRPr="005F2275">
        <w:rPr>
          <w:i/>
          <w:color w:val="000000"/>
        </w:rPr>
        <w:t>Пример: по вокальности судьи выставили оценки 9 8 6 6 9. Убирается один самый большой бал - 9 и один самый низкий – 6. Остаются баллы 9 8 6.</w:t>
      </w:r>
      <w:r w:rsidRPr="00031617">
        <w:rPr>
          <w:color w:val="000000"/>
        </w:rPr>
        <w:t xml:space="preserve"> </w:t>
      </w:r>
      <w:r>
        <w:rPr>
          <w:color w:val="000000"/>
        </w:rPr>
        <w:t>О</w:t>
      </w:r>
      <w:r w:rsidRPr="00031617">
        <w:rPr>
          <w:color w:val="000000"/>
        </w:rPr>
        <w:t>ставши</w:t>
      </w:r>
      <w:r>
        <w:rPr>
          <w:color w:val="000000"/>
        </w:rPr>
        <w:t>е</w:t>
      </w:r>
      <w:r w:rsidRPr="00031617">
        <w:rPr>
          <w:color w:val="000000"/>
        </w:rPr>
        <w:t>ся балл</w:t>
      </w:r>
      <w:r>
        <w:rPr>
          <w:color w:val="000000"/>
        </w:rPr>
        <w:t>ы</w:t>
      </w:r>
      <w:r w:rsidRPr="00031617">
        <w:rPr>
          <w:color w:val="000000"/>
        </w:rPr>
        <w:t xml:space="preserve"> </w:t>
      </w:r>
      <w:r>
        <w:rPr>
          <w:color w:val="000000"/>
        </w:rPr>
        <w:t>суммируются и получается оценка по данному критерию</w:t>
      </w:r>
      <w:r w:rsidRPr="00031617">
        <w:rPr>
          <w:color w:val="000000"/>
        </w:rPr>
        <w:t xml:space="preserve">. </w:t>
      </w:r>
      <w:r>
        <w:rPr>
          <w:color w:val="000000"/>
        </w:rPr>
        <w:t>С</w:t>
      </w:r>
      <w:r w:rsidRPr="00031617">
        <w:rPr>
          <w:color w:val="000000"/>
        </w:rPr>
        <w:t xml:space="preserve">умма </w:t>
      </w:r>
      <w:r>
        <w:rPr>
          <w:color w:val="000000"/>
        </w:rPr>
        <w:t xml:space="preserve">оценок всех критериев за вычетом суммы штрафных баллов </w:t>
      </w:r>
      <w:r w:rsidRPr="00031617">
        <w:rPr>
          <w:color w:val="000000"/>
        </w:rPr>
        <w:t xml:space="preserve">является оценкой команды в зачете </w:t>
      </w:r>
      <w:r>
        <w:rPr>
          <w:color w:val="000000"/>
        </w:rPr>
        <w:t>К</w:t>
      </w:r>
      <w:r w:rsidRPr="00031617">
        <w:rPr>
          <w:color w:val="000000"/>
        </w:rPr>
        <w:t>онкурса Шоу</w:t>
      </w:r>
      <w:r>
        <w:rPr>
          <w:color w:val="000000"/>
        </w:rPr>
        <w:t>-</w:t>
      </w:r>
      <w:r w:rsidRPr="00031617">
        <w:rPr>
          <w:color w:val="000000"/>
        </w:rPr>
        <w:t xml:space="preserve">песни. В штрафных баллах верхняя и нижняя грань </w:t>
      </w:r>
      <w:r>
        <w:rPr>
          <w:b/>
          <w:bCs/>
          <w:color w:val="000000"/>
        </w:rPr>
        <w:t>не отсекается</w:t>
      </w:r>
      <w:r>
        <w:rPr>
          <w:bCs/>
          <w:color w:val="000000"/>
        </w:rPr>
        <w:t xml:space="preserve"> и</w:t>
      </w:r>
      <w:r w:rsidRPr="00031617">
        <w:rPr>
          <w:b/>
          <w:bCs/>
          <w:color w:val="000000"/>
        </w:rPr>
        <w:t xml:space="preserve"> </w:t>
      </w:r>
      <w:r w:rsidRPr="00031617">
        <w:rPr>
          <w:color w:val="000000"/>
        </w:rPr>
        <w:t xml:space="preserve">берется их </w:t>
      </w:r>
      <w:r>
        <w:rPr>
          <w:color w:val="000000"/>
        </w:rPr>
        <w:t>сумма</w:t>
      </w:r>
      <w:r>
        <w:rPr>
          <w:bCs/>
          <w:color w:val="000000"/>
        </w:rPr>
        <w:t>.</w:t>
      </w:r>
      <w:r w:rsidRPr="005A0829">
        <w:rPr>
          <w:b/>
        </w:rPr>
        <w:t xml:space="preserve"> </w:t>
      </w:r>
      <w:r w:rsidRPr="00145397">
        <w:t xml:space="preserve">В случае если </w:t>
      </w:r>
      <w:r>
        <w:t>К или Тг</w:t>
      </w:r>
      <w:r w:rsidRPr="00145397">
        <w:t xml:space="preserve"> набирают равное количество баллов</w:t>
      </w:r>
      <w:r>
        <w:t xml:space="preserve">, то </w:t>
      </w:r>
      <w:r w:rsidRPr="00226A5D">
        <w:t>и</w:t>
      </w:r>
      <w:r>
        <w:t>м присуждается одинаковое (более высокое) место</w:t>
      </w:r>
      <w:r w:rsidRPr="00226A5D">
        <w:t xml:space="preserve"> в итоговом протоколе</w:t>
      </w:r>
      <w:r>
        <w:t>.</w:t>
      </w:r>
    </w:p>
    <w:p w:rsidR="00286002" w:rsidRDefault="00286002" w:rsidP="00632D21">
      <w:pPr>
        <w:widowControl w:val="0"/>
        <w:spacing w:line="260" w:lineRule="auto"/>
        <w:ind w:firstLine="426"/>
        <w:jc w:val="both"/>
        <w:rPr>
          <w:b/>
        </w:rPr>
      </w:pPr>
    </w:p>
    <w:p w:rsidR="00632D21" w:rsidRPr="005A0829" w:rsidRDefault="00632D21" w:rsidP="00632D21">
      <w:pPr>
        <w:widowControl w:val="0"/>
        <w:spacing w:line="260" w:lineRule="auto"/>
        <w:ind w:firstLine="426"/>
        <w:jc w:val="both"/>
        <w:rPr>
          <w:b/>
        </w:rPr>
      </w:pPr>
      <w:r w:rsidRPr="005A0829">
        <w:rPr>
          <w:b/>
        </w:rPr>
        <w:t>Гала-концерт</w:t>
      </w:r>
    </w:p>
    <w:p w:rsidR="009D178D" w:rsidRDefault="00632D21" w:rsidP="00632D21">
      <w:pPr>
        <w:ind w:firstLine="426"/>
        <w:jc w:val="both"/>
      </w:pPr>
      <w:r w:rsidRPr="005F2275">
        <w:t>К или Тг</w:t>
      </w:r>
      <w:r w:rsidRPr="005A0829">
        <w:t xml:space="preserve">, занявшие первые 10 мест участвуют в </w:t>
      </w:r>
      <w:r w:rsidRPr="005A0829">
        <w:rPr>
          <w:b/>
        </w:rPr>
        <w:t>Гала-концерте</w:t>
      </w:r>
      <w:r w:rsidRPr="005A0829">
        <w:t xml:space="preserve"> при возможности его проведения. Участие в Гала-концерте не оценивается. Участник исполняет не более </w:t>
      </w:r>
      <w:r>
        <w:t>2</w:t>
      </w:r>
      <w:r w:rsidRPr="005A0829">
        <w:t xml:space="preserve"> песен</w:t>
      </w:r>
      <w:r>
        <w:t xml:space="preserve"> (регламентируется Главным судьей Конкурса-песни в зависимости от количества Участников). Количество выступающих, </w:t>
      </w:r>
      <w:r w:rsidRPr="005A0829">
        <w:t xml:space="preserve">одновременно </w:t>
      </w:r>
      <w:r>
        <w:t>находящихся</w:t>
      </w:r>
      <w:r w:rsidRPr="005A0829">
        <w:t xml:space="preserve"> на сцене</w:t>
      </w:r>
      <w:r>
        <w:t>,</w:t>
      </w:r>
      <w:r w:rsidRPr="005A0829">
        <w:t xml:space="preserve"> от </w:t>
      </w:r>
      <w:r>
        <w:t xml:space="preserve">одной </w:t>
      </w:r>
      <w:r w:rsidRPr="005F2275">
        <w:t>К или Тг</w:t>
      </w:r>
      <w:r w:rsidRPr="005A0829">
        <w:rPr>
          <w:b/>
        </w:rPr>
        <w:t xml:space="preserve">, </w:t>
      </w:r>
      <w:r w:rsidRPr="005A0829">
        <w:t>ограничивается 10-ю членами</w:t>
      </w:r>
      <w:r w:rsidRPr="005A0829">
        <w:rPr>
          <w:b/>
        </w:rPr>
        <w:t>.</w:t>
      </w:r>
      <w:r w:rsidRPr="005A0829">
        <w:t xml:space="preserve"> Участие в </w:t>
      </w:r>
      <w:r w:rsidRPr="005A0829">
        <w:rPr>
          <w:b/>
        </w:rPr>
        <w:t>Гала-концерте</w:t>
      </w:r>
      <w:r w:rsidRPr="005A0829">
        <w:t xml:space="preserve"> не является обязательным и не влияет на подведение итогов </w:t>
      </w:r>
      <w:r>
        <w:t>К</w:t>
      </w:r>
      <w:r w:rsidRPr="005A0829">
        <w:t xml:space="preserve">онкурса </w:t>
      </w:r>
      <w:r>
        <w:t>Шоу-песни.</w:t>
      </w:r>
      <w:r w:rsidRPr="005A0829">
        <w:t xml:space="preserve"> </w:t>
      </w:r>
      <w:r>
        <w:t>По усмотрению жюри к участию так</w:t>
      </w:r>
      <w:r w:rsidRPr="005A0829">
        <w:t xml:space="preserve">же </w:t>
      </w:r>
      <w:r>
        <w:t>могут быть допущены исполнители, занявшие ниже 10 места.</w:t>
      </w:r>
    </w:p>
    <w:p w:rsidR="00CD20A3" w:rsidRDefault="00CD20A3" w:rsidP="009D178D">
      <w:pPr>
        <w:widowControl w:val="0"/>
        <w:jc w:val="center"/>
        <w:rPr>
          <w:b/>
        </w:rPr>
      </w:pPr>
    </w:p>
    <w:p w:rsidR="009D178D" w:rsidRDefault="008B4C9C" w:rsidP="009D178D">
      <w:pPr>
        <w:widowControl w:val="0"/>
        <w:jc w:val="center"/>
        <w:rPr>
          <w:b/>
          <w:caps/>
        </w:rPr>
      </w:pPr>
      <w:r>
        <w:rPr>
          <w:b/>
        </w:rPr>
        <w:t>3.8</w:t>
      </w:r>
      <w:r w:rsidRPr="00D36AAC">
        <w:rPr>
          <w:b/>
        </w:rPr>
        <w:t>.</w:t>
      </w:r>
      <w:r>
        <w:t xml:space="preserve"> </w:t>
      </w:r>
      <w:r w:rsidRPr="00D36AAC">
        <w:rPr>
          <w:b/>
          <w:caps/>
        </w:rPr>
        <w:t xml:space="preserve">Положение о проведении </w:t>
      </w:r>
      <w:r>
        <w:rPr>
          <w:b/>
          <w:caps/>
        </w:rPr>
        <w:t>конкурса кашеваров</w:t>
      </w:r>
    </w:p>
    <w:p w:rsidR="009D178D" w:rsidRDefault="009D178D" w:rsidP="009D178D">
      <w:pPr>
        <w:widowControl w:val="0"/>
        <w:jc w:val="center"/>
        <w:rPr>
          <w:b/>
          <w:caps/>
        </w:rPr>
      </w:pPr>
    </w:p>
    <w:p w:rsidR="006B63AB" w:rsidRDefault="006B63AB" w:rsidP="006B63AB">
      <w:pPr>
        <w:widowControl w:val="0"/>
        <w:pBdr>
          <w:top w:val="nil"/>
          <w:left w:val="nil"/>
          <w:bottom w:val="nil"/>
          <w:right w:val="nil"/>
          <w:between w:val="nil"/>
        </w:pBdr>
        <w:ind w:firstLine="426"/>
        <w:jc w:val="both"/>
        <w:rPr>
          <w:color w:val="000000"/>
        </w:rPr>
      </w:pPr>
      <w:r>
        <w:rPr>
          <w:color w:val="000000"/>
        </w:rPr>
        <w:t>Целью проведения Конкурса кашеваров является приобретение Участниками Слета навыков приготовления вкусной и здоровой пищи в походных условиях без использования готовых и полуготовых продуктов питания, а также умение К и Тг</w:t>
      </w:r>
      <w:r>
        <w:rPr>
          <w:b/>
          <w:color w:val="000000"/>
        </w:rPr>
        <w:t xml:space="preserve"> </w:t>
      </w:r>
      <w:r>
        <w:rPr>
          <w:color w:val="000000"/>
        </w:rPr>
        <w:t>преподнести ее оригинальным способом.</w:t>
      </w:r>
    </w:p>
    <w:p w:rsidR="006B63AB" w:rsidRDefault="006B63AB" w:rsidP="006B63AB">
      <w:pPr>
        <w:widowControl w:val="0"/>
        <w:pBdr>
          <w:top w:val="nil"/>
          <w:left w:val="nil"/>
          <w:bottom w:val="nil"/>
          <w:right w:val="nil"/>
          <w:between w:val="nil"/>
        </w:pBdr>
        <w:ind w:firstLine="426"/>
        <w:jc w:val="both"/>
        <w:rPr>
          <w:color w:val="000000"/>
        </w:rPr>
      </w:pPr>
      <w:r>
        <w:rPr>
          <w:color w:val="000000"/>
        </w:rPr>
        <w:t>Участниками Конкурса кашеваров считаются аккредитованные К и Тг, подавшие заявку на участие в Конкурсе до последнего Совета капитанов.</w:t>
      </w:r>
    </w:p>
    <w:p w:rsidR="006B63AB" w:rsidRDefault="006B63AB" w:rsidP="006B63AB">
      <w:pPr>
        <w:widowControl w:val="0"/>
        <w:pBdr>
          <w:top w:val="nil"/>
          <w:left w:val="nil"/>
          <w:bottom w:val="nil"/>
          <w:right w:val="nil"/>
          <w:between w:val="nil"/>
        </w:pBdr>
        <w:ind w:firstLine="426"/>
        <w:jc w:val="both"/>
        <w:rPr>
          <w:color w:val="000000"/>
        </w:rPr>
      </w:pPr>
      <w:r>
        <w:rPr>
          <w:color w:val="000000"/>
        </w:rPr>
        <w:t xml:space="preserve">Конкурс кашеваров проводится в два тура согласно Регламенту проведения Слета. </w:t>
      </w:r>
    </w:p>
    <w:p w:rsidR="006B63AB" w:rsidRDefault="006B63AB" w:rsidP="006B63AB">
      <w:pPr>
        <w:widowControl w:val="0"/>
        <w:pBdr>
          <w:top w:val="nil"/>
          <w:left w:val="nil"/>
          <w:bottom w:val="nil"/>
          <w:right w:val="nil"/>
          <w:between w:val="nil"/>
        </w:pBdr>
        <w:ind w:firstLine="426"/>
        <w:jc w:val="both"/>
        <w:rPr>
          <w:color w:val="000000"/>
        </w:rPr>
      </w:pPr>
      <w:r>
        <w:rPr>
          <w:color w:val="000000"/>
        </w:rPr>
        <w:t xml:space="preserve">I тур (отборочный) Конкурса кашеваров проводится в одном, определенном </w:t>
      </w:r>
      <w:r>
        <w:rPr>
          <w:b/>
          <w:color w:val="000000"/>
        </w:rPr>
        <w:t>Главным судьей Конкурса Кашеваров</w:t>
      </w:r>
      <w:r>
        <w:rPr>
          <w:color w:val="000000"/>
        </w:rPr>
        <w:t>, месте в 2 очереди с разнесением старта в 60 минут. Очередность старта определяется результатами жеребьевки. По итогам I тура 10 лучших команд проходят во II тур. В случае равенства баллов между К или Тг, занявшими 10 место, все эти К или Тг проходят во II тур.</w:t>
      </w:r>
    </w:p>
    <w:p w:rsidR="006B63AB" w:rsidRDefault="006B63AB" w:rsidP="006B63AB">
      <w:pPr>
        <w:widowControl w:val="0"/>
        <w:pBdr>
          <w:top w:val="nil"/>
          <w:left w:val="nil"/>
          <w:bottom w:val="nil"/>
          <w:right w:val="nil"/>
          <w:between w:val="nil"/>
        </w:pBdr>
        <w:ind w:firstLine="426"/>
        <w:jc w:val="both"/>
        <w:rPr>
          <w:color w:val="000000"/>
        </w:rPr>
      </w:pPr>
      <w:r>
        <w:rPr>
          <w:color w:val="000000"/>
        </w:rPr>
        <w:t xml:space="preserve">Оценку Конкурса кашеваров проводит судейская коллегия в количестве не менее 5 судей. </w:t>
      </w:r>
    </w:p>
    <w:p w:rsidR="006B63AB" w:rsidRDefault="006B63AB" w:rsidP="006B63AB">
      <w:pPr>
        <w:widowControl w:val="0"/>
        <w:pBdr>
          <w:top w:val="nil"/>
          <w:left w:val="nil"/>
          <w:bottom w:val="nil"/>
          <w:right w:val="nil"/>
          <w:between w:val="nil"/>
        </w:pBdr>
        <w:ind w:firstLine="426"/>
        <w:jc w:val="both"/>
        <w:rPr>
          <w:color w:val="000000"/>
        </w:rPr>
      </w:pPr>
      <w:r>
        <w:rPr>
          <w:b/>
          <w:color w:val="000000"/>
        </w:rPr>
        <w:t xml:space="preserve">I тур (отборочный) </w:t>
      </w:r>
    </w:p>
    <w:p w:rsidR="006B63AB" w:rsidRDefault="006B63AB" w:rsidP="00292B3E">
      <w:pPr>
        <w:widowControl w:val="0"/>
        <w:numPr>
          <w:ilvl w:val="0"/>
          <w:numId w:val="33"/>
        </w:numPr>
        <w:pBdr>
          <w:top w:val="nil"/>
          <w:left w:val="nil"/>
          <w:bottom w:val="nil"/>
          <w:right w:val="nil"/>
          <w:between w:val="nil"/>
        </w:pBdr>
        <w:ind w:left="0" w:firstLine="426"/>
        <w:jc w:val="both"/>
        <w:rPr>
          <w:color w:val="000000"/>
        </w:rPr>
      </w:pPr>
      <w:r>
        <w:rPr>
          <w:color w:val="000000"/>
        </w:rPr>
        <w:t xml:space="preserve">От каждой К или Тг выставляется не более 3 человек, в задачу которых входит в течение 60 минут развести костер и приготовить на нем блюдо, в состав которого обязательно входит 2 основных ингредиента, определенных </w:t>
      </w:r>
      <w:r>
        <w:rPr>
          <w:b/>
          <w:color w:val="000000"/>
        </w:rPr>
        <w:t>для всех К и Тг</w:t>
      </w:r>
      <w:r>
        <w:rPr>
          <w:color w:val="000000"/>
        </w:rPr>
        <w:t xml:space="preserve"> по результатам жеребьёвки. Специи и другие ингредиенты участники используют по своему усмотрению. </w:t>
      </w:r>
    </w:p>
    <w:p w:rsidR="006B63AB" w:rsidRDefault="006B63AB" w:rsidP="00292B3E">
      <w:pPr>
        <w:widowControl w:val="0"/>
        <w:numPr>
          <w:ilvl w:val="0"/>
          <w:numId w:val="33"/>
        </w:numPr>
        <w:pBdr>
          <w:top w:val="nil"/>
          <w:left w:val="nil"/>
          <w:bottom w:val="nil"/>
          <w:right w:val="nil"/>
          <w:between w:val="nil"/>
        </w:pBdr>
        <w:ind w:left="0" w:firstLine="426"/>
        <w:jc w:val="both"/>
        <w:rPr>
          <w:color w:val="000000"/>
        </w:rPr>
      </w:pPr>
      <w:r>
        <w:t>П</w:t>
      </w:r>
      <w:r>
        <w:rPr>
          <w:color w:val="000000"/>
        </w:rPr>
        <w:t>осуду и продукты</w:t>
      </w:r>
      <w:r>
        <w:rPr>
          <w:b/>
          <w:color w:val="000000"/>
        </w:rPr>
        <w:t xml:space="preserve"> </w:t>
      </w:r>
      <w:r>
        <w:rPr>
          <w:color w:val="000000"/>
        </w:rPr>
        <w:t>К и Тг приносят с собой.</w:t>
      </w:r>
    </w:p>
    <w:p w:rsidR="006B63AB" w:rsidRDefault="006B63AB" w:rsidP="00292B3E">
      <w:pPr>
        <w:widowControl w:val="0"/>
        <w:numPr>
          <w:ilvl w:val="0"/>
          <w:numId w:val="33"/>
        </w:numPr>
        <w:pBdr>
          <w:top w:val="nil"/>
          <w:left w:val="nil"/>
          <w:bottom w:val="nil"/>
          <w:right w:val="nil"/>
          <w:between w:val="nil"/>
        </w:pBdr>
        <w:ind w:left="0" w:firstLine="426"/>
        <w:jc w:val="both"/>
      </w:pPr>
      <w:r>
        <w:t>Для приготовления блюд К или Тг могут использовать дрова, угли, нагревательные приборы на жидком или газообразном топливе.</w:t>
      </w:r>
    </w:p>
    <w:p w:rsidR="006B63AB" w:rsidRDefault="006B63AB" w:rsidP="00292B3E">
      <w:pPr>
        <w:widowControl w:val="0"/>
        <w:numPr>
          <w:ilvl w:val="0"/>
          <w:numId w:val="33"/>
        </w:numPr>
        <w:pBdr>
          <w:top w:val="nil"/>
          <w:left w:val="nil"/>
          <w:bottom w:val="nil"/>
          <w:right w:val="nil"/>
          <w:between w:val="nil"/>
        </w:pBdr>
        <w:ind w:left="0" w:firstLine="426"/>
        <w:jc w:val="both"/>
        <w:rPr>
          <w:color w:val="000000"/>
        </w:rPr>
      </w:pPr>
      <w:r>
        <w:rPr>
          <w:color w:val="000000"/>
        </w:rPr>
        <w:t>Кажд</w:t>
      </w:r>
      <w:r>
        <w:t>ая</w:t>
      </w:r>
      <w:r>
        <w:rPr>
          <w:color w:val="000000"/>
        </w:rPr>
        <w:t xml:space="preserve"> К или Тг вы</w:t>
      </w:r>
      <w:r>
        <w:t>бирает</w:t>
      </w:r>
      <w:r>
        <w:rPr>
          <w:color w:val="000000"/>
        </w:rPr>
        <w:t xml:space="preserve"> место для приготовления блюд</w:t>
      </w:r>
      <w:r>
        <w:t xml:space="preserve">. </w:t>
      </w:r>
      <w:r>
        <w:rPr>
          <w:color w:val="000000"/>
        </w:rPr>
        <w:t xml:space="preserve"> По окончании готовки К или Тг должна убрать за собой свою территорию и сдать ее судьям. Для этого один из помощников судей по готовности команды производит фотосъемку места. После чего она может представить блюдо судейской коллегии. </w:t>
      </w:r>
    </w:p>
    <w:p w:rsidR="006B63AB" w:rsidRDefault="006B63AB" w:rsidP="00292B3E">
      <w:pPr>
        <w:widowControl w:val="0"/>
        <w:numPr>
          <w:ilvl w:val="0"/>
          <w:numId w:val="33"/>
        </w:numPr>
        <w:pBdr>
          <w:top w:val="nil"/>
          <w:left w:val="nil"/>
          <w:bottom w:val="nil"/>
          <w:right w:val="nil"/>
          <w:between w:val="nil"/>
        </w:pBdr>
        <w:ind w:left="0" w:firstLine="426"/>
        <w:jc w:val="both"/>
        <w:rPr>
          <w:color w:val="000000"/>
        </w:rPr>
      </w:pPr>
      <w:r>
        <w:rPr>
          <w:color w:val="000000"/>
        </w:rPr>
        <w:t>Перед началом соревнований каждая К или Тг предъявляет судье набор продуктов, которые будут использованы при приготовлении блюда.</w:t>
      </w:r>
    </w:p>
    <w:p w:rsidR="006B63AB" w:rsidRDefault="006B63AB" w:rsidP="00292B3E">
      <w:pPr>
        <w:widowControl w:val="0"/>
        <w:numPr>
          <w:ilvl w:val="0"/>
          <w:numId w:val="33"/>
        </w:numPr>
        <w:pBdr>
          <w:top w:val="nil"/>
          <w:left w:val="nil"/>
          <w:bottom w:val="nil"/>
          <w:right w:val="nil"/>
          <w:between w:val="nil"/>
        </w:pBdr>
        <w:ind w:left="0" w:firstLine="426"/>
        <w:jc w:val="both"/>
        <w:rPr>
          <w:color w:val="000000"/>
        </w:rPr>
      </w:pPr>
      <w:r>
        <w:rPr>
          <w:color w:val="000000"/>
        </w:rPr>
        <w:t xml:space="preserve">Время подачи блюда для оценки судей </w:t>
      </w:r>
      <w:r>
        <w:rPr>
          <w:b/>
          <w:color w:val="000000"/>
        </w:rPr>
        <w:t>не должно превышать 3 минуты.</w:t>
      </w:r>
    </w:p>
    <w:p w:rsidR="006B63AB" w:rsidRDefault="006B63AB" w:rsidP="006B63AB">
      <w:pPr>
        <w:widowControl w:val="0"/>
        <w:pBdr>
          <w:top w:val="nil"/>
          <w:left w:val="nil"/>
          <w:bottom w:val="nil"/>
          <w:right w:val="nil"/>
          <w:between w:val="nil"/>
        </w:pBdr>
        <w:ind w:firstLine="426"/>
        <w:jc w:val="both"/>
        <w:rPr>
          <w:color w:val="000000"/>
        </w:rPr>
      </w:pPr>
    </w:p>
    <w:p w:rsidR="006B63AB" w:rsidRDefault="006B63AB" w:rsidP="006B63AB">
      <w:pPr>
        <w:widowControl w:val="0"/>
        <w:pBdr>
          <w:top w:val="nil"/>
          <w:left w:val="nil"/>
          <w:bottom w:val="nil"/>
          <w:right w:val="nil"/>
          <w:between w:val="nil"/>
        </w:pBdr>
        <w:ind w:firstLine="426"/>
        <w:jc w:val="both"/>
        <w:rPr>
          <w:color w:val="000000"/>
        </w:rPr>
      </w:pPr>
      <w:r>
        <w:rPr>
          <w:b/>
          <w:color w:val="000000"/>
        </w:rPr>
        <w:t>Перечень возможных ингредиентов для основных блюд:</w:t>
      </w:r>
    </w:p>
    <w:p w:rsidR="006B63AB" w:rsidRDefault="006B63AB" w:rsidP="00292B3E">
      <w:pPr>
        <w:widowControl w:val="0"/>
        <w:numPr>
          <w:ilvl w:val="1"/>
          <w:numId w:val="34"/>
        </w:numPr>
        <w:pBdr>
          <w:top w:val="nil"/>
          <w:left w:val="nil"/>
          <w:bottom w:val="nil"/>
          <w:right w:val="nil"/>
          <w:between w:val="nil"/>
        </w:pBdr>
        <w:ind w:left="0" w:firstLine="426"/>
        <w:jc w:val="both"/>
        <w:rPr>
          <w:color w:val="000000"/>
        </w:rPr>
      </w:pPr>
      <w:r>
        <w:rPr>
          <w:color w:val="000000"/>
        </w:rPr>
        <w:t xml:space="preserve">Мясо млекопитающих; </w:t>
      </w:r>
      <w:r>
        <w:rPr>
          <w:b/>
          <w:i/>
          <w:color w:val="000000"/>
        </w:rPr>
        <w:t>(Используется для приготовления в 202</w:t>
      </w:r>
      <w:r w:rsidR="00406C21">
        <w:rPr>
          <w:b/>
          <w:i/>
          <w:color w:val="000000"/>
        </w:rPr>
        <w:t>5</w:t>
      </w:r>
      <w:r>
        <w:rPr>
          <w:b/>
          <w:i/>
          <w:color w:val="000000"/>
        </w:rPr>
        <w:t xml:space="preserve"> году)</w:t>
      </w:r>
    </w:p>
    <w:p w:rsidR="006B63AB" w:rsidRDefault="006B63AB" w:rsidP="00292B3E">
      <w:pPr>
        <w:widowControl w:val="0"/>
        <w:numPr>
          <w:ilvl w:val="1"/>
          <w:numId w:val="34"/>
        </w:numPr>
        <w:pBdr>
          <w:top w:val="nil"/>
          <w:left w:val="nil"/>
          <w:bottom w:val="nil"/>
          <w:right w:val="nil"/>
          <w:between w:val="nil"/>
        </w:pBdr>
        <w:ind w:left="0" w:firstLine="426"/>
        <w:jc w:val="both"/>
        <w:rPr>
          <w:color w:val="000000"/>
        </w:rPr>
      </w:pPr>
      <w:r>
        <w:rPr>
          <w:color w:val="000000"/>
        </w:rPr>
        <w:t>Мясо птицы;</w:t>
      </w:r>
    </w:p>
    <w:p w:rsidR="006B63AB" w:rsidRDefault="006B63AB" w:rsidP="00292B3E">
      <w:pPr>
        <w:widowControl w:val="0"/>
        <w:numPr>
          <w:ilvl w:val="1"/>
          <w:numId w:val="34"/>
        </w:numPr>
        <w:pBdr>
          <w:top w:val="nil"/>
          <w:left w:val="nil"/>
          <w:bottom w:val="nil"/>
          <w:right w:val="nil"/>
          <w:between w:val="nil"/>
        </w:pBdr>
        <w:ind w:left="0" w:firstLine="426"/>
        <w:jc w:val="both"/>
        <w:rPr>
          <w:color w:val="000000"/>
        </w:rPr>
      </w:pPr>
      <w:r>
        <w:rPr>
          <w:color w:val="000000"/>
        </w:rPr>
        <w:t xml:space="preserve">Рыба и морепродукты. </w:t>
      </w:r>
    </w:p>
    <w:p w:rsidR="006B63AB" w:rsidRDefault="006B63AB" w:rsidP="006B63AB">
      <w:pPr>
        <w:widowControl w:val="0"/>
        <w:pBdr>
          <w:top w:val="nil"/>
          <w:left w:val="nil"/>
          <w:bottom w:val="nil"/>
          <w:right w:val="nil"/>
          <w:between w:val="nil"/>
        </w:pBdr>
        <w:ind w:firstLine="426"/>
        <w:jc w:val="both"/>
        <w:rPr>
          <w:color w:val="000000"/>
        </w:rPr>
      </w:pPr>
      <w:r>
        <w:rPr>
          <w:b/>
          <w:color w:val="000000"/>
        </w:rPr>
        <w:t>Перечень возможных гарниров:</w:t>
      </w:r>
    </w:p>
    <w:p w:rsidR="006B63AB" w:rsidRDefault="006B63AB" w:rsidP="00292B3E">
      <w:pPr>
        <w:widowControl w:val="0"/>
        <w:numPr>
          <w:ilvl w:val="1"/>
          <w:numId w:val="35"/>
        </w:numPr>
        <w:pBdr>
          <w:top w:val="nil"/>
          <w:left w:val="nil"/>
          <w:bottom w:val="nil"/>
          <w:right w:val="nil"/>
          <w:between w:val="nil"/>
        </w:pBdr>
        <w:ind w:left="0" w:firstLine="426"/>
        <w:jc w:val="both"/>
        <w:rPr>
          <w:color w:val="000000"/>
        </w:rPr>
      </w:pPr>
      <w:r>
        <w:rPr>
          <w:color w:val="000000"/>
        </w:rPr>
        <w:t>Овощи;</w:t>
      </w:r>
    </w:p>
    <w:p w:rsidR="006B63AB" w:rsidRDefault="006B63AB" w:rsidP="00292B3E">
      <w:pPr>
        <w:widowControl w:val="0"/>
        <w:numPr>
          <w:ilvl w:val="1"/>
          <w:numId w:val="35"/>
        </w:numPr>
        <w:pBdr>
          <w:top w:val="nil"/>
          <w:left w:val="nil"/>
          <w:bottom w:val="nil"/>
          <w:right w:val="nil"/>
          <w:between w:val="nil"/>
        </w:pBdr>
        <w:ind w:left="0" w:firstLine="426"/>
        <w:jc w:val="both"/>
        <w:rPr>
          <w:color w:val="000000"/>
        </w:rPr>
      </w:pPr>
      <w:r>
        <w:rPr>
          <w:color w:val="000000"/>
        </w:rPr>
        <w:t xml:space="preserve">Макаронные изделия и (или) тесто; </w:t>
      </w:r>
    </w:p>
    <w:p w:rsidR="006B63AB" w:rsidRDefault="006B63AB" w:rsidP="00292B3E">
      <w:pPr>
        <w:widowControl w:val="0"/>
        <w:numPr>
          <w:ilvl w:val="1"/>
          <w:numId w:val="35"/>
        </w:numPr>
        <w:pBdr>
          <w:top w:val="nil"/>
          <w:left w:val="nil"/>
          <w:bottom w:val="nil"/>
          <w:right w:val="nil"/>
          <w:between w:val="nil"/>
        </w:pBdr>
        <w:ind w:left="0" w:firstLine="426"/>
        <w:jc w:val="both"/>
        <w:rPr>
          <w:color w:val="000000"/>
        </w:rPr>
      </w:pPr>
      <w:r>
        <w:rPr>
          <w:color w:val="000000"/>
        </w:rPr>
        <w:t>Крупы.</w:t>
      </w:r>
      <w:r w:rsidR="00406C21">
        <w:rPr>
          <w:color w:val="000000"/>
        </w:rPr>
        <w:t xml:space="preserve"> </w:t>
      </w:r>
      <w:r w:rsidR="00406C21">
        <w:rPr>
          <w:b/>
          <w:i/>
          <w:color w:val="000000"/>
        </w:rPr>
        <w:t>(Используется для приготовления в 2025 году)</w:t>
      </w:r>
    </w:p>
    <w:p w:rsidR="006B63AB" w:rsidRDefault="006B63AB" w:rsidP="006B63AB">
      <w:pPr>
        <w:widowControl w:val="0"/>
        <w:pBdr>
          <w:top w:val="nil"/>
          <w:left w:val="nil"/>
          <w:bottom w:val="nil"/>
          <w:right w:val="nil"/>
          <w:between w:val="nil"/>
        </w:pBdr>
        <w:ind w:firstLine="426"/>
        <w:jc w:val="both"/>
        <w:rPr>
          <w:color w:val="000000"/>
        </w:rPr>
      </w:pPr>
    </w:p>
    <w:p w:rsidR="006B63AB" w:rsidRDefault="006B63AB" w:rsidP="006B63AB">
      <w:pPr>
        <w:widowControl w:val="0"/>
        <w:pBdr>
          <w:top w:val="nil"/>
          <w:left w:val="nil"/>
          <w:bottom w:val="nil"/>
          <w:right w:val="nil"/>
          <w:between w:val="nil"/>
        </w:pBdr>
        <w:ind w:firstLine="426"/>
        <w:jc w:val="both"/>
        <w:rPr>
          <w:color w:val="000000"/>
        </w:rPr>
      </w:pPr>
    </w:p>
    <w:p w:rsidR="006B63AB" w:rsidRDefault="006B63AB" w:rsidP="006B63AB">
      <w:pPr>
        <w:widowControl w:val="0"/>
        <w:pBdr>
          <w:top w:val="nil"/>
          <w:left w:val="nil"/>
          <w:bottom w:val="nil"/>
          <w:right w:val="nil"/>
          <w:between w:val="nil"/>
        </w:pBdr>
        <w:ind w:firstLine="426"/>
        <w:jc w:val="both"/>
        <w:rPr>
          <w:color w:val="000000"/>
        </w:rPr>
      </w:pPr>
      <w:r>
        <w:rPr>
          <w:b/>
          <w:color w:val="000000"/>
        </w:rPr>
        <w:t>Сразу после дегустации блюда каждый из пяти судей выставляет четыре оценки:</w:t>
      </w:r>
    </w:p>
    <w:p w:rsidR="006B63AB" w:rsidRDefault="006B63AB" w:rsidP="00292B3E">
      <w:pPr>
        <w:widowControl w:val="0"/>
        <w:numPr>
          <w:ilvl w:val="0"/>
          <w:numId w:val="33"/>
        </w:numPr>
        <w:pBdr>
          <w:top w:val="nil"/>
          <w:left w:val="nil"/>
          <w:bottom w:val="nil"/>
          <w:right w:val="nil"/>
          <w:between w:val="nil"/>
        </w:pBdr>
        <w:ind w:left="0" w:firstLine="426"/>
        <w:jc w:val="both"/>
        <w:rPr>
          <w:color w:val="000000"/>
        </w:rPr>
      </w:pPr>
      <w:r>
        <w:rPr>
          <w:color w:val="000000"/>
        </w:rPr>
        <w:t>За вкусовые качества приготовленного блюда (оценивается вкус блюда, сварилось и не подгорело ли блюдо, степень солености блюда и т.д.);</w:t>
      </w:r>
    </w:p>
    <w:p w:rsidR="006B63AB" w:rsidRDefault="006B63AB" w:rsidP="00292B3E">
      <w:pPr>
        <w:widowControl w:val="0"/>
        <w:numPr>
          <w:ilvl w:val="0"/>
          <w:numId w:val="33"/>
        </w:numPr>
        <w:pBdr>
          <w:top w:val="nil"/>
          <w:left w:val="nil"/>
          <w:bottom w:val="nil"/>
          <w:right w:val="nil"/>
          <w:between w:val="nil"/>
        </w:pBdr>
        <w:ind w:left="0" w:firstLine="426"/>
        <w:jc w:val="both"/>
        <w:rPr>
          <w:color w:val="000000"/>
        </w:rPr>
      </w:pPr>
      <w:r>
        <w:rPr>
          <w:color w:val="000000"/>
        </w:rPr>
        <w:t xml:space="preserve">За визуальное качество приготовленного блюда (оценивается то, как выглядит приготовленное блюдо, учитывается только само блюдо и та посуда в которой оно подается, </w:t>
      </w:r>
      <w:r>
        <w:rPr>
          <w:i/>
          <w:color w:val="000000"/>
        </w:rPr>
        <w:t>т.е. подносы, вилки, салфетки, стаканы и т.д. судьями не учитываются</w:t>
      </w:r>
      <w:r>
        <w:rPr>
          <w:color w:val="000000"/>
        </w:rPr>
        <w:t>);</w:t>
      </w:r>
    </w:p>
    <w:p w:rsidR="006B63AB" w:rsidRDefault="006B63AB" w:rsidP="00292B3E">
      <w:pPr>
        <w:widowControl w:val="0"/>
        <w:numPr>
          <w:ilvl w:val="0"/>
          <w:numId w:val="33"/>
        </w:numPr>
        <w:pBdr>
          <w:top w:val="nil"/>
          <w:left w:val="nil"/>
          <w:bottom w:val="nil"/>
          <w:right w:val="nil"/>
          <w:between w:val="nil"/>
        </w:pBdr>
        <w:ind w:left="0" w:firstLine="426"/>
        <w:jc w:val="both"/>
        <w:rPr>
          <w:color w:val="000000"/>
        </w:rPr>
      </w:pPr>
      <w:r>
        <w:rPr>
          <w:color w:val="000000"/>
        </w:rPr>
        <w:t>За представление и подачу блюда (оценивается то, как участники подали блюдо, как его представили и описали);</w:t>
      </w:r>
    </w:p>
    <w:p w:rsidR="006B63AB" w:rsidRDefault="006B63AB" w:rsidP="00292B3E">
      <w:pPr>
        <w:widowControl w:val="0"/>
        <w:numPr>
          <w:ilvl w:val="0"/>
          <w:numId w:val="33"/>
        </w:numPr>
        <w:pBdr>
          <w:top w:val="nil"/>
          <w:left w:val="nil"/>
          <w:bottom w:val="nil"/>
          <w:right w:val="nil"/>
          <w:between w:val="nil"/>
        </w:pBdr>
        <w:ind w:left="0" w:firstLine="426"/>
        <w:jc w:val="both"/>
        <w:rPr>
          <w:color w:val="000000"/>
        </w:rPr>
      </w:pPr>
      <w:r>
        <w:rPr>
          <w:color w:val="000000"/>
        </w:rPr>
        <w:t>За поддержку команды.</w:t>
      </w:r>
    </w:p>
    <w:p w:rsidR="006B63AB" w:rsidRDefault="006B63AB" w:rsidP="006B63AB">
      <w:pPr>
        <w:widowControl w:val="0"/>
        <w:pBdr>
          <w:top w:val="nil"/>
          <w:left w:val="nil"/>
          <w:bottom w:val="nil"/>
          <w:right w:val="nil"/>
          <w:between w:val="nil"/>
        </w:pBdr>
        <w:ind w:firstLine="426"/>
        <w:jc w:val="both"/>
        <w:rPr>
          <w:color w:val="000000"/>
        </w:rPr>
      </w:pPr>
    </w:p>
    <w:p w:rsidR="006B63AB" w:rsidRDefault="006B63AB" w:rsidP="006B63AB">
      <w:pPr>
        <w:widowControl w:val="0"/>
        <w:pBdr>
          <w:top w:val="nil"/>
          <w:left w:val="nil"/>
          <w:bottom w:val="nil"/>
          <w:right w:val="nil"/>
          <w:between w:val="nil"/>
        </w:pBdr>
        <w:ind w:firstLine="426"/>
        <w:jc w:val="both"/>
        <w:rPr>
          <w:color w:val="000000"/>
        </w:rPr>
      </w:pPr>
      <w:r>
        <w:rPr>
          <w:b/>
          <w:color w:val="000000"/>
        </w:rPr>
        <w:t xml:space="preserve">Запрещается: </w:t>
      </w:r>
    </w:p>
    <w:p w:rsidR="006B63AB" w:rsidRDefault="006B63AB" w:rsidP="00292B3E">
      <w:pPr>
        <w:widowControl w:val="0"/>
        <w:numPr>
          <w:ilvl w:val="0"/>
          <w:numId w:val="33"/>
        </w:numPr>
        <w:pBdr>
          <w:top w:val="nil"/>
          <w:left w:val="nil"/>
          <w:bottom w:val="nil"/>
          <w:right w:val="nil"/>
          <w:between w:val="nil"/>
        </w:pBdr>
        <w:ind w:left="0" w:firstLine="426"/>
        <w:jc w:val="both"/>
        <w:rPr>
          <w:color w:val="000000"/>
        </w:rPr>
      </w:pPr>
      <w:r>
        <w:t>Использование электро</w:t>
      </w:r>
      <w:r w:rsidR="00406C21">
        <w:t xml:space="preserve"> </w:t>
      </w:r>
      <w:r>
        <w:t>нагревательных приборов и генераторов;</w:t>
      </w:r>
    </w:p>
    <w:p w:rsidR="006B63AB" w:rsidRDefault="006B63AB" w:rsidP="00292B3E">
      <w:pPr>
        <w:widowControl w:val="0"/>
        <w:numPr>
          <w:ilvl w:val="0"/>
          <w:numId w:val="33"/>
        </w:numPr>
        <w:pBdr>
          <w:top w:val="nil"/>
          <w:left w:val="nil"/>
          <w:bottom w:val="nil"/>
          <w:right w:val="nil"/>
          <w:between w:val="nil"/>
        </w:pBdr>
        <w:ind w:left="0" w:firstLine="426"/>
        <w:jc w:val="both"/>
        <w:rPr>
          <w:color w:val="000000"/>
        </w:rPr>
      </w:pPr>
      <w:r>
        <w:rPr>
          <w:color w:val="000000"/>
        </w:rPr>
        <w:t>Использование готовых и полуготовых продуктов;</w:t>
      </w:r>
    </w:p>
    <w:p w:rsidR="006B63AB" w:rsidRDefault="006B63AB" w:rsidP="00292B3E">
      <w:pPr>
        <w:widowControl w:val="0"/>
        <w:numPr>
          <w:ilvl w:val="0"/>
          <w:numId w:val="33"/>
        </w:numPr>
        <w:pBdr>
          <w:top w:val="nil"/>
          <w:left w:val="nil"/>
          <w:bottom w:val="nil"/>
          <w:right w:val="nil"/>
          <w:between w:val="nil"/>
        </w:pBdr>
        <w:ind w:left="0" w:firstLine="426"/>
        <w:jc w:val="both"/>
        <w:rPr>
          <w:color w:val="000000"/>
        </w:rPr>
      </w:pPr>
      <w:r>
        <w:rPr>
          <w:color w:val="000000"/>
        </w:rPr>
        <w:lastRenderedPageBreak/>
        <w:t>Помощь от лиц, не участвующих в конкурсе;</w:t>
      </w:r>
    </w:p>
    <w:p w:rsidR="006B63AB" w:rsidRDefault="006B63AB" w:rsidP="00292B3E">
      <w:pPr>
        <w:widowControl w:val="0"/>
        <w:numPr>
          <w:ilvl w:val="0"/>
          <w:numId w:val="33"/>
        </w:numPr>
        <w:pBdr>
          <w:top w:val="nil"/>
          <w:left w:val="nil"/>
          <w:bottom w:val="nil"/>
          <w:right w:val="nil"/>
          <w:between w:val="nil"/>
        </w:pBdr>
        <w:ind w:left="0" w:firstLine="426"/>
        <w:jc w:val="both"/>
        <w:rPr>
          <w:color w:val="000000"/>
        </w:rPr>
      </w:pPr>
      <w:r>
        <w:rPr>
          <w:color w:val="000000"/>
        </w:rPr>
        <w:t>Препятствие каким-либо образом соперникам, как со стороны участников, так и со стороны болельщиков;</w:t>
      </w:r>
    </w:p>
    <w:p w:rsidR="006B63AB" w:rsidRDefault="006B63AB" w:rsidP="006B63AB">
      <w:pPr>
        <w:widowControl w:val="0"/>
        <w:pBdr>
          <w:top w:val="nil"/>
          <w:left w:val="nil"/>
          <w:bottom w:val="nil"/>
          <w:right w:val="nil"/>
          <w:between w:val="nil"/>
        </w:pBdr>
        <w:ind w:firstLine="426"/>
        <w:jc w:val="both"/>
        <w:rPr>
          <w:color w:val="000000"/>
        </w:rPr>
      </w:pPr>
      <w:r>
        <w:rPr>
          <w:color w:val="000000"/>
        </w:rPr>
        <w:t xml:space="preserve">  </w:t>
      </w:r>
    </w:p>
    <w:p w:rsidR="006B63AB" w:rsidRDefault="006B63AB" w:rsidP="006B63AB">
      <w:pPr>
        <w:widowControl w:val="0"/>
        <w:pBdr>
          <w:top w:val="nil"/>
          <w:left w:val="nil"/>
          <w:bottom w:val="nil"/>
          <w:right w:val="nil"/>
          <w:between w:val="nil"/>
        </w:pBdr>
        <w:ind w:firstLine="426"/>
        <w:jc w:val="both"/>
        <w:rPr>
          <w:color w:val="000000"/>
        </w:rPr>
      </w:pPr>
      <w:r>
        <w:rPr>
          <w:b/>
          <w:color w:val="000000"/>
        </w:rPr>
        <w:t>I тур оценивается по следующим критериям:</w:t>
      </w:r>
    </w:p>
    <w:tbl>
      <w:tblPr>
        <w:tblW w:w="10280" w:type="dxa"/>
        <w:tblInd w:w="-108" w:type="dxa"/>
        <w:tblLayout w:type="fixed"/>
        <w:tblLook w:val="0000" w:firstRow="0" w:lastRow="0" w:firstColumn="0" w:lastColumn="0" w:noHBand="0" w:noVBand="0"/>
      </w:tblPr>
      <w:tblGrid>
        <w:gridCol w:w="4644"/>
        <w:gridCol w:w="5636"/>
      </w:tblGrid>
      <w:tr w:rsidR="006B63AB" w:rsidTr="00292B3E">
        <w:tc>
          <w:tcPr>
            <w:tcW w:w="4644" w:type="dxa"/>
          </w:tcPr>
          <w:p w:rsidR="006B63AB" w:rsidRDefault="006B63AB" w:rsidP="00292B3E">
            <w:pPr>
              <w:widowControl w:val="0"/>
              <w:numPr>
                <w:ilvl w:val="0"/>
                <w:numId w:val="33"/>
              </w:numPr>
              <w:pBdr>
                <w:top w:val="nil"/>
                <w:left w:val="nil"/>
                <w:bottom w:val="nil"/>
                <w:right w:val="nil"/>
                <w:between w:val="nil"/>
              </w:pBdr>
              <w:jc w:val="both"/>
              <w:rPr>
                <w:color w:val="000000"/>
              </w:rPr>
            </w:pPr>
            <w:r>
              <w:rPr>
                <w:color w:val="000000"/>
              </w:rPr>
              <w:t>Вкусовые качества приготовленного блюда</w:t>
            </w:r>
          </w:p>
        </w:tc>
        <w:tc>
          <w:tcPr>
            <w:tcW w:w="5636" w:type="dxa"/>
          </w:tcPr>
          <w:p w:rsidR="006B63AB" w:rsidRDefault="006B63AB" w:rsidP="00292B3E">
            <w:pPr>
              <w:widowControl w:val="0"/>
              <w:pBdr>
                <w:top w:val="nil"/>
                <w:left w:val="nil"/>
                <w:bottom w:val="nil"/>
                <w:right w:val="nil"/>
                <w:between w:val="nil"/>
              </w:pBdr>
              <w:jc w:val="both"/>
              <w:rPr>
                <w:color w:val="000000"/>
              </w:rPr>
            </w:pPr>
            <w:r>
              <w:rPr>
                <w:color w:val="000000"/>
              </w:rPr>
              <w:t>до 10 баллов</w:t>
            </w:r>
          </w:p>
        </w:tc>
      </w:tr>
      <w:tr w:rsidR="006B63AB" w:rsidTr="00292B3E">
        <w:tc>
          <w:tcPr>
            <w:tcW w:w="4644" w:type="dxa"/>
          </w:tcPr>
          <w:p w:rsidR="006B63AB" w:rsidRDefault="006B63AB" w:rsidP="00292B3E">
            <w:pPr>
              <w:widowControl w:val="0"/>
              <w:numPr>
                <w:ilvl w:val="0"/>
                <w:numId w:val="33"/>
              </w:numPr>
              <w:pBdr>
                <w:top w:val="nil"/>
                <w:left w:val="nil"/>
                <w:bottom w:val="nil"/>
                <w:right w:val="nil"/>
                <w:between w:val="nil"/>
              </w:pBdr>
              <w:jc w:val="both"/>
              <w:rPr>
                <w:color w:val="000000"/>
              </w:rPr>
            </w:pPr>
            <w:r>
              <w:rPr>
                <w:color w:val="000000"/>
              </w:rPr>
              <w:t xml:space="preserve">Визуальное качество приготовленного блюда                  </w:t>
            </w:r>
          </w:p>
        </w:tc>
        <w:tc>
          <w:tcPr>
            <w:tcW w:w="5636" w:type="dxa"/>
          </w:tcPr>
          <w:p w:rsidR="006B63AB" w:rsidRDefault="006B63AB" w:rsidP="00292B3E">
            <w:pPr>
              <w:widowControl w:val="0"/>
              <w:pBdr>
                <w:top w:val="nil"/>
                <w:left w:val="nil"/>
                <w:bottom w:val="nil"/>
                <w:right w:val="nil"/>
                <w:between w:val="nil"/>
              </w:pBdr>
              <w:jc w:val="both"/>
              <w:rPr>
                <w:color w:val="000000"/>
              </w:rPr>
            </w:pPr>
            <w:r>
              <w:rPr>
                <w:color w:val="000000"/>
              </w:rPr>
              <w:t>до 7 баллов</w:t>
            </w:r>
          </w:p>
        </w:tc>
      </w:tr>
      <w:tr w:rsidR="006B63AB" w:rsidTr="00292B3E">
        <w:tc>
          <w:tcPr>
            <w:tcW w:w="4644" w:type="dxa"/>
          </w:tcPr>
          <w:p w:rsidR="006B63AB" w:rsidRDefault="006B63AB" w:rsidP="00292B3E">
            <w:pPr>
              <w:widowControl w:val="0"/>
              <w:numPr>
                <w:ilvl w:val="0"/>
                <w:numId w:val="33"/>
              </w:numPr>
              <w:pBdr>
                <w:top w:val="nil"/>
                <w:left w:val="nil"/>
                <w:bottom w:val="nil"/>
                <w:right w:val="nil"/>
                <w:between w:val="nil"/>
              </w:pBdr>
              <w:jc w:val="both"/>
              <w:rPr>
                <w:color w:val="000000"/>
              </w:rPr>
            </w:pPr>
            <w:r>
              <w:rPr>
                <w:color w:val="000000"/>
              </w:rPr>
              <w:t>Представление и подача блюда</w:t>
            </w:r>
          </w:p>
        </w:tc>
        <w:tc>
          <w:tcPr>
            <w:tcW w:w="5636" w:type="dxa"/>
          </w:tcPr>
          <w:p w:rsidR="006B63AB" w:rsidRDefault="006B63AB" w:rsidP="00292B3E">
            <w:pPr>
              <w:widowControl w:val="0"/>
              <w:pBdr>
                <w:top w:val="nil"/>
                <w:left w:val="nil"/>
                <w:bottom w:val="nil"/>
                <w:right w:val="nil"/>
                <w:between w:val="nil"/>
              </w:pBdr>
              <w:jc w:val="both"/>
              <w:rPr>
                <w:color w:val="000000"/>
              </w:rPr>
            </w:pPr>
            <w:r>
              <w:rPr>
                <w:color w:val="000000"/>
              </w:rPr>
              <w:t>до 3 баллов</w:t>
            </w:r>
          </w:p>
        </w:tc>
      </w:tr>
      <w:tr w:rsidR="006B63AB" w:rsidTr="00292B3E">
        <w:tc>
          <w:tcPr>
            <w:tcW w:w="4644" w:type="dxa"/>
          </w:tcPr>
          <w:p w:rsidR="006B63AB" w:rsidRDefault="006B63AB" w:rsidP="00292B3E">
            <w:pPr>
              <w:widowControl w:val="0"/>
              <w:numPr>
                <w:ilvl w:val="0"/>
                <w:numId w:val="33"/>
              </w:numPr>
              <w:pBdr>
                <w:top w:val="nil"/>
                <w:left w:val="nil"/>
                <w:bottom w:val="nil"/>
                <w:right w:val="nil"/>
                <w:between w:val="nil"/>
              </w:pBdr>
              <w:jc w:val="both"/>
              <w:rPr>
                <w:color w:val="000000"/>
              </w:rPr>
            </w:pPr>
            <w:r>
              <w:rPr>
                <w:color w:val="000000"/>
              </w:rPr>
              <w:t>Поддержка команды</w:t>
            </w:r>
          </w:p>
        </w:tc>
        <w:tc>
          <w:tcPr>
            <w:tcW w:w="5636" w:type="dxa"/>
          </w:tcPr>
          <w:p w:rsidR="006B63AB" w:rsidRDefault="006B63AB" w:rsidP="00292B3E">
            <w:pPr>
              <w:widowControl w:val="0"/>
              <w:pBdr>
                <w:top w:val="nil"/>
                <w:left w:val="nil"/>
                <w:bottom w:val="nil"/>
                <w:right w:val="nil"/>
                <w:between w:val="nil"/>
              </w:pBdr>
              <w:jc w:val="both"/>
              <w:rPr>
                <w:color w:val="000000"/>
              </w:rPr>
            </w:pPr>
            <w:r>
              <w:rPr>
                <w:color w:val="000000"/>
              </w:rPr>
              <w:t>1 балл</w:t>
            </w:r>
          </w:p>
        </w:tc>
      </w:tr>
    </w:tbl>
    <w:p w:rsidR="006B63AB" w:rsidRDefault="006B63AB" w:rsidP="006B63AB">
      <w:pPr>
        <w:widowControl w:val="0"/>
        <w:pBdr>
          <w:top w:val="nil"/>
          <w:left w:val="nil"/>
          <w:bottom w:val="nil"/>
          <w:right w:val="nil"/>
          <w:between w:val="nil"/>
        </w:pBdr>
        <w:ind w:firstLine="426"/>
        <w:jc w:val="both"/>
        <w:rPr>
          <w:color w:val="000000"/>
        </w:rPr>
      </w:pPr>
      <w:r>
        <w:rPr>
          <w:b/>
          <w:color w:val="000000"/>
        </w:rPr>
        <w:t xml:space="preserve"> </w:t>
      </w:r>
    </w:p>
    <w:p w:rsidR="006B63AB" w:rsidRDefault="006B63AB" w:rsidP="006B63AB">
      <w:pPr>
        <w:widowControl w:val="0"/>
        <w:pBdr>
          <w:top w:val="nil"/>
          <w:left w:val="nil"/>
          <w:bottom w:val="nil"/>
          <w:right w:val="nil"/>
          <w:between w:val="nil"/>
        </w:pBdr>
        <w:ind w:firstLine="426"/>
        <w:jc w:val="both"/>
        <w:rPr>
          <w:color w:val="000000"/>
        </w:rPr>
      </w:pPr>
      <w:r>
        <w:rPr>
          <w:b/>
          <w:color w:val="000000"/>
        </w:rPr>
        <w:t>К и Тг наказываются штрафом за:</w:t>
      </w:r>
    </w:p>
    <w:tbl>
      <w:tblPr>
        <w:tblW w:w="10280" w:type="dxa"/>
        <w:tblInd w:w="-108" w:type="dxa"/>
        <w:tblLayout w:type="fixed"/>
        <w:tblLook w:val="0000" w:firstRow="0" w:lastRow="0" w:firstColumn="0" w:lastColumn="0" w:noHBand="0" w:noVBand="0"/>
      </w:tblPr>
      <w:tblGrid>
        <w:gridCol w:w="7054"/>
        <w:gridCol w:w="3226"/>
      </w:tblGrid>
      <w:tr w:rsidR="006B63AB" w:rsidTr="00292B3E">
        <w:tc>
          <w:tcPr>
            <w:tcW w:w="7054" w:type="dxa"/>
          </w:tcPr>
          <w:p w:rsidR="006B63AB" w:rsidRDefault="006B63AB" w:rsidP="00292B3E">
            <w:pPr>
              <w:widowControl w:val="0"/>
              <w:numPr>
                <w:ilvl w:val="0"/>
                <w:numId w:val="33"/>
              </w:numPr>
              <w:pBdr>
                <w:top w:val="nil"/>
                <w:left w:val="nil"/>
                <w:bottom w:val="nil"/>
                <w:right w:val="nil"/>
                <w:between w:val="nil"/>
              </w:pBdr>
              <w:jc w:val="both"/>
              <w:rPr>
                <w:color w:val="000000"/>
              </w:rPr>
            </w:pPr>
            <w:r>
              <w:rPr>
                <w:color w:val="000000"/>
              </w:rPr>
              <w:t>Неиспользование основных ингридиентов</w:t>
            </w:r>
          </w:p>
        </w:tc>
        <w:tc>
          <w:tcPr>
            <w:tcW w:w="3226" w:type="dxa"/>
          </w:tcPr>
          <w:p w:rsidR="006B63AB" w:rsidRDefault="006B63AB" w:rsidP="00292B3E">
            <w:pPr>
              <w:widowControl w:val="0"/>
              <w:pBdr>
                <w:top w:val="nil"/>
                <w:left w:val="nil"/>
                <w:bottom w:val="nil"/>
                <w:right w:val="nil"/>
                <w:between w:val="nil"/>
              </w:pBdr>
              <w:jc w:val="both"/>
              <w:rPr>
                <w:color w:val="000000"/>
              </w:rPr>
            </w:pPr>
            <w:r>
              <w:rPr>
                <w:color w:val="000000"/>
              </w:rPr>
              <w:t>7 баллов за каждый ингридиент</w:t>
            </w:r>
          </w:p>
        </w:tc>
      </w:tr>
      <w:tr w:rsidR="006B63AB" w:rsidTr="00292B3E">
        <w:tc>
          <w:tcPr>
            <w:tcW w:w="7054" w:type="dxa"/>
          </w:tcPr>
          <w:p w:rsidR="006B63AB" w:rsidRDefault="006B63AB" w:rsidP="00292B3E">
            <w:pPr>
              <w:widowControl w:val="0"/>
              <w:numPr>
                <w:ilvl w:val="0"/>
                <w:numId w:val="33"/>
              </w:numPr>
              <w:pBdr>
                <w:top w:val="nil"/>
                <w:left w:val="nil"/>
                <w:bottom w:val="nil"/>
                <w:right w:val="nil"/>
                <w:between w:val="nil"/>
              </w:pBdr>
              <w:jc w:val="both"/>
              <w:rPr>
                <w:color w:val="000000"/>
              </w:rPr>
            </w:pPr>
            <w:r>
              <w:rPr>
                <w:color w:val="000000"/>
              </w:rPr>
              <w:t>Неубранную территорию</w:t>
            </w:r>
          </w:p>
        </w:tc>
        <w:tc>
          <w:tcPr>
            <w:tcW w:w="3226" w:type="dxa"/>
          </w:tcPr>
          <w:p w:rsidR="006B63AB" w:rsidRDefault="006B63AB" w:rsidP="00292B3E">
            <w:pPr>
              <w:widowControl w:val="0"/>
              <w:pBdr>
                <w:top w:val="nil"/>
                <w:left w:val="nil"/>
                <w:bottom w:val="nil"/>
                <w:right w:val="nil"/>
                <w:between w:val="nil"/>
              </w:pBdr>
              <w:jc w:val="both"/>
              <w:rPr>
                <w:color w:val="000000"/>
              </w:rPr>
            </w:pPr>
            <w:r>
              <w:rPr>
                <w:color w:val="000000"/>
              </w:rPr>
              <w:t>2 балла</w:t>
            </w:r>
          </w:p>
        </w:tc>
      </w:tr>
      <w:tr w:rsidR="006B63AB" w:rsidTr="00292B3E">
        <w:tc>
          <w:tcPr>
            <w:tcW w:w="7054" w:type="dxa"/>
          </w:tcPr>
          <w:p w:rsidR="006B63AB" w:rsidRDefault="006B63AB" w:rsidP="00292B3E">
            <w:pPr>
              <w:widowControl w:val="0"/>
              <w:numPr>
                <w:ilvl w:val="0"/>
                <w:numId w:val="33"/>
              </w:numPr>
              <w:pBdr>
                <w:top w:val="nil"/>
                <w:left w:val="nil"/>
                <w:bottom w:val="nil"/>
                <w:right w:val="nil"/>
                <w:between w:val="nil"/>
              </w:pBdr>
              <w:jc w:val="both"/>
              <w:rPr>
                <w:color w:val="000000"/>
              </w:rPr>
            </w:pPr>
            <w:r>
              <w:rPr>
                <w:color w:val="000000"/>
              </w:rPr>
              <w:t>Готовка блюда более 60 минут</w:t>
            </w:r>
          </w:p>
        </w:tc>
        <w:tc>
          <w:tcPr>
            <w:tcW w:w="3226" w:type="dxa"/>
          </w:tcPr>
          <w:p w:rsidR="006B63AB" w:rsidRDefault="006B63AB" w:rsidP="00292B3E">
            <w:pPr>
              <w:widowControl w:val="0"/>
              <w:pBdr>
                <w:top w:val="nil"/>
                <w:left w:val="nil"/>
                <w:bottom w:val="nil"/>
                <w:right w:val="nil"/>
                <w:between w:val="nil"/>
              </w:pBdr>
              <w:jc w:val="both"/>
              <w:rPr>
                <w:color w:val="000000"/>
              </w:rPr>
            </w:pPr>
            <w:r>
              <w:rPr>
                <w:color w:val="000000"/>
              </w:rPr>
              <w:t>1 балл за каждые лишние 5 минут</w:t>
            </w:r>
          </w:p>
        </w:tc>
      </w:tr>
      <w:tr w:rsidR="006B63AB" w:rsidTr="00292B3E">
        <w:tc>
          <w:tcPr>
            <w:tcW w:w="7054" w:type="dxa"/>
          </w:tcPr>
          <w:p w:rsidR="006B63AB" w:rsidRDefault="006B63AB" w:rsidP="00292B3E">
            <w:pPr>
              <w:widowControl w:val="0"/>
              <w:numPr>
                <w:ilvl w:val="0"/>
                <w:numId w:val="33"/>
              </w:numPr>
              <w:pBdr>
                <w:top w:val="nil"/>
                <w:left w:val="nil"/>
                <w:bottom w:val="nil"/>
                <w:right w:val="nil"/>
                <w:between w:val="nil"/>
              </w:pBdr>
              <w:jc w:val="both"/>
              <w:rPr>
                <w:color w:val="000000"/>
              </w:rPr>
            </w:pPr>
            <w:r>
              <w:rPr>
                <w:color w:val="000000"/>
              </w:rPr>
              <w:t>Разведение костра с помощью легковоспламеняющихся средств</w:t>
            </w:r>
          </w:p>
        </w:tc>
        <w:tc>
          <w:tcPr>
            <w:tcW w:w="3226" w:type="dxa"/>
          </w:tcPr>
          <w:p w:rsidR="006B63AB" w:rsidRDefault="006B63AB" w:rsidP="00292B3E">
            <w:pPr>
              <w:widowControl w:val="0"/>
              <w:pBdr>
                <w:top w:val="nil"/>
                <w:left w:val="nil"/>
                <w:bottom w:val="nil"/>
                <w:right w:val="nil"/>
                <w:between w:val="nil"/>
              </w:pBdr>
              <w:jc w:val="both"/>
              <w:rPr>
                <w:color w:val="000000"/>
              </w:rPr>
            </w:pPr>
            <w:r>
              <w:rPr>
                <w:color w:val="000000"/>
              </w:rPr>
              <w:t>1 балл</w:t>
            </w:r>
          </w:p>
        </w:tc>
      </w:tr>
      <w:tr w:rsidR="006B63AB" w:rsidTr="00292B3E">
        <w:tc>
          <w:tcPr>
            <w:tcW w:w="7054" w:type="dxa"/>
          </w:tcPr>
          <w:p w:rsidR="006B63AB" w:rsidRDefault="006B63AB" w:rsidP="00292B3E">
            <w:pPr>
              <w:widowControl w:val="0"/>
              <w:numPr>
                <w:ilvl w:val="0"/>
                <w:numId w:val="33"/>
              </w:numPr>
              <w:pBdr>
                <w:top w:val="nil"/>
                <w:left w:val="nil"/>
                <w:bottom w:val="nil"/>
                <w:right w:val="nil"/>
                <w:between w:val="nil"/>
              </w:pBdr>
              <w:jc w:val="both"/>
              <w:rPr>
                <w:color w:val="000000"/>
              </w:rPr>
            </w:pPr>
            <w:r>
              <w:rPr>
                <w:color w:val="000000"/>
              </w:rPr>
              <w:t>Использование готовых и полуготовых продуктов</w:t>
            </w:r>
          </w:p>
        </w:tc>
        <w:tc>
          <w:tcPr>
            <w:tcW w:w="3226" w:type="dxa"/>
          </w:tcPr>
          <w:p w:rsidR="006B63AB" w:rsidRDefault="006B63AB" w:rsidP="00292B3E">
            <w:pPr>
              <w:widowControl w:val="0"/>
              <w:pBdr>
                <w:top w:val="nil"/>
                <w:left w:val="nil"/>
                <w:bottom w:val="nil"/>
                <w:right w:val="nil"/>
                <w:between w:val="nil"/>
              </w:pBdr>
              <w:jc w:val="both"/>
              <w:rPr>
                <w:color w:val="000000"/>
              </w:rPr>
            </w:pPr>
            <w:r>
              <w:rPr>
                <w:color w:val="000000"/>
              </w:rPr>
              <w:t>1 балл</w:t>
            </w:r>
          </w:p>
        </w:tc>
      </w:tr>
      <w:tr w:rsidR="006B63AB" w:rsidTr="00292B3E">
        <w:tc>
          <w:tcPr>
            <w:tcW w:w="7054" w:type="dxa"/>
          </w:tcPr>
          <w:p w:rsidR="006B63AB" w:rsidRDefault="006B63AB" w:rsidP="00292B3E">
            <w:pPr>
              <w:widowControl w:val="0"/>
              <w:numPr>
                <w:ilvl w:val="0"/>
                <w:numId w:val="33"/>
              </w:numPr>
              <w:pBdr>
                <w:top w:val="nil"/>
                <w:left w:val="nil"/>
                <w:bottom w:val="nil"/>
                <w:right w:val="nil"/>
                <w:between w:val="nil"/>
              </w:pBdr>
              <w:jc w:val="both"/>
              <w:rPr>
                <w:color w:val="000000"/>
              </w:rPr>
            </w:pPr>
            <w:r>
              <w:rPr>
                <w:color w:val="000000"/>
              </w:rPr>
              <w:t>Помощь от лиц, не участвующих в конкурсе</w:t>
            </w:r>
          </w:p>
        </w:tc>
        <w:tc>
          <w:tcPr>
            <w:tcW w:w="3226" w:type="dxa"/>
          </w:tcPr>
          <w:p w:rsidR="006B63AB" w:rsidRDefault="006B63AB" w:rsidP="00292B3E">
            <w:pPr>
              <w:widowControl w:val="0"/>
              <w:pBdr>
                <w:top w:val="nil"/>
                <w:left w:val="nil"/>
                <w:bottom w:val="nil"/>
                <w:right w:val="nil"/>
                <w:between w:val="nil"/>
              </w:pBdr>
              <w:jc w:val="both"/>
              <w:rPr>
                <w:color w:val="000000"/>
              </w:rPr>
            </w:pPr>
            <w:r>
              <w:rPr>
                <w:color w:val="000000"/>
              </w:rPr>
              <w:t>1 балл</w:t>
            </w:r>
          </w:p>
        </w:tc>
      </w:tr>
      <w:tr w:rsidR="006B63AB" w:rsidTr="00292B3E">
        <w:tc>
          <w:tcPr>
            <w:tcW w:w="7054" w:type="dxa"/>
          </w:tcPr>
          <w:p w:rsidR="006B63AB" w:rsidRDefault="006B63AB" w:rsidP="00292B3E">
            <w:pPr>
              <w:widowControl w:val="0"/>
              <w:numPr>
                <w:ilvl w:val="0"/>
                <w:numId w:val="33"/>
              </w:numPr>
              <w:pBdr>
                <w:top w:val="nil"/>
                <w:left w:val="nil"/>
                <w:bottom w:val="nil"/>
                <w:right w:val="nil"/>
                <w:between w:val="nil"/>
              </w:pBdr>
              <w:jc w:val="both"/>
              <w:rPr>
                <w:color w:val="000000"/>
              </w:rPr>
            </w:pPr>
            <w:r>
              <w:rPr>
                <w:color w:val="000000"/>
              </w:rPr>
              <w:t>Препятствие каким-либо образом соперникам, как со стороны участников, так и со стороны болельщиков</w:t>
            </w:r>
          </w:p>
        </w:tc>
        <w:tc>
          <w:tcPr>
            <w:tcW w:w="3226" w:type="dxa"/>
          </w:tcPr>
          <w:p w:rsidR="006B63AB" w:rsidRDefault="006B63AB" w:rsidP="00292B3E">
            <w:pPr>
              <w:widowControl w:val="0"/>
              <w:pBdr>
                <w:top w:val="nil"/>
                <w:left w:val="nil"/>
                <w:bottom w:val="nil"/>
                <w:right w:val="nil"/>
                <w:between w:val="nil"/>
              </w:pBdr>
              <w:jc w:val="both"/>
              <w:rPr>
                <w:color w:val="000000"/>
              </w:rPr>
            </w:pPr>
            <w:r>
              <w:rPr>
                <w:color w:val="000000"/>
              </w:rPr>
              <w:t>1 балл</w:t>
            </w:r>
          </w:p>
        </w:tc>
      </w:tr>
    </w:tbl>
    <w:p w:rsidR="006B63AB" w:rsidRDefault="006B63AB" w:rsidP="006B63AB">
      <w:pPr>
        <w:widowControl w:val="0"/>
        <w:pBdr>
          <w:top w:val="nil"/>
          <w:left w:val="nil"/>
          <w:bottom w:val="nil"/>
          <w:right w:val="nil"/>
          <w:between w:val="nil"/>
        </w:pBdr>
        <w:ind w:firstLine="426"/>
        <w:jc w:val="both"/>
        <w:rPr>
          <w:color w:val="000000"/>
        </w:rPr>
      </w:pPr>
    </w:p>
    <w:p w:rsidR="006B63AB" w:rsidRDefault="006B63AB" w:rsidP="006B63AB">
      <w:pPr>
        <w:widowControl w:val="0"/>
        <w:pBdr>
          <w:top w:val="nil"/>
          <w:left w:val="nil"/>
          <w:bottom w:val="nil"/>
          <w:right w:val="nil"/>
          <w:between w:val="nil"/>
        </w:pBdr>
        <w:spacing w:line="260" w:lineRule="auto"/>
        <w:ind w:firstLine="426"/>
        <w:jc w:val="both"/>
        <w:rPr>
          <w:color w:val="000000"/>
        </w:rPr>
      </w:pPr>
      <w:r>
        <w:rPr>
          <w:b/>
          <w:color w:val="000000"/>
        </w:rPr>
        <w:t>Подсчет результатов:</w:t>
      </w:r>
    </w:p>
    <w:p w:rsidR="006B63AB" w:rsidRDefault="006B63AB" w:rsidP="006B63AB">
      <w:pPr>
        <w:widowControl w:val="0"/>
        <w:pBdr>
          <w:top w:val="nil"/>
          <w:left w:val="nil"/>
          <w:bottom w:val="nil"/>
          <w:right w:val="nil"/>
          <w:between w:val="nil"/>
        </w:pBdr>
        <w:spacing w:line="260" w:lineRule="auto"/>
        <w:ind w:firstLine="426"/>
        <w:jc w:val="both"/>
        <w:rPr>
          <w:color w:val="000000"/>
        </w:rPr>
      </w:pPr>
      <w:r>
        <w:rPr>
          <w:color w:val="000000"/>
        </w:rPr>
        <w:t xml:space="preserve">В Конкурсе Кашеваров осуществляется следующим образом – по каждой категории из оценок всех судей отсекается одна самая высокая оценка и одна самая низкая. </w:t>
      </w:r>
      <w:r>
        <w:rPr>
          <w:i/>
          <w:color w:val="000000"/>
        </w:rPr>
        <w:t>Пример: за вкусовые качества блюда судьи выставили оценки 9 8 6 6 9. Убирается один самый большой бал - 9 и один самый низкий – 6. Остаются баллы 9 8 6.</w:t>
      </w:r>
      <w:r>
        <w:rPr>
          <w:color w:val="000000"/>
        </w:rPr>
        <w:t xml:space="preserve"> Оставшиеся баллы суммируются и получается оценка по данному критерию. Сумма оценок всех критериев за вычетом суммы штрафных баллов является оценкой команды в зачете Конкурса Кашеваров. В штрафных баллах верхняя и нижняя грань </w:t>
      </w:r>
      <w:r>
        <w:rPr>
          <w:b/>
          <w:color w:val="000000"/>
        </w:rPr>
        <w:t>не отсекается</w:t>
      </w:r>
      <w:r>
        <w:rPr>
          <w:color w:val="000000"/>
        </w:rPr>
        <w:t xml:space="preserve"> и</w:t>
      </w:r>
      <w:r>
        <w:rPr>
          <w:b/>
          <w:color w:val="000000"/>
        </w:rPr>
        <w:t xml:space="preserve"> </w:t>
      </w:r>
      <w:r>
        <w:rPr>
          <w:color w:val="000000"/>
        </w:rPr>
        <w:t>берется их сумма</w:t>
      </w:r>
      <w:r>
        <w:rPr>
          <w:b/>
          <w:color w:val="000000"/>
        </w:rPr>
        <w:t xml:space="preserve">. </w:t>
      </w:r>
    </w:p>
    <w:p w:rsidR="006B63AB" w:rsidRDefault="006B63AB" w:rsidP="006B63AB">
      <w:pPr>
        <w:widowControl w:val="0"/>
        <w:pBdr>
          <w:top w:val="nil"/>
          <w:left w:val="nil"/>
          <w:bottom w:val="nil"/>
          <w:right w:val="nil"/>
          <w:between w:val="nil"/>
        </w:pBdr>
        <w:ind w:firstLine="426"/>
        <w:jc w:val="both"/>
        <w:rPr>
          <w:color w:val="000000"/>
        </w:rPr>
      </w:pPr>
    </w:p>
    <w:p w:rsidR="006B63AB" w:rsidRDefault="006B63AB" w:rsidP="006B63AB">
      <w:pPr>
        <w:widowControl w:val="0"/>
        <w:pBdr>
          <w:top w:val="nil"/>
          <w:left w:val="nil"/>
          <w:bottom w:val="nil"/>
          <w:right w:val="nil"/>
          <w:between w:val="nil"/>
        </w:pBdr>
        <w:ind w:firstLine="426"/>
        <w:jc w:val="both"/>
        <w:rPr>
          <w:color w:val="000000"/>
        </w:rPr>
      </w:pPr>
    </w:p>
    <w:p w:rsidR="006B63AB" w:rsidRDefault="006B63AB" w:rsidP="006B63AB">
      <w:pPr>
        <w:widowControl w:val="0"/>
        <w:pBdr>
          <w:top w:val="nil"/>
          <w:left w:val="nil"/>
          <w:bottom w:val="nil"/>
          <w:right w:val="nil"/>
          <w:between w:val="nil"/>
        </w:pBdr>
        <w:ind w:firstLine="426"/>
        <w:jc w:val="both"/>
        <w:rPr>
          <w:color w:val="000000"/>
        </w:rPr>
      </w:pPr>
      <w:r>
        <w:rPr>
          <w:b/>
          <w:color w:val="000000"/>
        </w:rPr>
        <w:t>II тур (финальный)</w:t>
      </w:r>
      <w:r>
        <w:rPr>
          <w:color w:val="000000"/>
        </w:rPr>
        <w:t xml:space="preserve"> </w:t>
      </w:r>
    </w:p>
    <w:p w:rsidR="006B63AB" w:rsidRDefault="006B63AB" w:rsidP="006B63AB">
      <w:pPr>
        <w:widowControl w:val="0"/>
        <w:pBdr>
          <w:top w:val="nil"/>
          <w:left w:val="nil"/>
          <w:bottom w:val="nil"/>
          <w:right w:val="nil"/>
          <w:between w:val="nil"/>
        </w:pBdr>
        <w:ind w:firstLine="426"/>
        <w:jc w:val="both"/>
        <w:rPr>
          <w:color w:val="000000"/>
        </w:rPr>
      </w:pPr>
      <w:r>
        <w:rPr>
          <w:color w:val="000000"/>
        </w:rPr>
        <w:t>II тур проводится согласно Регламента проведения Слета во второй день соревнований с 13-00 до 20-00</w:t>
      </w:r>
    </w:p>
    <w:p w:rsidR="006B63AB" w:rsidRDefault="006B63AB" w:rsidP="006B63AB">
      <w:pPr>
        <w:widowControl w:val="0"/>
        <w:pBdr>
          <w:top w:val="nil"/>
          <w:left w:val="nil"/>
          <w:bottom w:val="nil"/>
          <w:right w:val="nil"/>
          <w:between w:val="nil"/>
        </w:pBdr>
        <w:ind w:firstLine="426"/>
        <w:jc w:val="both"/>
        <w:rPr>
          <w:color w:val="000000"/>
        </w:rPr>
      </w:pPr>
      <w:r>
        <w:rPr>
          <w:color w:val="000000"/>
        </w:rPr>
        <w:t>Каждая К или Тг,</w:t>
      </w:r>
      <w:r>
        <w:rPr>
          <w:b/>
          <w:color w:val="000000"/>
        </w:rPr>
        <w:t xml:space="preserve"> </w:t>
      </w:r>
      <w:r>
        <w:rPr>
          <w:color w:val="000000"/>
        </w:rPr>
        <w:t>прошедшая во II тур</w:t>
      </w:r>
      <w:r>
        <w:rPr>
          <w:b/>
          <w:color w:val="000000"/>
        </w:rPr>
        <w:t xml:space="preserve"> </w:t>
      </w:r>
      <w:r>
        <w:rPr>
          <w:color w:val="000000"/>
        </w:rPr>
        <w:t>вправе отказаться от участия</w:t>
      </w:r>
      <w:r>
        <w:rPr>
          <w:b/>
          <w:color w:val="000000"/>
        </w:rPr>
        <w:t xml:space="preserve"> </w:t>
      </w:r>
      <w:r>
        <w:rPr>
          <w:color w:val="000000"/>
        </w:rPr>
        <w:t xml:space="preserve">в нем. Для этого она должна предупредить Главного Судью Конкурса не позднее чем за 1 час до начала проведения II тура. Такая К или Тг занимает последнее место из числа участников II тура. Если К или Тг отказывается от участия во II туре и </w:t>
      </w:r>
      <w:r>
        <w:rPr>
          <w:b/>
          <w:color w:val="000000"/>
        </w:rPr>
        <w:t>не предупреждает</w:t>
      </w:r>
      <w:r>
        <w:rPr>
          <w:color w:val="000000"/>
        </w:rPr>
        <w:t xml:space="preserve"> Главного судью Конкурса, то она занимает </w:t>
      </w:r>
      <w:r>
        <w:rPr>
          <w:b/>
          <w:color w:val="000000"/>
        </w:rPr>
        <w:t>последнее место от общего числа</w:t>
      </w:r>
      <w:r>
        <w:rPr>
          <w:color w:val="000000"/>
        </w:rPr>
        <w:t xml:space="preserve"> аккредитованных Участников Слета.</w:t>
      </w:r>
    </w:p>
    <w:p w:rsidR="006B63AB" w:rsidRDefault="006B63AB" w:rsidP="006B63AB">
      <w:pPr>
        <w:widowControl w:val="0"/>
        <w:pBdr>
          <w:top w:val="nil"/>
          <w:left w:val="nil"/>
          <w:bottom w:val="nil"/>
          <w:right w:val="nil"/>
          <w:between w:val="nil"/>
        </w:pBdr>
        <w:ind w:firstLine="426"/>
        <w:jc w:val="both"/>
        <w:rPr>
          <w:color w:val="000000"/>
        </w:rPr>
      </w:pPr>
      <w:r>
        <w:rPr>
          <w:color w:val="000000"/>
        </w:rPr>
        <w:t xml:space="preserve">Каждая К или Тг, участвующая во II туре заблаговременно выбирает время готовности (по принципу распределения мест в I-ом туре) из следующего графика; 13-00, 13-40, 14-20, 15-00, 15-40, 16-20, 17-00 и т.д. В соответствии с этим и Регламентом проведения Слета составляется график посещения лагерей команд судейской коллегией. В случае если К или Тг не успевает подготовиться к назначенному времени, она обязана сообщить об этом судейской коллегии заранее и согласовать другое время посещения лагеря команды. В противном случае судейская коллегия правомочна снять К или Тг с соревнования. Допускается задержка готовности команды не более чем на 10 минут. </w:t>
      </w:r>
    </w:p>
    <w:p w:rsidR="006B63AB" w:rsidRDefault="006B63AB" w:rsidP="006B63AB">
      <w:pPr>
        <w:widowControl w:val="0"/>
        <w:pBdr>
          <w:top w:val="nil"/>
          <w:left w:val="nil"/>
          <w:bottom w:val="nil"/>
          <w:right w:val="nil"/>
          <w:between w:val="nil"/>
        </w:pBdr>
        <w:ind w:firstLine="426"/>
        <w:jc w:val="both"/>
        <w:rPr>
          <w:color w:val="000000"/>
        </w:rPr>
      </w:pPr>
      <w:r>
        <w:rPr>
          <w:color w:val="000000"/>
        </w:rPr>
        <w:t xml:space="preserve">Во II туре </w:t>
      </w:r>
      <w:r>
        <w:rPr>
          <w:b/>
          <w:color w:val="000000"/>
        </w:rPr>
        <w:t>К</w:t>
      </w:r>
      <w:r>
        <w:rPr>
          <w:color w:val="000000"/>
        </w:rPr>
        <w:t xml:space="preserve"> или </w:t>
      </w:r>
      <w:r>
        <w:rPr>
          <w:b/>
          <w:color w:val="000000"/>
        </w:rPr>
        <w:t>Тг</w:t>
      </w:r>
      <w:r>
        <w:rPr>
          <w:color w:val="000000"/>
        </w:rPr>
        <w:t xml:space="preserve"> встречают, принимают гостей (в том числе и </w:t>
      </w:r>
      <w:r>
        <w:rPr>
          <w:b/>
          <w:color w:val="000000"/>
        </w:rPr>
        <w:t>Судейскую коллегию</w:t>
      </w:r>
      <w:r>
        <w:rPr>
          <w:color w:val="000000"/>
        </w:rPr>
        <w:t xml:space="preserve">), угощают и развлекают их. </w:t>
      </w:r>
    </w:p>
    <w:p w:rsidR="006B63AB" w:rsidRDefault="006B63AB" w:rsidP="006B63AB">
      <w:pPr>
        <w:widowControl w:val="0"/>
        <w:pBdr>
          <w:top w:val="nil"/>
          <w:left w:val="nil"/>
          <w:bottom w:val="nil"/>
          <w:right w:val="nil"/>
          <w:between w:val="nil"/>
        </w:pBdr>
        <w:ind w:firstLine="426"/>
        <w:jc w:val="both"/>
        <w:rPr>
          <w:color w:val="000000"/>
        </w:rPr>
      </w:pPr>
      <w:r>
        <w:rPr>
          <w:b/>
          <w:color w:val="000000"/>
        </w:rPr>
        <w:t>II тур оценивается по следующим критериям:</w:t>
      </w:r>
    </w:p>
    <w:tbl>
      <w:tblPr>
        <w:tblW w:w="10280" w:type="dxa"/>
        <w:tblInd w:w="-108" w:type="dxa"/>
        <w:tblLayout w:type="fixed"/>
        <w:tblLook w:val="0000" w:firstRow="0" w:lastRow="0" w:firstColumn="0" w:lastColumn="0" w:noHBand="0" w:noVBand="0"/>
      </w:tblPr>
      <w:tblGrid>
        <w:gridCol w:w="4503"/>
        <w:gridCol w:w="5777"/>
      </w:tblGrid>
      <w:tr w:rsidR="006B63AB" w:rsidTr="00292B3E">
        <w:tc>
          <w:tcPr>
            <w:tcW w:w="4503" w:type="dxa"/>
          </w:tcPr>
          <w:p w:rsidR="006B63AB" w:rsidRDefault="006B63AB" w:rsidP="00292B3E">
            <w:pPr>
              <w:widowControl w:val="0"/>
              <w:numPr>
                <w:ilvl w:val="0"/>
                <w:numId w:val="33"/>
              </w:numPr>
              <w:pBdr>
                <w:top w:val="nil"/>
                <w:left w:val="nil"/>
                <w:bottom w:val="nil"/>
                <w:right w:val="nil"/>
                <w:between w:val="nil"/>
              </w:pBdr>
              <w:jc w:val="both"/>
              <w:rPr>
                <w:color w:val="000000"/>
              </w:rPr>
            </w:pPr>
            <w:r>
              <w:rPr>
                <w:color w:val="000000"/>
              </w:rPr>
              <w:t xml:space="preserve">вкусовые качества приготовленной пищи     </w:t>
            </w:r>
          </w:p>
        </w:tc>
        <w:tc>
          <w:tcPr>
            <w:tcW w:w="5777" w:type="dxa"/>
          </w:tcPr>
          <w:p w:rsidR="006B63AB" w:rsidRDefault="006B63AB" w:rsidP="00292B3E">
            <w:pPr>
              <w:widowControl w:val="0"/>
              <w:pBdr>
                <w:top w:val="nil"/>
                <w:left w:val="nil"/>
                <w:bottom w:val="nil"/>
                <w:right w:val="nil"/>
                <w:between w:val="nil"/>
              </w:pBdr>
              <w:jc w:val="both"/>
              <w:rPr>
                <w:color w:val="000000"/>
              </w:rPr>
            </w:pPr>
            <w:r>
              <w:rPr>
                <w:color w:val="000000"/>
              </w:rPr>
              <w:t>до 10 баллов</w:t>
            </w:r>
          </w:p>
        </w:tc>
      </w:tr>
      <w:tr w:rsidR="006B63AB" w:rsidTr="00292B3E">
        <w:tc>
          <w:tcPr>
            <w:tcW w:w="4503" w:type="dxa"/>
          </w:tcPr>
          <w:p w:rsidR="006B63AB" w:rsidRDefault="006B63AB" w:rsidP="00292B3E">
            <w:pPr>
              <w:widowControl w:val="0"/>
              <w:numPr>
                <w:ilvl w:val="0"/>
                <w:numId w:val="33"/>
              </w:numPr>
              <w:pBdr>
                <w:top w:val="nil"/>
                <w:left w:val="nil"/>
                <w:bottom w:val="nil"/>
                <w:right w:val="nil"/>
                <w:between w:val="nil"/>
              </w:pBdr>
              <w:jc w:val="both"/>
              <w:rPr>
                <w:color w:val="000000"/>
              </w:rPr>
            </w:pPr>
            <w:r>
              <w:rPr>
                <w:color w:val="000000"/>
              </w:rPr>
              <w:t>целостность и раскрытие идеи представления</w:t>
            </w:r>
          </w:p>
        </w:tc>
        <w:tc>
          <w:tcPr>
            <w:tcW w:w="5777" w:type="dxa"/>
          </w:tcPr>
          <w:p w:rsidR="006B63AB" w:rsidRDefault="006B63AB" w:rsidP="00292B3E">
            <w:pPr>
              <w:widowControl w:val="0"/>
              <w:pBdr>
                <w:top w:val="nil"/>
                <w:left w:val="nil"/>
                <w:bottom w:val="nil"/>
                <w:right w:val="nil"/>
                <w:between w:val="nil"/>
              </w:pBdr>
              <w:jc w:val="both"/>
              <w:rPr>
                <w:color w:val="000000"/>
              </w:rPr>
            </w:pPr>
            <w:r>
              <w:rPr>
                <w:color w:val="000000"/>
              </w:rPr>
              <w:t>до 7 баллов</w:t>
            </w:r>
          </w:p>
        </w:tc>
      </w:tr>
      <w:tr w:rsidR="006B63AB" w:rsidTr="00292B3E">
        <w:tc>
          <w:tcPr>
            <w:tcW w:w="4503" w:type="dxa"/>
          </w:tcPr>
          <w:p w:rsidR="006B63AB" w:rsidRDefault="006B63AB" w:rsidP="00292B3E">
            <w:pPr>
              <w:widowControl w:val="0"/>
              <w:numPr>
                <w:ilvl w:val="0"/>
                <w:numId w:val="33"/>
              </w:numPr>
              <w:pBdr>
                <w:top w:val="nil"/>
                <w:left w:val="nil"/>
                <w:bottom w:val="nil"/>
                <w:right w:val="nil"/>
                <w:between w:val="nil"/>
              </w:pBdr>
              <w:jc w:val="both"/>
              <w:rPr>
                <w:color w:val="000000"/>
              </w:rPr>
            </w:pPr>
            <w:r>
              <w:rPr>
                <w:color w:val="000000"/>
              </w:rPr>
              <w:t>сервировка и подача пищи</w:t>
            </w:r>
          </w:p>
        </w:tc>
        <w:tc>
          <w:tcPr>
            <w:tcW w:w="5777" w:type="dxa"/>
          </w:tcPr>
          <w:p w:rsidR="006B63AB" w:rsidRDefault="00F1510B" w:rsidP="00F1510B">
            <w:pPr>
              <w:widowControl w:val="0"/>
              <w:pBdr>
                <w:top w:val="nil"/>
                <w:left w:val="nil"/>
                <w:bottom w:val="nil"/>
                <w:right w:val="nil"/>
                <w:between w:val="nil"/>
              </w:pBdr>
              <w:jc w:val="both"/>
              <w:rPr>
                <w:color w:val="000000"/>
              </w:rPr>
            </w:pPr>
            <w:r>
              <w:rPr>
                <w:color w:val="000000"/>
              </w:rPr>
              <w:t xml:space="preserve">до 5 </w:t>
            </w:r>
            <w:r w:rsidR="006B63AB">
              <w:rPr>
                <w:color w:val="000000"/>
              </w:rPr>
              <w:t>баллов</w:t>
            </w:r>
          </w:p>
        </w:tc>
      </w:tr>
      <w:tr w:rsidR="006B63AB" w:rsidTr="00292B3E">
        <w:tc>
          <w:tcPr>
            <w:tcW w:w="4503" w:type="dxa"/>
          </w:tcPr>
          <w:p w:rsidR="006B63AB" w:rsidRDefault="006B63AB" w:rsidP="00292B3E">
            <w:pPr>
              <w:widowControl w:val="0"/>
              <w:numPr>
                <w:ilvl w:val="0"/>
                <w:numId w:val="33"/>
              </w:numPr>
              <w:pBdr>
                <w:top w:val="nil"/>
                <w:left w:val="nil"/>
                <w:bottom w:val="nil"/>
                <w:right w:val="nil"/>
                <w:between w:val="nil"/>
              </w:pBdr>
              <w:jc w:val="both"/>
              <w:rPr>
                <w:color w:val="000000"/>
              </w:rPr>
            </w:pPr>
            <w:r>
              <w:rPr>
                <w:color w:val="000000"/>
              </w:rPr>
              <w:t>вовлечение гостей и судей в представление</w:t>
            </w:r>
          </w:p>
        </w:tc>
        <w:tc>
          <w:tcPr>
            <w:tcW w:w="5777" w:type="dxa"/>
          </w:tcPr>
          <w:p w:rsidR="006B63AB" w:rsidRDefault="006B63AB" w:rsidP="00292B3E">
            <w:pPr>
              <w:widowControl w:val="0"/>
              <w:pBdr>
                <w:top w:val="nil"/>
                <w:left w:val="nil"/>
                <w:bottom w:val="nil"/>
                <w:right w:val="nil"/>
                <w:between w:val="nil"/>
              </w:pBdr>
              <w:jc w:val="both"/>
              <w:rPr>
                <w:color w:val="000000"/>
              </w:rPr>
            </w:pPr>
            <w:r>
              <w:rPr>
                <w:color w:val="000000"/>
              </w:rPr>
              <w:t>до 2 баллов</w:t>
            </w:r>
          </w:p>
        </w:tc>
      </w:tr>
    </w:tbl>
    <w:p w:rsidR="006B63AB" w:rsidRDefault="006B63AB" w:rsidP="006B63AB">
      <w:pPr>
        <w:widowControl w:val="0"/>
        <w:pBdr>
          <w:top w:val="nil"/>
          <w:left w:val="nil"/>
          <w:bottom w:val="nil"/>
          <w:right w:val="nil"/>
          <w:between w:val="nil"/>
        </w:pBdr>
        <w:ind w:firstLine="426"/>
        <w:jc w:val="both"/>
        <w:rPr>
          <w:color w:val="000000"/>
        </w:rPr>
      </w:pPr>
      <w:r>
        <w:rPr>
          <w:color w:val="000000"/>
        </w:rPr>
        <w:t xml:space="preserve"> </w:t>
      </w:r>
    </w:p>
    <w:p w:rsidR="006B63AB" w:rsidRDefault="006B63AB" w:rsidP="006B63AB">
      <w:pPr>
        <w:widowControl w:val="0"/>
        <w:pBdr>
          <w:top w:val="nil"/>
          <w:left w:val="nil"/>
          <w:bottom w:val="nil"/>
          <w:right w:val="nil"/>
          <w:between w:val="nil"/>
        </w:pBdr>
        <w:ind w:firstLine="426"/>
        <w:jc w:val="both"/>
        <w:rPr>
          <w:color w:val="000000"/>
        </w:rPr>
      </w:pPr>
      <w:r>
        <w:rPr>
          <w:color w:val="000000"/>
        </w:rPr>
        <w:t xml:space="preserve">Замена состава </w:t>
      </w:r>
      <w:r>
        <w:rPr>
          <w:b/>
          <w:color w:val="000000"/>
        </w:rPr>
        <w:t>Судейской коллегии</w:t>
      </w:r>
      <w:r>
        <w:rPr>
          <w:color w:val="000000"/>
        </w:rPr>
        <w:t xml:space="preserve"> возможна только по согласованию с </w:t>
      </w:r>
      <w:r>
        <w:rPr>
          <w:b/>
          <w:color w:val="000000"/>
        </w:rPr>
        <w:t xml:space="preserve">Главным судьей Слета </w:t>
      </w:r>
      <w:r>
        <w:rPr>
          <w:color w:val="000000"/>
        </w:rPr>
        <w:t xml:space="preserve">и </w:t>
      </w:r>
      <w:r>
        <w:rPr>
          <w:b/>
          <w:color w:val="000000"/>
        </w:rPr>
        <w:t xml:space="preserve">Главным судьей </w:t>
      </w:r>
      <w:r>
        <w:rPr>
          <w:color w:val="000000"/>
        </w:rPr>
        <w:t xml:space="preserve">Конкурса. </w:t>
      </w:r>
    </w:p>
    <w:p w:rsidR="009D178D" w:rsidRPr="00A71F23" w:rsidRDefault="006B63AB" w:rsidP="006B63AB">
      <w:pPr>
        <w:widowControl w:val="0"/>
        <w:ind w:firstLine="426"/>
        <w:jc w:val="both"/>
      </w:pPr>
      <w:r>
        <w:rPr>
          <w:color w:val="000000"/>
        </w:rPr>
        <w:t>Оценки выставляются каждым из 5-ти судей и Главным Судьей Конкурса по каждому критерию. Итоговая оценка К или Тг получается путем суммирования всех оценок и дополнительных балов, выставленных всеми судьями. Места К и Тг распределяются по принципу наибольшей итоговой оценки. Места с 1 по 10 распределяются по итогам оценок, полученных К и Тг только во II туре. В случае, если К или Тг претендуют на призовые места и набирают равное количество баллов, места определяются путем голосования Судейской коллегии Конкурса Кашеваров. В случае, если К или Тг не претендуют на призовые места и набирают равное количество балов, они делят соответствующие места.</w:t>
      </w:r>
      <w:r w:rsidR="009D178D" w:rsidRPr="00A71F23">
        <w:rPr>
          <w:rStyle w:val="postbody1"/>
          <w:sz w:val="20"/>
          <w:szCs w:val="20"/>
        </w:rPr>
        <w:t xml:space="preserve"> </w:t>
      </w:r>
    </w:p>
    <w:p w:rsidR="006A4145" w:rsidRDefault="006A4145" w:rsidP="00406C34">
      <w:pPr>
        <w:pStyle w:val="BlockText"/>
        <w:widowControl w:val="0"/>
        <w:tabs>
          <w:tab w:val="left" w:pos="9923"/>
        </w:tabs>
        <w:spacing w:line="240" w:lineRule="auto"/>
        <w:ind w:left="0" w:right="-2"/>
        <w:jc w:val="left"/>
        <w:rPr>
          <w:b w:val="0"/>
          <w:bCs w:val="0"/>
          <w:szCs w:val="24"/>
        </w:rPr>
      </w:pPr>
    </w:p>
    <w:p w:rsidR="009C1DC8" w:rsidRDefault="009C1DC8" w:rsidP="006A4145">
      <w:pPr>
        <w:pStyle w:val="BlockText"/>
        <w:widowControl w:val="0"/>
        <w:tabs>
          <w:tab w:val="left" w:pos="9923"/>
        </w:tabs>
        <w:spacing w:line="240" w:lineRule="auto"/>
        <w:ind w:left="0" w:right="-2"/>
        <w:rPr>
          <w:sz w:val="20"/>
        </w:rPr>
      </w:pPr>
    </w:p>
    <w:p w:rsidR="00406C34" w:rsidRPr="002A1B4F" w:rsidRDefault="002A1B4F" w:rsidP="006A4145">
      <w:pPr>
        <w:pStyle w:val="BlockText"/>
        <w:widowControl w:val="0"/>
        <w:tabs>
          <w:tab w:val="left" w:pos="9923"/>
        </w:tabs>
        <w:spacing w:line="240" w:lineRule="auto"/>
        <w:ind w:left="0" w:right="-2"/>
        <w:rPr>
          <w:caps/>
          <w:sz w:val="20"/>
        </w:rPr>
      </w:pPr>
      <w:r>
        <w:rPr>
          <w:sz w:val="20"/>
        </w:rPr>
        <w:t>3.9</w:t>
      </w:r>
      <w:r w:rsidRPr="002A1B4F">
        <w:rPr>
          <w:sz w:val="20"/>
        </w:rPr>
        <w:t xml:space="preserve">. </w:t>
      </w:r>
      <w:r w:rsidRPr="002A1B4F">
        <w:rPr>
          <w:caps/>
          <w:sz w:val="20"/>
        </w:rPr>
        <w:t xml:space="preserve">Положение о проведении конкурса </w:t>
      </w:r>
      <w:r>
        <w:rPr>
          <w:caps/>
          <w:sz w:val="20"/>
        </w:rPr>
        <w:t>лагерей</w:t>
      </w:r>
    </w:p>
    <w:p w:rsidR="00406C34" w:rsidRPr="0048361A" w:rsidRDefault="00406C34" w:rsidP="00406C34">
      <w:pPr>
        <w:pStyle w:val="BlockText"/>
        <w:widowControl w:val="0"/>
        <w:tabs>
          <w:tab w:val="left" w:pos="9923"/>
        </w:tabs>
        <w:spacing w:line="240" w:lineRule="auto"/>
        <w:ind w:left="0" w:right="-2"/>
        <w:jc w:val="left"/>
        <w:rPr>
          <w:b w:val="0"/>
          <w:caps/>
          <w:szCs w:val="24"/>
        </w:rPr>
      </w:pPr>
    </w:p>
    <w:p w:rsidR="002A1B4F" w:rsidRPr="00145397" w:rsidRDefault="002A75CB" w:rsidP="002A1B4F">
      <w:pPr>
        <w:widowControl w:val="0"/>
        <w:ind w:firstLine="426"/>
        <w:jc w:val="both"/>
      </w:pPr>
      <w:r>
        <w:t>К</w:t>
      </w:r>
      <w:r w:rsidR="00406C34" w:rsidRPr="00145397">
        <w:t xml:space="preserve">онкурс лагерей </w:t>
      </w:r>
      <w:r w:rsidR="002A1B4F">
        <w:t xml:space="preserve">является </w:t>
      </w:r>
      <w:r w:rsidR="00406C34" w:rsidRPr="00145397">
        <w:t>од</w:t>
      </w:r>
      <w:r w:rsidR="002A1B4F">
        <w:t>ним</w:t>
      </w:r>
      <w:r w:rsidR="00406C34" w:rsidRPr="00145397">
        <w:t xml:space="preserve"> из самых продолжительных </w:t>
      </w:r>
      <w:r w:rsidR="00406C34" w:rsidRPr="0007635E">
        <w:t xml:space="preserve">конкурсов </w:t>
      </w:r>
      <w:r w:rsidR="002A1B4F">
        <w:t>С</w:t>
      </w:r>
      <w:r w:rsidR="00406C34" w:rsidRPr="00145397">
        <w:t>лета, итоги которого п</w:t>
      </w:r>
      <w:r w:rsidR="002A1B4F">
        <w:t>одводятся</w:t>
      </w:r>
      <w:r w:rsidR="00406C34" w:rsidRPr="00145397">
        <w:t xml:space="preserve"> перед закрытием </w:t>
      </w:r>
      <w:r w:rsidR="002A1B4F">
        <w:t>С</w:t>
      </w:r>
      <w:r w:rsidR="00406C34" w:rsidRPr="00145397">
        <w:t>л</w:t>
      </w:r>
      <w:r w:rsidR="002A1B4F">
        <w:t>е</w:t>
      </w:r>
      <w:r w:rsidR="00406C34" w:rsidRPr="00145397">
        <w:t>та.</w:t>
      </w:r>
      <w:r w:rsidR="002A1B4F" w:rsidRPr="002A1B4F">
        <w:t xml:space="preserve"> </w:t>
      </w:r>
      <w:r w:rsidR="002A1B4F">
        <w:t>Задача конкурса лагерей - привить Участникам Слета</w:t>
      </w:r>
      <w:r w:rsidR="002A1B4F" w:rsidRPr="00145397">
        <w:t xml:space="preserve"> необходимые для похода навыки по образцовому содержанию лагеря, правильного ведения кострового хозяйства, береж</w:t>
      </w:r>
      <w:r w:rsidR="002A1B4F">
        <w:t xml:space="preserve">ного отношения к окружающей </w:t>
      </w:r>
      <w:r w:rsidR="002A1B4F" w:rsidRPr="00145397">
        <w:t>природе.</w:t>
      </w:r>
    </w:p>
    <w:p w:rsidR="00406C34" w:rsidRDefault="002A1B4F" w:rsidP="002A1B4F">
      <w:pPr>
        <w:widowControl w:val="0"/>
        <w:ind w:firstLine="426"/>
        <w:jc w:val="both"/>
      </w:pPr>
      <w:r>
        <w:t>Участниками Конкурса лагерей считаются аккредитованные К и Тг, подавшие заявку на участие в Конкурсе до последнего Совета капитанов.</w:t>
      </w:r>
    </w:p>
    <w:p w:rsidR="00433645" w:rsidRDefault="00433645" w:rsidP="00433645">
      <w:pPr>
        <w:widowControl w:val="0"/>
        <w:ind w:firstLine="426"/>
        <w:jc w:val="both"/>
      </w:pPr>
      <w:r w:rsidRPr="00145397">
        <w:lastRenderedPageBreak/>
        <w:t xml:space="preserve">Для объективности оценки во время </w:t>
      </w:r>
      <w:r>
        <w:t>проведения С</w:t>
      </w:r>
      <w:r w:rsidRPr="00145397">
        <w:t>лета проходит 2 судейских обхода</w:t>
      </w:r>
      <w:r>
        <w:t xml:space="preserve"> лагерей</w:t>
      </w:r>
      <w:r w:rsidRPr="00BA638D">
        <w:t xml:space="preserve"> </w:t>
      </w:r>
      <w:r w:rsidR="007307DB">
        <w:t>4</w:t>
      </w:r>
      <w:r w:rsidR="00CC489E">
        <w:t>мя Судейскими группами (СГ) по 2 человека, каждая</w:t>
      </w:r>
      <w:r w:rsidRPr="00145397">
        <w:t xml:space="preserve"> из котор</w:t>
      </w:r>
      <w:r>
        <w:t xml:space="preserve">ых заполняет </w:t>
      </w:r>
      <w:r w:rsidR="00CC489E">
        <w:t>специальный оценочный</w:t>
      </w:r>
      <w:r>
        <w:t xml:space="preserve"> протокол</w:t>
      </w:r>
      <w:r w:rsidR="00CC489E">
        <w:t xml:space="preserve"> в каждом отдельном лагере</w:t>
      </w:r>
      <w:r>
        <w:t>.</w:t>
      </w:r>
      <w:r w:rsidRPr="00145397">
        <w:t xml:space="preserve"> </w:t>
      </w:r>
      <w:r>
        <w:t xml:space="preserve">В протоколе </w:t>
      </w:r>
      <w:r w:rsidR="00CC489E">
        <w:t xml:space="preserve">линейный </w:t>
      </w:r>
      <w:r w:rsidRPr="00145397">
        <w:t xml:space="preserve">судья фиксирует время </w:t>
      </w:r>
      <w:r>
        <w:t>прибытия</w:t>
      </w:r>
      <w:r w:rsidR="00CC489E">
        <w:t xml:space="preserve"> СГ</w:t>
      </w:r>
      <w:r>
        <w:t xml:space="preserve"> в</w:t>
      </w:r>
      <w:r w:rsidRPr="00145397">
        <w:t xml:space="preserve"> лагер</w:t>
      </w:r>
      <w:r>
        <w:t>ь, время убытия</w:t>
      </w:r>
      <w:r w:rsidR="00CC489E">
        <w:t xml:space="preserve"> СГ</w:t>
      </w:r>
      <w:r>
        <w:t xml:space="preserve"> из лагеря</w:t>
      </w:r>
      <w:r w:rsidRPr="00145397">
        <w:t xml:space="preserve"> с подписью члена К или Тг</w:t>
      </w:r>
      <w:r>
        <w:t xml:space="preserve"> </w:t>
      </w:r>
      <w:r w:rsidRPr="00145397">
        <w:t>(</w:t>
      </w:r>
      <w:r>
        <w:t xml:space="preserve">указать </w:t>
      </w:r>
      <w:r w:rsidRPr="00145397">
        <w:t xml:space="preserve">ФИО). </w:t>
      </w:r>
    </w:p>
    <w:p w:rsidR="00433645" w:rsidRDefault="00433645" w:rsidP="00433645">
      <w:pPr>
        <w:widowControl w:val="0"/>
        <w:ind w:firstLine="426"/>
        <w:jc w:val="both"/>
      </w:pPr>
      <w:r>
        <w:t xml:space="preserve">1-ый обход – </w:t>
      </w:r>
      <w:r w:rsidR="007307DB">
        <w:t>первый день</w:t>
      </w:r>
      <w:r>
        <w:t xml:space="preserve"> Слета</w:t>
      </w:r>
      <w:r w:rsidRPr="00145397">
        <w:t xml:space="preserve"> </w:t>
      </w:r>
      <w:r w:rsidRPr="00145397">
        <w:rPr>
          <w:b/>
        </w:rPr>
        <w:t>с 1</w:t>
      </w:r>
      <w:r w:rsidR="00D6757A">
        <w:rPr>
          <w:b/>
        </w:rPr>
        <w:t>7</w:t>
      </w:r>
      <w:r w:rsidRPr="00145397">
        <w:rPr>
          <w:b/>
        </w:rPr>
        <w:t xml:space="preserve">-00 до </w:t>
      </w:r>
      <w:r w:rsidR="00D6757A">
        <w:rPr>
          <w:b/>
        </w:rPr>
        <w:t>19</w:t>
      </w:r>
      <w:r w:rsidRPr="00145397">
        <w:rPr>
          <w:b/>
        </w:rPr>
        <w:t>-00</w:t>
      </w:r>
    </w:p>
    <w:p w:rsidR="00433645" w:rsidRDefault="00433645" w:rsidP="00433645">
      <w:pPr>
        <w:widowControl w:val="0"/>
        <w:ind w:firstLine="426"/>
        <w:jc w:val="both"/>
      </w:pPr>
      <w:r w:rsidRPr="00145397">
        <w:t xml:space="preserve">2-ой обход – </w:t>
      </w:r>
      <w:r>
        <w:t>второй</w:t>
      </w:r>
      <w:r w:rsidRPr="00145397">
        <w:t xml:space="preserve"> день</w:t>
      </w:r>
      <w:r>
        <w:t xml:space="preserve"> Слета</w:t>
      </w:r>
      <w:r w:rsidRPr="00145397">
        <w:t xml:space="preserve"> </w:t>
      </w:r>
      <w:r w:rsidRPr="00BA638D">
        <w:rPr>
          <w:b/>
        </w:rPr>
        <w:t>с</w:t>
      </w:r>
      <w:r w:rsidRPr="00145397">
        <w:t xml:space="preserve"> </w:t>
      </w:r>
      <w:r w:rsidRPr="00145397">
        <w:rPr>
          <w:b/>
        </w:rPr>
        <w:t>12-00 до 15-00</w:t>
      </w:r>
      <w:r>
        <w:t>.</w:t>
      </w:r>
      <w:r w:rsidRPr="00145397">
        <w:t xml:space="preserve"> </w:t>
      </w:r>
    </w:p>
    <w:p w:rsidR="00433645" w:rsidRDefault="00433645" w:rsidP="00433645">
      <w:pPr>
        <w:widowControl w:val="0"/>
        <w:ind w:firstLine="426"/>
        <w:jc w:val="both"/>
      </w:pPr>
      <w:r w:rsidRPr="00145397">
        <w:t xml:space="preserve">Для удобства проведения </w:t>
      </w:r>
      <w:r>
        <w:t>Конкурса лагерей</w:t>
      </w:r>
      <w:r w:rsidRPr="00145397">
        <w:t xml:space="preserve"> т</w:t>
      </w:r>
      <w:r>
        <w:t xml:space="preserve">ерритория Слета разделяется </w:t>
      </w:r>
      <w:r w:rsidRPr="00BA638D">
        <w:t>на</w:t>
      </w:r>
      <w:r w:rsidR="00CC489E">
        <w:t xml:space="preserve"> 4</w:t>
      </w:r>
      <w:r w:rsidRPr="00BA638D">
        <w:t xml:space="preserve"> сектора</w:t>
      </w:r>
      <w:r w:rsidRPr="00145397">
        <w:t xml:space="preserve"> (</w:t>
      </w:r>
      <w:r w:rsidR="00CC489E">
        <w:t xml:space="preserve">схема секторов и </w:t>
      </w:r>
      <w:r w:rsidRPr="00145397">
        <w:t xml:space="preserve">список </w:t>
      </w:r>
      <w:r w:rsidR="00CC489E">
        <w:t>заявленных лагерей-участников</w:t>
      </w:r>
      <w:r w:rsidRPr="00145397">
        <w:t xml:space="preserve"> размещается на информационном стенде) и во время каждого обхода одновременно проходит оценка лагерей в каждом из секторов.</w:t>
      </w:r>
    </w:p>
    <w:p w:rsidR="002A1B4F" w:rsidRPr="00145397" w:rsidRDefault="002A1B4F" w:rsidP="002A1B4F">
      <w:pPr>
        <w:widowControl w:val="0"/>
        <w:ind w:firstLine="426"/>
        <w:jc w:val="both"/>
      </w:pPr>
    </w:p>
    <w:p w:rsidR="00406C34" w:rsidRPr="00433645" w:rsidRDefault="00406C34" w:rsidP="002A1B4F">
      <w:pPr>
        <w:widowControl w:val="0"/>
        <w:ind w:firstLine="426"/>
        <w:jc w:val="both"/>
        <w:rPr>
          <w:b/>
        </w:rPr>
      </w:pPr>
      <w:r w:rsidRPr="00433645">
        <w:rPr>
          <w:b/>
        </w:rPr>
        <w:t xml:space="preserve">Лагеря </w:t>
      </w:r>
      <w:r w:rsidR="009E6E4A" w:rsidRPr="00433645">
        <w:rPr>
          <w:rStyle w:val="postbody1"/>
          <w:b/>
          <w:sz w:val="20"/>
          <w:szCs w:val="20"/>
        </w:rPr>
        <w:t>К или Тг</w:t>
      </w:r>
      <w:r w:rsidRPr="00433645">
        <w:rPr>
          <w:b/>
        </w:rPr>
        <w:t xml:space="preserve"> оцениваются по следующим критериям:</w:t>
      </w:r>
    </w:p>
    <w:p w:rsidR="00406C34" w:rsidRPr="00433645" w:rsidRDefault="00406C34" w:rsidP="00CC489E">
      <w:pPr>
        <w:widowControl w:val="0"/>
        <w:ind w:left="3600" w:firstLine="720"/>
        <w:jc w:val="both"/>
        <w:rPr>
          <w:b/>
        </w:rPr>
      </w:pPr>
      <w:r w:rsidRPr="00433645">
        <w:rPr>
          <w:b/>
        </w:rPr>
        <w:t xml:space="preserve">1. </w:t>
      </w:r>
      <w:r w:rsidR="00CC489E">
        <w:rPr>
          <w:b/>
        </w:rPr>
        <w:t>Устройство лагеря</w:t>
      </w:r>
      <w:r w:rsidRPr="00433645">
        <w:rPr>
          <w:b/>
        </w:rPr>
        <w:t xml:space="preserve">: </w:t>
      </w:r>
    </w:p>
    <w:p w:rsidR="00406C34" w:rsidRPr="00145397" w:rsidRDefault="00406C34" w:rsidP="002A1B4F">
      <w:pPr>
        <w:widowControl w:val="0"/>
        <w:numPr>
          <w:ilvl w:val="0"/>
          <w:numId w:val="1"/>
        </w:numPr>
        <w:tabs>
          <w:tab w:val="num" w:pos="284"/>
        </w:tabs>
        <w:ind w:left="0" w:firstLine="426"/>
        <w:jc w:val="both"/>
      </w:pPr>
      <w:r w:rsidRPr="00145397">
        <w:t xml:space="preserve">флаг </w:t>
      </w:r>
      <w:r w:rsidR="009E6E4A" w:rsidRPr="00433645">
        <w:rPr>
          <w:rStyle w:val="postbody1"/>
          <w:sz w:val="20"/>
          <w:szCs w:val="20"/>
        </w:rPr>
        <w:t>К или Тг</w:t>
      </w:r>
      <w:r w:rsidRPr="00145397">
        <w:t xml:space="preserve"> </w:t>
      </w:r>
      <w:r w:rsidRPr="00433645">
        <w:rPr>
          <w:b/>
        </w:rPr>
        <w:t>(1 балл)</w:t>
      </w:r>
      <w:r w:rsidRPr="00145397">
        <w:t>;</w:t>
      </w:r>
    </w:p>
    <w:p w:rsidR="00406C34" w:rsidRDefault="00CC489E" w:rsidP="002A1B4F">
      <w:pPr>
        <w:widowControl w:val="0"/>
        <w:numPr>
          <w:ilvl w:val="0"/>
          <w:numId w:val="1"/>
        </w:numPr>
        <w:tabs>
          <w:tab w:val="num" w:pos="284"/>
        </w:tabs>
        <w:ind w:left="0" w:firstLine="426"/>
        <w:jc w:val="both"/>
      </w:pPr>
      <w:r>
        <w:t>главный вход на территорию лагеря</w:t>
      </w:r>
      <w:r w:rsidR="00406C34" w:rsidRPr="0007635E">
        <w:t xml:space="preserve"> </w:t>
      </w:r>
      <w:r w:rsidR="00406C34" w:rsidRPr="0007635E">
        <w:rPr>
          <w:b/>
        </w:rPr>
        <w:t>(</w:t>
      </w:r>
      <w:r>
        <w:rPr>
          <w:b/>
        </w:rPr>
        <w:t>1</w:t>
      </w:r>
      <w:r w:rsidR="00406C34" w:rsidRPr="0007635E">
        <w:rPr>
          <w:b/>
        </w:rPr>
        <w:t xml:space="preserve"> балл)</w:t>
      </w:r>
      <w:r w:rsidR="00406C34" w:rsidRPr="0007635E">
        <w:t>;</w:t>
      </w:r>
    </w:p>
    <w:p w:rsidR="00CC489E" w:rsidRPr="0007635E" w:rsidRDefault="00CC489E" w:rsidP="002A1B4F">
      <w:pPr>
        <w:widowControl w:val="0"/>
        <w:numPr>
          <w:ilvl w:val="0"/>
          <w:numId w:val="1"/>
        </w:numPr>
        <w:tabs>
          <w:tab w:val="num" w:pos="284"/>
        </w:tabs>
        <w:ind w:left="0" w:firstLine="426"/>
        <w:jc w:val="both"/>
      </w:pPr>
      <w:r>
        <w:t xml:space="preserve">обозначение территории лагеря </w:t>
      </w:r>
      <w:r w:rsidRPr="0007635E">
        <w:rPr>
          <w:b/>
        </w:rPr>
        <w:t>(</w:t>
      </w:r>
      <w:r>
        <w:rPr>
          <w:b/>
        </w:rPr>
        <w:t>1</w:t>
      </w:r>
      <w:r w:rsidRPr="0007635E">
        <w:rPr>
          <w:b/>
        </w:rPr>
        <w:t xml:space="preserve"> балл)</w:t>
      </w:r>
      <w:r w:rsidRPr="0007635E">
        <w:t>;</w:t>
      </w:r>
    </w:p>
    <w:p w:rsidR="00406C34" w:rsidRPr="00145397" w:rsidRDefault="00CC489E" w:rsidP="002A1B4F">
      <w:pPr>
        <w:widowControl w:val="0"/>
        <w:numPr>
          <w:ilvl w:val="0"/>
          <w:numId w:val="1"/>
        </w:numPr>
        <w:tabs>
          <w:tab w:val="num" w:pos="284"/>
        </w:tabs>
        <w:ind w:left="0" w:firstLine="426"/>
        <w:jc w:val="both"/>
      </w:pPr>
      <w:r>
        <w:t>костровое хозяйство</w:t>
      </w:r>
      <w:r w:rsidR="007307DB">
        <w:t xml:space="preserve"> </w:t>
      </w:r>
      <w:r w:rsidR="00406C34" w:rsidRPr="00433645">
        <w:rPr>
          <w:b/>
        </w:rPr>
        <w:t>(1 балл)</w:t>
      </w:r>
      <w:r w:rsidR="00406C34" w:rsidRPr="00145397">
        <w:t>;</w:t>
      </w:r>
    </w:p>
    <w:p w:rsidR="007353C0" w:rsidRPr="007353C0" w:rsidRDefault="00CC489E" w:rsidP="007353C0">
      <w:pPr>
        <w:widowControl w:val="0"/>
        <w:numPr>
          <w:ilvl w:val="0"/>
          <w:numId w:val="1"/>
        </w:numPr>
        <w:ind w:left="0" w:firstLine="426"/>
        <w:jc w:val="both"/>
        <w:rPr>
          <w:b/>
        </w:rPr>
      </w:pPr>
      <w:r>
        <w:t>место розжига костра</w:t>
      </w:r>
      <w:r w:rsidR="007353C0" w:rsidRPr="007353C0">
        <w:t xml:space="preserve"> </w:t>
      </w:r>
      <w:r w:rsidR="00B51ADB">
        <w:t xml:space="preserve">+ наличие огнетушителя </w:t>
      </w:r>
      <w:r w:rsidR="007353C0" w:rsidRPr="007353C0">
        <w:rPr>
          <w:b/>
        </w:rPr>
        <w:t>(</w:t>
      </w:r>
      <w:r w:rsidR="00352152">
        <w:rPr>
          <w:b/>
        </w:rPr>
        <w:t xml:space="preserve">до </w:t>
      </w:r>
      <w:r w:rsidR="00383820">
        <w:rPr>
          <w:b/>
        </w:rPr>
        <w:t>2</w:t>
      </w:r>
      <w:r>
        <w:rPr>
          <w:b/>
        </w:rPr>
        <w:t xml:space="preserve"> балл</w:t>
      </w:r>
      <w:r w:rsidR="00B51ADB">
        <w:rPr>
          <w:b/>
        </w:rPr>
        <w:t>ов</w:t>
      </w:r>
      <w:r w:rsidR="007353C0" w:rsidRPr="007353C0">
        <w:rPr>
          <w:b/>
        </w:rPr>
        <w:t>)</w:t>
      </w:r>
      <w:r w:rsidR="007353C0">
        <w:t>;</w:t>
      </w:r>
    </w:p>
    <w:p w:rsidR="00CC489E" w:rsidRDefault="00F20E04" w:rsidP="002A1B4F">
      <w:pPr>
        <w:widowControl w:val="0"/>
        <w:numPr>
          <w:ilvl w:val="0"/>
          <w:numId w:val="1"/>
        </w:numPr>
        <w:tabs>
          <w:tab w:val="num" w:pos="284"/>
        </w:tabs>
        <w:ind w:left="0" w:firstLine="426"/>
        <w:jc w:val="both"/>
      </w:pPr>
      <w:r>
        <w:t xml:space="preserve">установленный общий тент или навес </w:t>
      </w:r>
      <w:r w:rsidRPr="0007635E">
        <w:rPr>
          <w:b/>
        </w:rPr>
        <w:t>(</w:t>
      </w:r>
      <w:r>
        <w:rPr>
          <w:b/>
        </w:rPr>
        <w:t>1</w:t>
      </w:r>
      <w:r w:rsidRPr="0007635E">
        <w:rPr>
          <w:b/>
        </w:rPr>
        <w:t xml:space="preserve"> балл)</w:t>
      </w:r>
      <w:r w:rsidRPr="0007635E">
        <w:t>;</w:t>
      </w:r>
    </w:p>
    <w:p w:rsidR="00560F0D" w:rsidRDefault="00F20E04" w:rsidP="00560F0D">
      <w:pPr>
        <w:widowControl w:val="0"/>
        <w:numPr>
          <w:ilvl w:val="0"/>
          <w:numId w:val="1"/>
        </w:numPr>
        <w:tabs>
          <w:tab w:val="num" w:pos="284"/>
        </w:tabs>
        <w:ind w:left="0" w:firstLine="426"/>
        <w:jc w:val="both"/>
      </w:pPr>
      <w:r>
        <w:t xml:space="preserve">оборудованное место приема пищи </w:t>
      </w:r>
      <w:r w:rsidR="00977E97">
        <w:rPr>
          <w:b/>
        </w:rPr>
        <w:t>(</w:t>
      </w:r>
      <w:r>
        <w:rPr>
          <w:b/>
        </w:rPr>
        <w:t>1</w:t>
      </w:r>
      <w:r w:rsidRPr="0007635E">
        <w:rPr>
          <w:b/>
        </w:rPr>
        <w:t xml:space="preserve"> балл)</w:t>
      </w:r>
      <w:r w:rsidRPr="0007635E">
        <w:t>;</w:t>
      </w:r>
    </w:p>
    <w:p w:rsidR="00560F0D" w:rsidRDefault="00B57D52" w:rsidP="00560F0D">
      <w:pPr>
        <w:widowControl w:val="0"/>
        <w:numPr>
          <w:ilvl w:val="0"/>
          <w:numId w:val="1"/>
        </w:numPr>
        <w:tabs>
          <w:tab w:val="num" w:pos="284"/>
        </w:tabs>
        <w:ind w:left="0" w:firstLine="426"/>
        <w:jc w:val="both"/>
      </w:pPr>
      <w:r>
        <w:t xml:space="preserve">командная символика в лагере </w:t>
      </w:r>
      <w:r w:rsidRPr="0007635E">
        <w:rPr>
          <w:b/>
        </w:rPr>
        <w:t>(</w:t>
      </w:r>
      <w:r>
        <w:rPr>
          <w:b/>
        </w:rPr>
        <w:t>1</w:t>
      </w:r>
      <w:r w:rsidRPr="0007635E">
        <w:rPr>
          <w:b/>
        </w:rPr>
        <w:t xml:space="preserve"> балл)</w:t>
      </w:r>
      <w:r>
        <w:t>.</w:t>
      </w:r>
    </w:p>
    <w:p w:rsidR="00560F0D" w:rsidRDefault="00560F0D" w:rsidP="00560F0D">
      <w:pPr>
        <w:widowControl w:val="0"/>
        <w:jc w:val="both"/>
      </w:pPr>
    </w:p>
    <w:p w:rsidR="00560F0D" w:rsidRPr="00560F0D" w:rsidRDefault="00560F0D" w:rsidP="00560F0D">
      <w:pPr>
        <w:widowControl w:val="0"/>
        <w:jc w:val="center"/>
        <w:rPr>
          <w:b/>
        </w:rPr>
      </w:pPr>
      <w:r>
        <w:rPr>
          <w:b/>
        </w:rPr>
        <w:t>2. Порядок и уют в лагере:</w:t>
      </w:r>
    </w:p>
    <w:p w:rsidR="00560F0D" w:rsidRDefault="00560F0D" w:rsidP="00560F0D">
      <w:pPr>
        <w:widowControl w:val="0"/>
        <w:numPr>
          <w:ilvl w:val="0"/>
          <w:numId w:val="1"/>
        </w:numPr>
        <w:tabs>
          <w:tab w:val="num" w:pos="284"/>
        </w:tabs>
        <w:ind w:left="0" w:firstLine="426"/>
        <w:jc w:val="both"/>
      </w:pPr>
      <w:r>
        <w:t xml:space="preserve">дежурный по лагерю </w:t>
      </w:r>
      <w:r w:rsidRPr="0007635E">
        <w:rPr>
          <w:b/>
        </w:rPr>
        <w:t>(</w:t>
      </w:r>
      <w:r>
        <w:rPr>
          <w:b/>
        </w:rPr>
        <w:t>1</w:t>
      </w:r>
      <w:r w:rsidRPr="0007635E">
        <w:rPr>
          <w:b/>
        </w:rPr>
        <w:t xml:space="preserve"> балл)</w:t>
      </w:r>
      <w:r w:rsidRPr="0007635E">
        <w:t>;</w:t>
      </w:r>
    </w:p>
    <w:p w:rsidR="00560F0D" w:rsidRDefault="00560F0D" w:rsidP="00560F0D">
      <w:pPr>
        <w:widowControl w:val="0"/>
        <w:numPr>
          <w:ilvl w:val="0"/>
          <w:numId w:val="1"/>
        </w:numPr>
        <w:tabs>
          <w:tab w:val="num" w:pos="284"/>
        </w:tabs>
        <w:ind w:left="0" w:firstLine="426"/>
        <w:jc w:val="both"/>
      </w:pPr>
      <w:r>
        <w:t xml:space="preserve">аптечка первой медицинской помощи </w:t>
      </w:r>
      <w:r w:rsidR="00B57D52">
        <w:t xml:space="preserve">(с обязательным перечнем медикаментов </w:t>
      </w:r>
      <w:r w:rsidR="00B57D52" w:rsidRPr="00560F0D">
        <w:rPr>
          <w:i/>
        </w:rPr>
        <w:t xml:space="preserve">см. Приложение </w:t>
      </w:r>
      <w:r w:rsidR="00B57D52">
        <w:rPr>
          <w:i/>
        </w:rPr>
        <w:t>6</w:t>
      </w:r>
      <w:r w:rsidR="00B57D52" w:rsidRPr="00433645">
        <w:t>)</w:t>
      </w:r>
      <w:r w:rsidR="00B57D52" w:rsidRPr="0007635E">
        <w:rPr>
          <w:b/>
        </w:rPr>
        <w:t xml:space="preserve"> </w:t>
      </w:r>
      <w:r w:rsidRPr="0007635E">
        <w:rPr>
          <w:b/>
        </w:rPr>
        <w:t>(</w:t>
      </w:r>
      <w:r>
        <w:rPr>
          <w:b/>
        </w:rPr>
        <w:t>1</w:t>
      </w:r>
      <w:r w:rsidRPr="0007635E">
        <w:rPr>
          <w:b/>
        </w:rPr>
        <w:t xml:space="preserve"> балл)</w:t>
      </w:r>
      <w:r w:rsidRPr="0007635E">
        <w:t>;</w:t>
      </w:r>
    </w:p>
    <w:p w:rsidR="00560F0D" w:rsidRDefault="00560F0D" w:rsidP="00560F0D">
      <w:pPr>
        <w:widowControl w:val="0"/>
        <w:numPr>
          <w:ilvl w:val="0"/>
          <w:numId w:val="1"/>
        </w:numPr>
        <w:tabs>
          <w:tab w:val="num" w:pos="284"/>
        </w:tabs>
        <w:ind w:left="0" w:firstLine="426"/>
        <w:jc w:val="both"/>
      </w:pPr>
      <w:r>
        <w:t xml:space="preserve">зона дров и инструмента </w:t>
      </w:r>
      <w:r w:rsidRPr="0007635E">
        <w:rPr>
          <w:b/>
        </w:rPr>
        <w:t>(</w:t>
      </w:r>
      <w:r>
        <w:rPr>
          <w:b/>
        </w:rPr>
        <w:t>1</w:t>
      </w:r>
      <w:r w:rsidRPr="0007635E">
        <w:rPr>
          <w:b/>
        </w:rPr>
        <w:t xml:space="preserve"> балл)</w:t>
      </w:r>
      <w:r w:rsidRPr="0007635E">
        <w:t>;</w:t>
      </w:r>
    </w:p>
    <w:p w:rsidR="00560F0D" w:rsidRDefault="00B57D52" w:rsidP="00560F0D">
      <w:pPr>
        <w:widowControl w:val="0"/>
        <w:numPr>
          <w:ilvl w:val="0"/>
          <w:numId w:val="1"/>
        </w:numPr>
        <w:tabs>
          <w:tab w:val="num" w:pos="284"/>
        </w:tabs>
        <w:ind w:left="0" w:firstLine="426"/>
        <w:jc w:val="both"/>
      </w:pPr>
      <w:r>
        <w:t>зона сбора</w:t>
      </w:r>
      <w:r w:rsidR="00560F0D">
        <w:t xml:space="preserve"> мусора и пищевых отходов (мешки, яма) </w:t>
      </w:r>
      <w:r w:rsidR="00560F0D" w:rsidRPr="0007635E">
        <w:rPr>
          <w:b/>
        </w:rPr>
        <w:t>(</w:t>
      </w:r>
      <w:r w:rsidR="00560F0D">
        <w:rPr>
          <w:b/>
        </w:rPr>
        <w:t>1</w:t>
      </w:r>
      <w:r w:rsidR="00560F0D" w:rsidRPr="0007635E">
        <w:rPr>
          <w:b/>
        </w:rPr>
        <w:t xml:space="preserve"> балл)</w:t>
      </w:r>
      <w:r w:rsidR="00560F0D" w:rsidRPr="0007635E">
        <w:t>;</w:t>
      </w:r>
    </w:p>
    <w:p w:rsidR="00560F0D" w:rsidRDefault="00560F0D" w:rsidP="00560F0D">
      <w:pPr>
        <w:widowControl w:val="0"/>
        <w:numPr>
          <w:ilvl w:val="0"/>
          <w:numId w:val="1"/>
        </w:numPr>
        <w:tabs>
          <w:tab w:val="num" w:pos="284"/>
        </w:tabs>
        <w:ind w:left="0" w:firstLine="426"/>
        <w:jc w:val="both"/>
      </w:pPr>
      <w:r>
        <w:t xml:space="preserve">чистота на территории лагеря </w:t>
      </w:r>
      <w:r w:rsidRPr="0007635E">
        <w:rPr>
          <w:b/>
        </w:rPr>
        <w:t>(</w:t>
      </w:r>
      <w:r>
        <w:rPr>
          <w:b/>
        </w:rPr>
        <w:t>от -2 до +2 баллов</w:t>
      </w:r>
      <w:r w:rsidRPr="0007635E">
        <w:rPr>
          <w:b/>
        </w:rPr>
        <w:t>)</w:t>
      </w:r>
      <w:r w:rsidR="00B57D52">
        <w:t>.</w:t>
      </w:r>
    </w:p>
    <w:p w:rsidR="00560F0D" w:rsidRPr="00B57D52" w:rsidRDefault="00B57D52" w:rsidP="00B57D52">
      <w:pPr>
        <w:widowControl w:val="0"/>
        <w:jc w:val="center"/>
        <w:rPr>
          <w:b/>
        </w:rPr>
      </w:pPr>
      <w:r>
        <w:rPr>
          <w:b/>
        </w:rPr>
        <w:t>3. Оформление лагеря</w:t>
      </w:r>
      <w:r w:rsidRPr="007353C0">
        <w:rPr>
          <w:b/>
        </w:rPr>
        <w:t>:</w:t>
      </w:r>
    </w:p>
    <w:p w:rsidR="00560F0D" w:rsidRDefault="00B57D52" w:rsidP="00560F0D">
      <w:pPr>
        <w:widowControl w:val="0"/>
        <w:numPr>
          <w:ilvl w:val="0"/>
          <w:numId w:val="1"/>
        </w:numPr>
        <w:tabs>
          <w:tab w:val="num" w:pos="284"/>
        </w:tabs>
        <w:ind w:left="0" w:firstLine="426"/>
        <w:jc w:val="both"/>
      </w:pPr>
      <w:r>
        <w:t xml:space="preserve">оригинальность оформления территории лагеря и входа </w:t>
      </w:r>
      <w:r w:rsidRPr="007353C0">
        <w:rPr>
          <w:b/>
        </w:rPr>
        <w:t>(</w:t>
      </w:r>
      <w:r>
        <w:rPr>
          <w:b/>
        </w:rPr>
        <w:t>до 3 баллов</w:t>
      </w:r>
      <w:r w:rsidRPr="007353C0">
        <w:rPr>
          <w:b/>
        </w:rPr>
        <w:t>)</w:t>
      </w:r>
      <w:r>
        <w:t>;</w:t>
      </w:r>
    </w:p>
    <w:p w:rsidR="00B57D52" w:rsidRDefault="00B57D52" w:rsidP="00560F0D">
      <w:pPr>
        <w:widowControl w:val="0"/>
        <w:numPr>
          <w:ilvl w:val="0"/>
          <w:numId w:val="1"/>
        </w:numPr>
        <w:tabs>
          <w:tab w:val="num" w:pos="284"/>
        </w:tabs>
        <w:ind w:left="0" w:firstLine="426"/>
        <w:jc w:val="both"/>
      </w:pPr>
      <w:r>
        <w:t xml:space="preserve">командный стенд </w:t>
      </w:r>
      <w:r w:rsidRPr="007353C0">
        <w:rPr>
          <w:b/>
        </w:rPr>
        <w:t>(</w:t>
      </w:r>
      <w:r>
        <w:rPr>
          <w:b/>
        </w:rPr>
        <w:t>до 2 баллов</w:t>
      </w:r>
      <w:r w:rsidRPr="007353C0">
        <w:rPr>
          <w:b/>
        </w:rPr>
        <w:t>)</w:t>
      </w:r>
      <w:r>
        <w:t>;</w:t>
      </w:r>
    </w:p>
    <w:p w:rsidR="00B57D52" w:rsidRDefault="00B57D52" w:rsidP="00560F0D">
      <w:pPr>
        <w:widowControl w:val="0"/>
        <w:numPr>
          <w:ilvl w:val="0"/>
          <w:numId w:val="1"/>
        </w:numPr>
        <w:tabs>
          <w:tab w:val="num" w:pos="284"/>
        </w:tabs>
        <w:ind w:left="0" w:firstLine="426"/>
        <w:jc w:val="both"/>
      </w:pPr>
      <w:r>
        <w:t xml:space="preserve">«Фишки» лагеря </w:t>
      </w:r>
      <w:r w:rsidRPr="007353C0">
        <w:rPr>
          <w:b/>
        </w:rPr>
        <w:t>(</w:t>
      </w:r>
      <w:r>
        <w:rPr>
          <w:b/>
        </w:rPr>
        <w:t>до 3 баллов</w:t>
      </w:r>
      <w:r w:rsidRPr="007353C0">
        <w:rPr>
          <w:b/>
        </w:rPr>
        <w:t>)</w:t>
      </w:r>
      <w:r>
        <w:t>;</w:t>
      </w:r>
    </w:p>
    <w:p w:rsidR="00B57D52" w:rsidRDefault="00790249" w:rsidP="00560F0D">
      <w:pPr>
        <w:widowControl w:val="0"/>
        <w:numPr>
          <w:ilvl w:val="0"/>
          <w:numId w:val="1"/>
        </w:numPr>
        <w:tabs>
          <w:tab w:val="num" w:pos="284"/>
        </w:tabs>
        <w:ind w:left="0" w:firstLine="426"/>
        <w:jc w:val="both"/>
      </w:pPr>
      <w:r>
        <w:t xml:space="preserve">бейджики на участниках К или Тг </w:t>
      </w:r>
      <w:r w:rsidRPr="0007635E">
        <w:rPr>
          <w:b/>
        </w:rPr>
        <w:t>(</w:t>
      </w:r>
      <w:r>
        <w:rPr>
          <w:b/>
        </w:rPr>
        <w:t>1</w:t>
      </w:r>
      <w:r w:rsidRPr="0007635E">
        <w:rPr>
          <w:b/>
        </w:rPr>
        <w:t xml:space="preserve"> балл)</w:t>
      </w:r>
      <w:r w:rsidR="00CD01F7">
        <w:t>;</w:t>
      </w:r>
    </w:p>
    <w:p w:rsidR="00B57D52" w:rsidRDefault="00790249" w:rsidP="00560F0D">
      <w:pPr>
        <w:widowControl w:val="0"/>
        <w:numPr>
          <w:ilvl w:val="0"/>
          <w:numId w:val="1"/>
        </w:numPr>
        <w:tabs>
          <w:tab w:val="num" w:pos="284"/>
        </w:tabs>
        <w:ind w:left="0" w:firstLine="426"/>
        <w:jc w:val="both"/>
      </w:pPr>
      <w:r>
        <w:t xml:space="preserve">отражение в оформлении лагеря таких тем, как «Великая отечественная война» </w:t>
      </w:r>
      <w:r w:rsidRPr="007353C0">
        <w:rPr>
          <w:b/>
        </w:rPr>
        <w:t>(</w:t>
      </w:r>
      <w:r>
        <w:rPr>
          <w:b/>
        </w:rPr>
        <w:t>1 балл</w:t>
      </w:r>
      <w:r w:rsidRPr="007353C0">
        <w:rPr>
          <w:b/>
        </w:rPr>
        <w:t>)</w:t>
      </w:r>
      <w:r w:rsidR="00B57D52">
        <w:t>.</w:t>
      </w:r>
    </w:p>
    <w:p w:rsidR="006A4DC9" w:rsidRDefault="006A4DC9" w:rsidP="006A4DC9">
      <w:pPr>
        <w:widowControl w:val="0"/>
        <w:ind w:left="426"/>
        <w:jc w:val="both"/>
      </w:pPr>
    </w:p>
    <w:p w:rsidR="00406C34" w:rsidRPr="003D0D8A" w:rsidRDefault="009E6E4A" w:rsidP="00CD01F7">
      <w:pPr>
        <w:widowControl w:val="0"/>
        <w:ind w:firstLine="426"/>
        <w:rPr>
          <w:b/>
        </w:rPr>
      </w:pPr>
      <w:r w:rsidRPr="003D0D8A">
        <w:rPr>
          <w:rStyle w:val="postbody1"/>
          <w:b/>
          <w:sz w:val="20"/>
          <w:szCs w:val="20"/>
        </w:rPr>
        <w:t>К или Тг</w:t>
      </w:r>
      <w:r w:rsidR="00406C34" w:rsidRPr="003D0D8A">
        <w:rPr>
          <w:b/>
        </w:rPr>
        <w:t xml:space="preserve"> получают штрафные баллы за следующие действия:</w:t>
      </w:r>
    </w:p>
    <w:p w:rsidR="00406C34" w:rsidRPr="003D0D8A" w:rsidRDefault="00406C34" w:rsidP="002A1B4F">
      <w:pPr>
        <w:widowControl w:val="0"/>
        <w:numPr>
          <w:ilvl w:val="0"/>
          <w:numId w:val="1"/>
        </w:numPr>
        <w:tabs>
          <w:tab w:val="num" w:pos="284"/>
        </w:tabs>
        <w:ind w:left="0" w:firstLine="426"/>
        <w:jc w:val="both"/>
      </w:pPr>
      <w:r w:rsidRPr="003D0D8A">
        <w:t xml:space="preserve">использование лапника под палатками, порубка живых деревьев </w:t>
      </w:r>
      <w:r w:rsidRPr="003D0D8A">
        <w:rPr>
          <w:b/>
        </w:rPr>
        <w:t>(-10 баллов)</w:t>
      </w:r>
      <w:r w:rsidR="003D0D8A" w:rsidRPr="003D0D8A">
        <w:t>;</w:t>
      </w:r>
      <w:r w:rsidRPr="003D0D8A">
        <w:t xml:space="preserve"> </w:t>
      </w:r>
    </w:p>
    <w:p w:rsidR="00406C34" w:rsidRPr="003D0D8A" w:rsidRDefault="00406C34" w:rsidP="002A1B4F">
      <w:pPr>
        <w:widowControl w:val="0"/>
        <w:numPr>
          <w:ilvl w:val="0"/>
          <w:numId w:val="1"/>
        </w:numPr>
        <w:tabs>
          <w:tab w:val="num" w:pos="284"/>
        </w:tabs>
        <w:ind w:left="0" w:firstLine="426"/>
        <w:jc w:val="both"/>
      </w:pPr>
      <w:r w:rsidRPr="003D0D8A">
        <w:t xml:space="preserve">недостойное поведение членов К или Тг грубость, угрозы, неподчинение Судьям по КЛ </w:t>
      </w:r>
      <w:r w:rsidR="003D0D8A" w:rsidRPr="003D0D8A">
        <w:rPr>
          <w:b/>
        </w:rPr>
        <w:t>(до -</w:t>
      </w:r>
      <w:r w:rsidR="003D0D8A">
        <w:rPr>
          <w:b/>
        </w:rPr>
        <w:t>5</w:t>
      </w:r>
      <w:r w:rsidRPr="003D0D8A">
        <w:rPr>
          <w:b/>
        </w:rPr>
        <w:t xml:space="preserve"> баллов)</w:t>
      </w:r>
      <w:r w:rsidRPr="003D0D8A">
        <w:t>;</w:t>
      </w:r>
    </w:p>
    <w:p w:rsidR="00406C34" w:rsidRPr="003D0D8A" w:rsidRDefault="003D0D8A" w:rsidP="002A1B4F">
      <w:pPr>
        <w:widowControl w:val="0"/>
        <w:numPr>
          <w:ilvl w:val="0"/>
          <w:numId w:val="1"/>
        </w:numPr>
        <w:tabs>
          <w:tab w:val="num" w:pos="284"/>
        </w:tabs>
        <w:ind w:left="0" w:firstLine="426"/>
        <w:jc w:val="both"/>
      </w:pPr>
      <w:r>
        <w:t xml:space="preserve">несоблюдение правил </w:t>
      </w:r>
      <w:r w:rsidR="00406C34" w:rsidRPr="003D0D8A">
        <w:t>пожарной безопасности (костр</w:t>
      </w:r>
      <w:r>
        <w:t>ови</w:t>
      </w:r>
      <w:r w:rsidR="00406C34" w:rsidRPr="003D0D8A">
        <w:t xml:space="preserve">ще расположено ближе </w:t>
      </w:r>
      <w:r w:rsidR="00406C34" w:rsidRPr="003D0D8A">
        <w:rPr>
          <w:b/>
        </w:rPr>
        <w:t>2 м</w:t>
      </w:r>
      <w:r w:rsidR="00406C34" w:rsidRPr="003D0D8A">
        <w:t xml:space="preserve"> от палаток</w:t>
      </w:r>
      <w:r>
        <w:t>)</w:t>
      </w:r>
      <w:r w:rsidR="00406C34" w:rsidRPr="003D0D8A">
        <w:t xml:space="preserve"> </w:t>
      </w:r>
      <w:r w:rsidR="00406C34" w:rsidRPr="003D0D8A">
        <w:rPr>
          <w:b/>
        </w:rPr>
        <w:t>(-</w:t>
      </w:r>
      <w:r w:rsidR="0054417C">
        <w:rPr>
          <w:b/>
        </w:rPr>
        <w:t>5</w:t>
      </w:r>
      <w:r w:rsidR="00406C34" w:rsidRPr="003D0D8A">
        <w:rPr>
          <w:b/>
        </w:rPr>
        <w:t xml:space="preserve"> балла)</w:t>
      </w:r>
      <w:r>
        <w:t>.</w:t>
      </w:r>
    </w:p>
    <w:p w:rsidR="009E73F6" w:rsidRDefault="009E73F6" w:rsidP="002A1B4F">
      <w:pPr>
        <w:widowControl w:val="0"/>
        <w:ind w:firstLine="426"/>
        <w:jc w:val="both"/>
      </w:pPr>
    </w:p>
    <w:p w:rsidR="009E73F6" w:rsidRDefault="009E73F6" w:rsidP="002A1B4F">
      <w:pPr>
        <w:widowControl w:val="0"/>
        <w:ind w:firstLine="426"/>
        <w:jc w:val="both"/>
      </w:pPr>
      <w:r>
        <w:t xml:space="preserve">Более подробное описание оценочных принципов приведено в </w:t>
      </w:r>
      <w:r w:rsidRPr="00903A61">
        <w:rPr>
          <w:b/>
        </w:rPr>
        <w:t>Приложении №7</w:t>
      </w:r>
      <w:r>
        <w:t xml:space="preserve"> «Подробное описание критериев оценок Конкурса Лагерей»</w:t>
      </w:r>
    </w:p>
    <w:p w:rsidR="009E73F6" w:rsidRDefault="009E73F6" w:rsidP="002A1B4F">
      <w:pPr>
        <w:widowControl w:val="0"/>
        <w:ind w:firstLine="426"/>
        <w:jc w:val="both"/>
      </w:pPr>
    </w:p>
    <w:p w:rsidR="00406C34" w:rsidRDefault="00406C34" w:rsidP="002A1B4F">
      <w:pPr>
        <w:widowControl w:val="0"/>
        <w:ind w:firstLine="426"/>
        <w:jc w:val="both"/>
      </w:pPr>
      <w:r w:rsidRPr="00145397">
        <w:t xml:space="preserve">Итоговая оценка </w:t>
      </w:r>
      <w:r w:rsidR="009E73F6">
        <w:t>каждой</w:t>
      </w:r>
      <w:r w:rsidR="00BA638D">
        <w:t xml:space="preserve"> </w:t>
      </w:r>
      <w:r w:rsidR="009E73F6">
        <w:t>СГ</w:t>
      </w:r>
      <w:r w:rsidRPr="00145397">
        <w:t xml:space="preserve"> получается путем с</w:t>
      </w:r>
      <w:r w:rsidR="009E73F6">
        <w:t>уммирования всех выставленных ею</w:t>
      </w:r>
      <w:r w:rsidRPr="00145397">
        <w:t xml:space="preserve"> баллов данной К или Тг за вычетом полученных штрафных баллов. </w:t>
      </w:r>
      <w:r w:rsidRPr="00BA638D">
        <w:t xml:space="preserve">Итоговая оценка лагеря </w:t>
      </w:r>
      <w:r w:rsidR="00BA638D">
        <w:t xml:space="preserve">определяется суммированием Итоговых оценок всех </w:t>
      </w:r>
      <w:r w:rsidR="009E73F6">
        <w:t>СГ</w:t>
      </w:r>
      <w:r w:rsidR="00BA638D">
        <w:t>.</w:t>
      </w:r>
      <w:r w:rsidRPr="00145397">
        <w:t xml:space="preserve"> </w:t>
      </w:r>
    </w:p>
    <w:p w:rsidR="009E73F6" w:rsidRDefault="007307DB" w:rsidP="002A1B4F">
      <w:pPr>
        <w:widowControl w:val="0"/>
        <w:ind w:firstLine="426"/>
        <w:jc w:val="both"/>
      </w:pPr>
      <w:r>
        <w:t xml:space="preserve">Информация о результатах </w:t>
      </w:r>
      <w:r w:rsidR="00AA7569">
        <w:t>обход</w:t>
      </w:r>
      <w:r>
        <w:t>ов</w:t>
      </w:r>
      <w:r w:rsidR="00406C34" w:rsidRPr="00AA7569">
        <w:t xml:space="preserve"> размещается на информационном стенде </w:t>
      </w:r>
      <w:r w:rsidR="00AA7569">
        <w:t>С</w:t>
      </w:r>
      <w:r w:rsidR="00406C34" w:rsidRPr="00AA7569">
        <w:t>лета</w:t>
      </w:r>
      <w:r w:rsidR="009E73F6">
        <w:t>:</w:t>
      </w:r>
    </w:p>
    <w:p w:rsidR="009E73F6" w:rsidRDefault="00097095" w:rsidP="002A1B4F">
      <w:pPr>
        <w:widowControl w:val="0"/>
        <w:ind w:firstLine="426"/>
        <w:jc w:val="both"/>
      </w:pPr>
      <w:r>
        <w:t>1ый обход -</w:t>
      </w:r>
      <w:r w:rsidR="00406C34" w:rsidRPr="00AA7569">
        <w:t xml:space="preserve"> </w:t>
      </w:r>
      <w:r w:rsidR="00406C34" w:rsidRPr="00097095">
        <w:rPr>
          <w:b/>
        </w:rPr>
        <w:t>до</w:t>
      </w:r>
      <w:r w:rsidR="00406C34" w:rsidRPr="00AA7569">
        <w:t xml:space="preserve"> </w:t>
      </w:r>
      <w:r w:rsidR="00406C34" w:rsidRPr="00AA7569">
        <w:rPr>
          <w:b/>
        </w:rPr>
        <w:t>1</w:t>
      </w:r>
      <w:r w:rsidR="00D6757A">
        <w:rPr>
          <w:b/>
        </w:rPr>
        <w:t>0</w:t>
      </w:r>
      <w:r w:rsidR="00AA7569">
        <w:rPr>
          <w:b/>
        </w:rPr>
        <w:t>-</w:t>
      </w:r>
      <w:r w:rsidR="00406C34" w:rsidRPr="00AA7569">
        <w:rPr>
          <w:b/>
        </w:rPr>
        <w:t>00</w:t>
      </w:r>
      <w:r w:rsidR="009E73F6">
        <w:t xml:space="preserve"> второго дня соревнований</w:t>
      </w:r>
    </w:p>
    <w:p w:rsidR="00097095" w:rsidRDefault="009E73F6" w:rsidP="002A1B4F">
      <w:pPr>
        <w:widowControl w:val="0"/>
        <w:ind w:firstLine="426"/>
        <w:jc w:val="both"/>
      </w:pPr>
      <w:r>
        <w:t xml:space="preserve">2ой обход – </w:t>
      </w:r>
      <w:r w:rsidRPr="00097095">
        <w:rPr>
          <w:b/>
        </w:rPr>
        <w:t>до</w:t>
      </w:r>
      <w:r>
        <w:t xml:space="preserve"> </w:t>
      </w:r>
      <w:r>
        <w:rPr>
          <w:b/>
        </w:rPr>
        <w:t xml:space="preserve">16-00 </w:t>
      </w:r>
      <w:r>
        <w:t>второго дня соревнований</w:t>
      </w:r>
    </w:p>
    <w:p w:rsidR="00097095" w:rsidRDefault="00406C34" w:rsidP="002A1B4F">
      <w:pPr>
        <w:widowControl w:val="0"/>
        <w:ind w:firstLine="426"/>
        <w:jc w:val="both"/>
      </w:pPr>
      <w:r w:rsidRPr="00AA7569">
        <w:t xml:space="preserve">Выставленные </w:t>
      </w:r>
      <w:r w:rsidR="00AA7569">
        <w:t>судьями</w:t>
      </w:r>
      <w:r w:rsidRPr="00AA7569">
        <w:t xml:space="preserve"> оценки </w:t>
      </w:r>
      <w:r w:rsidR="00097095">
        <w:t>можно опротестовать в течение часа после публикации, обратившись к Главному судье Конкурса лагерей:</w:t>
      </w:r>
    </w:p>
    <w:p w:rsidR="00097095" w:rsidRDefault="00097095" w:rsidP="00097095">
      <w:pPr>
        <w:widowControl w:val="0"/>
        <w:ind w:firstLine="426"/>
        <w:jc w:val="both"/>
      </w:pPr>
      <w:r>
        <w:t>за 1ый обход -</w:t>
      </w:r>
      <w:r w:rsidRPr="00AA7569">
        <w:t xml:space="preserve"> </w:t>
      </w:r>
      <w:r w:rsidRPr="00097095">
        <w:rPr>
          <w:b/>
        </w:rPr>
        <w:t>до</w:t>
      </w:r>
      <w:r w:rsidRPr="00AA7569">
        <w:t xml:space="preserve"> </w:t>
      </w:r>
      <w:r>
        <w:rPr>
          <w:b/>
        </w:rPr>
        <w:t>1</w:t>
      </w:r>
      <w:r w:rsidR="00D6757A">
        <w:rPr>
          <w:b/>
        </w:rPr>
        <w:t>1</w:t>
      </w:r>
      <w:r>
        <w:rPr>
          <w:b/>
        </w:rPr>
        <w:t>-</w:t>
      </w:r>
      <w:r w:rsidRPr="00AA7569">
        <w:rPr>
          <w:b/>
        </w:rPr>
        <w:t>00</w:t>
      </w:r>
      <w:r>
        <w:t xml:space="preserve"> второго дня соревнований</w:t>
      </w:r>
    </w:p>
    <w:p w:rsidR="00097095" w:rsidRDefault="00097095" w:rsidP="00097095">
      <w:pPr>
        <w:widowControl w:val="0"/>
        <w:ind w:firstLine="426"/>
        <w:jc w:val="both"/>
      </w:pPr>
      <w:r>
        <w:t xml:space="preserve">за 2ой обход – </w:t>
      </w:r>
      <w:r w:rsidRPr="00097095">
        <w:rPr>
          <w:b/>
        </w:rPr>
        <w:t>до</w:t>
      </w:r>
      <w:r>
        <w:t xml:space="preserve"> </w:t>
      </w:r>
      <w:r>
        <w:rPr>
          <w:b/>
        </w:rPr>
        <w:t xml:space="preserve">17-00 </w:t>
      </w:r>
      <w:r>
        <w:t>второго дня соревнований</w:t>
      </w:r>
    </w:p>
    <w:p w:rsidR="007307DB" w:rsidRDefault="007307DB" w:rsidP="007307DB">
      <w:pPr>
        <w:widowControl w:val="0"/>
        <w:ind w:firstLine="426"/>
        <w:jc w:val="both"/>
      </w:pPr>
      <w:r>
        <w:t>После окончания времени Опротестования протесты не принимаются.</w:t>
      </w:r>
    </w:p>
    <w:p w:rsidR="00097095" w:rsidRDefault="007307DB" w:rsidP="007307DB">
      <w:pPr>
        <w:widowControl w:val="0"/>
        <w:ind w:firstLine="426"/>
        <w:jc w:val="both"/>
      </w:pPr>
      <w:r>
        <w:t xml:space="preserve">В случае протеста Главный судья КЛ рассматривает протест по существу и в случае необходимости разъясняет протестующему критерии выставления этой оценки. </w:t>
      </w:r>
      <w:r w:rsidR="00344F69">
        <w:t xml:space="preserve">Также </w:t>
      </w:r>
      <w:r>
        <w:t xml:space="preserve">главный судья КЛ, возглавляя контрольную группу судей, </w:t>
      </w:r>
      <w:r w:rsidR="00344F69">
        <w:t xml:space="preserve">может </w:t>
      </w:r>
      <w:r>
        <w:t>проводит</w:t>
      </w:r>
      <w:r w:rsidR="00344F69">
        <w:t>ь</w:t>
      </w:r>
      <w:r>
        <w:t xml:space="preserve"> проверку этой оценки в данном лагере, в присутствии протестующего. Решение контрольной группы КЛ обжалованию не подлежит</w:t>
      </w:r>
      <w:r w:rsidR="00344F69">
        <w:t>.</w:t>
      </w:r>
    </w:p>
    <w:p w:rsidR="007307DB" w:rsidRDefault="007307DB" w:rsidP="007307DB">
      <w:pPr>
        <w:widowControl w:val="0"/>
        <w:ind w:firstLine="426"/>
        <w:jc w:val="both"/>
      </w:pPr>
    </w:p>
    <w:p w:rsidR="00406C34" w:rsidRPr="0029113F" w:rsidRDefault="00915699" w:rsidP="002A1B4F">
      <w:pPr>
        <w:widowControl w:val="0"/>
        <w:ind w:firstLine="426"/>
        <w:jc w:val="both"/>
        <w:rPr>
          <w:b/>
        </w:rPr>
      </w:pPr>
      <w:r w:rsidRPr="0048271D">
        <w:rPr>
          <w:rStyle w:val="postbody1"/>
          <w:sz w:val="20"/>
          <w:szCs w:val="20"/>
        </w:rPr>
        <w:t xml:space="preserve">По </w:t>
      </w:r>
      <w:r>
        <w:rPr>
          <w:rStyle w:val="postbody1"/>
          <w:sz w:val="20"/>
          <w:szCs w:val="20"/>
        </w:rPr>
        <w:t>итогам двух обходов</w:t>
      </w:r>
      <w:r w:rsidRPr="0048271D">
        <w:rPr>
          <w:rStyle w:val="postbody1"/>
          <w:sz w:val="20"/>
          <w:szCs w:val="20"/>
        </w:rPr>
        <w:t xml:space="preserve"> </w:t>
      </w:r>
      <w:r w:rsidR="00344F69">
        <w:rPr>
          <w:rStyle w:val="postbody1"/>
          <w:sz w:val="20"/>
          <w:szCs w:val="20"/>
        </w:rPr>
        <w:t>5</w:t>
      </w:r>
      <w:r>
        <w:rPr>
          <w:rStyle w:val="postbody1"/>
          <w:sz w:val="20"/>
          <w:szCs w:val="20"/>
        </w:rPr>
        <w:t xml:space="preserve"> </w:t>
      </w:r>
      <w:r w:rsidRPr="00BA5918">
        <w:rPr>
          <w:rStyle w:val="postbody1"/>
          <w:sz w:val="20"/>
          <w:szCs w:val="20"/>
        </w:rPr>
        <w:t>лучших команд</w:t>
      </w:r>
      <w:r w:rsidRPr="0048271D">
        <w:rPr>
          <w:rStyle w:val="postbody1"/>
          <w:sz w:val="20"/>
          <w:szCs w:val="20"/>
        </w:rPr>
        <w:t xml:space="preserve"> проходят в</w:t>
      </w:r>
      <w:r>
        <w:rPr>
          <w:rStyle w:val="postbody1"/>
          <w:sz w:val="20"/>
          <w:szCs w:val="20"/>
        </w:rPr>
        <w:t xml:space="preserve"> финал Конкурса лагерей</w:t>
      </w:r>
      <w:r w:rsidRPr="0048271D">
        <w:rPr>
          <w:rStyle w:val="postbody1"/>
          <w:sz w:val="20"/>
          <w:szCs w:val="20"/>
        </w:rPr>
        <w:t>.</w:t>
      </w:r>
      <w:r w:rsidRPr="007947C1">
        <w:rPr>
          <w:rStyle w:val="postbody1"/>
          <w:sz w:val="20"/>
          <w:szCs w:val="20"/>
        </w:rPr>
        <w:t xml:space="preserve"> </w:t>
      </w:r>
      <w:r w:rsidRPr="00BA5918">
        <w:rPr>
          <w:rStyle w:val="postbody1"/>
          <w:sz w:val="20"/>
          <w:szCs w:val="20"/>
        </w:rPr>
        <w:t xml:space="preserve">В случае равенства баллов между </w:t>
      </w:r>
      <w:r>
        <w:rPr>
          <w:rStyle w:val="postbody1"/>
          <w:sz w:val="20"/>
          <w:szCs w:val="20"/>
        </w:rPr>
        <w:t>К или Тг, занявшими 5</w:t>
      </w:r>
      <w:r w:rsidRPr="00BA5918">
        <w:rPr>
          <w:rStyle w:val="postbody1"/>
          <w:sz w:val="20"/>
          <w:szCs w:val="20"/>
        </w:rPr>
        <w:t xml:space="preserve"> место</w:t>
      </w:r>
      <w:r>
        <w:rPr>
          <w:rStyle w:val="postbody1"/>
          <w:sz w:val="20"/>
          <w:szCs w:val="20"/>
        </w:rPr>
        <w:t>, все эти К или Тг проходят в финал.</w:t>
      </w:r>
    </w:p>
    <w:p w:rsidR="00E7798C" w:rsidRDefault="00406C34" w:rsidP="00BA638D">
      <w:pPr>
        <w:widowControl w:val="0"/>
        <w:ind w:firstLine="426"/>
        <w:jc w:val="both"/>
      </w:pPr>
      <w:r w:rsidRPr="00145397">
        <w:t xml:space="preserve"> Информация о лагерях, вышедших в финал, размещается на </w:t>
      </w:r>
      <w:r w:rsidR="00915699">
        <w:t xml:space="preserve">информационном </w:t>
      </w:r>
      <w:r w:rsidRPr="00145397">
        <w:t xml:space="preserve">стенде </w:t>
      </w:r>
      <w:r w:rsidR="00915699">
        <w:t>С</w:t>
      </w:r>
      <w:r w:rsidRPr="00145397">
        <w:t>лета</w:t>
      </w:r>
      <w:r w:rsidR="00915699">
        <w:t xml:space="preserve"> </w:t>
      </w:r>
      <w:r w:rsidR="00344F69">
        <w:rPr>
          <w:b/>
        </w:rPr>
        <w:t>до 18</w:t>
      </w:r>
      <w:r w:rsidR="00915699">
        <w:rPr>
          <w:b/>
        </w:rPr>
        <w:t>-</w:t>
      </w:r>
      <w:r w:rsidR="00383820">
        <w:rPr>
          <w:b/>
        </w:rPr>
        <w:t>0</w:t>
      </w:r>
      <w:r w:rsidR="00915699">
        <w:rPr>
          <w:b/>
        </w:rPr>
        <w:t>0</w:t>
      </w:r>
      <w:r w:rsidR="00915699">
        <w:t xml:space="preserve"> второго дня соревнований</w:t>
      </w:r>
      <w:r w:rsidRPr="00145397">
        <w:t xml:space="preserve">. </w:t>
      </w:r>
    </w:p>
    <w:p w:rsidR="00BA638D" w:rsidRDefault="00406C34" w:rsidP="00BA638D">
      <w:pPr>
        <w:widowControl w:val="0"/>
        <w:ind w:firstLine="426"/>
        <w:jc w:val="both"/>
      </w:pPr>
      <w:r w:rsidRPr="00145397">
        <w:t xml:space="preserve">Судейская </w:t>
      </w:r>
      <w:r w:rsidR="00E7798C">
        <w:t>бригада (СБ)</w:t>
      </w:r>
      <w:r w:rsidRPr="00145397">
        <w:t xml:space="preserve"> </w:t>
      </w:r>
      <w:r w:rsidR="00915699">
        <w:t xml:space="preserve">во главе с Главным судьей Конкурса лагерей проводит </w:t>
      </w:r>
      <w:r w:rsidRPr="00145397">
        <w:t>обход лагерей-финалистов</w:t>
      </w:r>
      <w:r w:rsidR="00915699">
        <w:t xml:space="preserve"> </w:t>
      </w:r>
      <w:r w:rsidR="00915699" w:rsidRPr="00915699">
        <w:rPr>
          <w:b/>
        </w:rPr>
        <w:t>с</w:t>
      </w:r>
      <w:r w:rsidR="00915699" w:rsidRPr="00145397">
        <w:t xml:space="preserve"> </w:t>
      </w:r>
      <w:r w:rsidR="00E7798C">
        <w:rPr>
          <w:b/>
        </w:rPr>
        <w:t>1</w:t>
      </w:r>
      <w:r w:rsidR="00383820">
        <w:rPr>
          <w:b/>
        </w:rPr>
        <w:t>8</w:t>
      </w:r>
      <w:r w:rsidR="00915699" w:rsidRPr="0029113F">
        <w:rPr>
          <w:b/>
        </w:rPr>
        <w:t>-00 до 21-00</w:t>
      </w:r>
      <w:r w:rsidR="00915699">
        <w:rPr>
          <w:b/>
        </w:rPr>
        <w:t xml:space="preserve"> </w:t>
      </w:r>
      <w:r w:rsidR="00915699">
        <w:t>второго дня соревнований</w:t>
      </w:r>
      <w:r w:rsidR="00915699" w:rsidRPr="004B3652">
        <w:t>.</w:t>
      </w:r>
      <w:r w:rsidRPr="00145397">
        <w:t xml:space="preserve"> </w:t>
      </w:r>
      <w:r w:rsidR="004B3652">
        <w:t>По окончании финального обхода</w:t>
      </w:r>
      <w:r w:rsidRPr="004B3652">
        <w:t xml:space="preserve"> </w:t>
      </w:r>
      <w:r w:rsidR="00BB693F">
        <w:t>к</w:t>
      </w:r>
      <w:r w:rsidRPr="00145397">
        <w:t xml:space="preserve">аждый </w:t>
      </w:r>
      <w:r w:rsidR="00BB693F">
        <w:t>судья</w:t>
      </w:r>
      <w:r w:rsidRPr="00145397">
        <w:t xml:space="preserve"> распределяет места между лагерями-финалистами</w:t>
      </w:r>
      <w:r w:rsidR="00BB693F">
        <w:t xml:space="preserve">. </w:t>
      </w:r>
      <w:r w:rsidR="00BB693F" w:rsidRPr="0088133A">
        <w:t xml:space="preserve">Общий итог </w:t>
      </w:r>
      <w:r w:rsidR="00BB693F" w:rsidRPr="00BB693F">
        <w:t>К или Тг</w:t>
      </w:r>
      <w:r w:rsidR="00BB693F" w:rsidRPr="0088133A">
        <w:t xml:space="preserve"> </w:t>
      </w:r>
      <w:r w:rsidR="00BB693F">
        <w:t>вычисляется суммированием</w:t>
      </w:r>
      <w:r w:rsidR="00BB693F" w:rsidRPr="0088133A">
        <w:t xml:space="preserve"> </w:t>
      </w:r>
      <w:r w:rsidR="00BB693F">
        <w:t xml:space="preserve">занятых </w:t>
      </w:r>
      <w:r w:rsidR="00BB693F" w:rsidRPr="00E7798C">
        <w:rPr>
          <w:b/>
        </w:rPr>
        <w:t>мест</w:t>
      </w:r>
      <w:r w:rsidR="00BB693F">
        <w:t xml:space="preserve"> у каждого судьи. Победившей считается </w:t>
      </w:r>
      <w:r w:rsidR="00BB693F" w:rsidRPr="00BB693F">
        <w:t xml:space="preserve">К </w:t>
      </w:r>
      <w:r w:rsidR="00BB693F" w:rsidRPr="00BB693F">
        <w:lastRenderedPageBreak/>
        <w:t>или Тг,</w:t>
      </w:r>
      <w:r w:rsidR="00BB693F">
        <w:t xml:space="preserve"> набравшая </w:t>
      </w:r>
      <w:r w:rsidR="00BB693F" w:rsidRPr="00D32898">
        <w:rPr>
          <w:b/>
        </w:rPr>
        <w:t>наименьшее</w:t>
      </w:r>
      <w:r w:rsidR="00BB693F">
        <w:t xml:space="preserve"> количество очков.</w:t>
      </w:r>
    </w:p>
    <w:p w:rsidR="00406C34" w:rsidRPr="00145397" w:rsidRDefault="00406C34" w:rsidP="002A1B4F">
      <w:pPr>
        <w:widowControl w:val="0"/>
        <w:ind w:firstLine="426"/>
        <w:jc w:val="both"/>
      </w:pPr>
      <w:r w:rsidRPr="00145397">
        <w:t xml:space="preserve">В случае возникновения спорной ситуации </w:t>
      </w:r>
      <w:r w:rsidR="00BB693F">
        <w:t xml:space="preserve">при распределении призовых мест окончательное </w:t>
      </w:r>
      <w:r w:rsidRPr="00145397">
        <w:t>решение принимает</w:t>
      </w:r>
      <w:r w:rsidR="00BB693F">
        <w:t>ся простым голосованием</w:t>
      </w:r>
      <w:r w:rsidRPr="00145397">
        <w:t xml:space="preserve"> </w:t>
      </w:r>
      <w:r w:rsidR="00E7798C">
        <w:t>СБ</w:t>
      </w:r>
      <w:r w:rsidR="00BB693F">
        <w:t xml:space="preserve"> Конкурса лагерей, а при равенстве голосов голос Главного судьи Конкурса лагерей является решающим. </w:t>
      </w:r>
      <w:r w:rsidRPr="00145397">
        <w:t xml:space="preserve">Места </w:t>
      </w:r>
      <w:r w:rsidR="00C13923">
        <w:t>не участвующих в финале</w:t>
      </w:r>
      <w:r w:rsidRPr="00145397">
        <w:t xml:space="preserve"> К и Тг распределяются по принципу наибольшей итоговой оценки. В случае если </w:t>
      </w:r>
      <w:r w:rsidR="00C13923">
        <w:t>К или Тг</w:t>
      </w:r>
      <w:r w:rsidRPr="00145397">
        <w:t xml:space="preserve"> набирают равное количество баллов</w:t>
      </w:r>
      <w:r w:rsidR="00C13923">
        <w:t xml:space="preserve">, то </w:t>
      </w:r>
      <w:r w:rsidR="00C13923" w:rsidRPr="00226A5D">
        <w:t>и</w:t>
      </w:r>
      <w:r w:rsidR="00C13923">
        <w:t>м присуждается одинаковое (более высокое) место</w:t>
      </w:r>
      <w:r w:rsidR="00C13923" w:rsidRPr="00226A5D">
        <w:t xml:space="preserve"> в итоговом протоколе</w:t>
      </w:r>
      <w:r w:rsidR="00C13923">
        <w:t>.</w:t>
      </w:r>
    </w:p>
    <w:p w:rsidR="00CD20A3" w:rsidRDefault="00CD20A3" w:rsidP="00406C34">
      <w:pPr>
        <w:widowControl w:val="0"/>
        <w:ind w:left="284" w:hanging="426"/>
        <w:jc w:val="center"/>
        <w:rPr>
          <w:b/>
        </w:rPr>
      </w:pPr>
    </w:p>
    <w:p w:rsidR="00406C34" w:rsidRPr="00630080" w:rsidRDefault="00630080" w:rsidP="00406C34">
      <w:pPr>
        <w:widowControl w:val="0"/>
        <w:ind w:left="284" w:hanging="426"/>
        <w:jc w:val="center"/>
        <w:rPr>
          <w:b/>
          <w:caps/>
        </w:rPr>
      </w:pPr>
      <w:bookmarkStart w:id="2" w:name="_Hlk204806818"/>
      <w:r w:rsidRPr="00630080">
        <w:rPr>
          <w:b/>
        </w:rPr>
        <w:t>3.</w:t>
      </w:r>
      <w:r>
        <w:rPr>
          <w:b/>
        </w:rPr>
        <w:t>10</w:t>
      </w:r>
      <w:r w:rsidRPr="00630080">
        <w:rPr>
          <w:b/>
        </w:rPr>
        <w:t xml:space="preserve">. </w:t>
      </w:r>
      <w:r w:rsidRPr="00630080">
        <w:rPr>
          <w:b/>
          <w:caps/>
        </w:rPr>
        <w:t xml:space="preserve">Положение о проведении конкурса </w:t>
      </w:r>
      <w:r>
        <w:rPr>
          <w:b/>
          <w:caps/>
        </w:rPr>
        <w:t>карнавальности</w:t>
      </w:r>
    </w:p>
    <w:p w:rsidR="00406C34" w:rsidRDefault="00406C34" w:rsidP="00406C34">
      <w:pPr>
        <w:widowControl w:val="0"/>
        <w:ind w:left="284" w:hanging="426"/>
        <w:jc w:val="center"/>
        <w:rPr>
          <w:b/>
          <w:caps/>
        </w:rPr>
      </w:pPr>
    </w:p>
    <w:p w:rsidR="00B57D4B" w:rsidRPr="00B95A85" w:rsidRDefault="00B57D4B" w:rsidP="00B57D4B">
      <w:pPr>
        <w:ind w:firstLine="426"/>
        <w:jc w:val="both"/>
      </w:pPr>
      <w:r w:rsidRPr="00B95A85">
        <w:t xml:space="preserve">Целью Конкурса </w:t>
      </w:r>
      <w:r>
        <w:t>к</w:t>
      </w:r>
      <w:r w:rsidRPr="00B95A85">
        <w:t>арнавальности</w:t>
      </w:r>
      <w:r>
        <w:t xml:space="preserve"> является формирование красочности,</w:t>
      </w:r>
      <w:r w:rsidRPr="00B95A85">
        <w:t xml:space="preserve"> зрелищности </w:t>
      </w:r>
      <w:r>
        <w:t>и праздничной атмосферы,</w:t>
      </w:r>
      <w:r w:rsidRPr="00B95A85">
        <w:t xml:space="preserve"> </w:t>
      </w:r>
      <w:r>
        <w:t xml:space="preserve">получение </w:t>
      </w:r>
      <w:r w:rsidRPr="00B95A85">
        <w:t>позитивных эмоций</w:t>
      </w:r>
      <w:r>
        <w:t xml:space="preserve"> и возможность творческого самовыражения У</w:t>
      </w:r>
      <w:r w:rsidRPr="00B95A85">
        <w:t xml:space="preserve">частников </w:t>
      </w:r>
      <w:r>
        <w:t>Слета</w:t>
      </w:r>
      <w:r w:rsidRPr="00B95A85">
        <w:t xml:space="preserve"> </w:t>
      </w:r>
      <w:r>
        <w:t>во время проведения всех соревнований, конкурсов и мероприятий Слета.</w:t>
      </w:r>
    </w:p>
    <w:p w:rsidR="00B57D4B" w:rsidRDefault="00B57D4B" w:rsidP="00B57D4B">
      <w:pPr>
        <w:ind w:firstLine="426"/>
        <w:jc w:val="both"/>
      </w:pPr>
      <w:r>
        <w:t>Участниками Конкурса карнавальности считаются аккредитованные К и Тг, подавшие заявку на участие в Конкурсе до последнего Совета капитанов.</w:t>
      </w:r>
    </w:p>
    <w:p w:rsidR="00B57D4B" w:rsidRPr="002B52E1" w:rsidRDefault="00B57D4B" w:rsidP="00B57D4B">
      <w:pPr>
        <w:ind w:firstLine="426"/>
        <w:jc w:val="both"/>
      </w:pPr>
      <w:r>
        <w:t xml:space="preserve">Конкурс карнавальности </w:t>
      </w:r>
      <w:r w:rsidRPr="005A0829">
        <w:t>оценивается коллегией судей в со</w:t>
      </w:r>
      <w:r>
        <w:t xml:space="preserve">ставе </w:t>
      </w:r>
      <w:r w:rsidRPr="005A0829">
        <w:t>5 судей</w:t>
      </w:r>
      <w:r>
        <w:t xml:space="preserve"> на каждом из представленных ниже конкурсов/</w:t>
      </w:r>
      <w:r w:rsidR="0005630A">
        <w:t>блоков</w:t>
      </w:r>
      <w:r w:rsidRPr="005A0829">
        <w:t>.</w:t>
      </w:r>
    </w:p>
    <w:p w:rsidR="00B57D4B" w:rsidRPr="009C1156" w:rsidRDefault="00B57D4B" w:rsidP="00B57D4B">
      <w:pPr>
        <w:ind w:firstLine="426"/>
        <w:jc w:val="both"/>
        <w:rPr>
          <w:b/>
        </w:rPr>
      </w:pPr>
      <w:r>
        <w:rPr>
          <w:b/>
        </w:rPr>
        <w:t>Конкурс К</w:t>
      </w:r>
      <w:r w:rsidRPr="009C1156">
        <w:rPr>
          <w:b/>
        </w:rPr>
        <w:t>арнавальности оценивается по следующим критериям:</w:t>
      </w:r>
    </w:p>
    <w:p w:rsidR="00B57D4B" w:rsidRPr="002B52E1" w:rsidRDefault="00B57D4B" w:rsidP="00B57D4B">
      <w:pPr>
        <w:ind w:firstLine="426"/>
        <w:jc w:val="both"/>
      </w:pPr>
    </w:p>
    <w:p w:rsidR="00B57D4B" w:rsidRPr="0011745E" w:rsidRDefault="00B57D4B" w:rsidP="00292B3E">
      <w:pPr>
        <w:numPr>
          <w:ilvl w:val="6"/>
          <w:numId w:val="27"/>
        </w:numPr>
        <w:ind w:left="0" w:firstLine="426"/>
        <w:rPr>
          <w:b/>
        </w:rPr>
      </w:pPr>
      <w:r>
        <w:rPr>
          <w:b/>
        </w:rPr>
        <w:t>Во время открытия Слета:</w:t>
      </w:r>
    </w:p>
    <w:tbl>
      <w:tblPr>
        <w:tblW w:w="0" w:type="auto"/>
        <w:tblLook w:val="04A0" w:firstRow="1" w:lastRow="0" w:firstColumn="1" w:lastColumn="0" w:noHBand="0" w:noVBand="1"/>
      </w:tblPr>
      <w:tblGrid>
        <w:gridCol w:w="6771"/>
        <w:gridCol w:w="3509"/>
      </w:tblGrid>
      <w:tr w:rsidR="00B57D4B" w:rsidTr="00994726">
        <w:tc>
          <w:tcPr>
            <w:tcW w:w="6771" w:type="dxa"/>
            <w:shd w:val="clear" w:color="auto" w:fill="auto"/>
          </w:tcPr>
          <w:p w:rsidR="00B57D4B" w:rsidRDefault="00B57D4B" w:rsidP="00292B3E">
            <w:pPr>
              <w:numPr>
                <w:ilvl w:val="0"/>
                <w:numId w:val="28"/>
              </w:numPr>
              <w:jc w:val="both"/>
            </w:pPr>
            <w:r w:rsidRPr="0011745E">
              <w:t>Общекомандные костюмы</w:t>
            </w:r>
          </w:p>
        </w:tc>
        <w:tc>
          <w:tcPr>
            <w:tcW w:w="3509" w:type="dxa"/>
            <w:shd w:val="clear" w:color="auto" w:fill="auto"/>
          </w:tcPr>
          <w:p w:rsidR="00B57D4B" w:rsidRDefault="00B57D4B" w:rsidP="00994726">
            <w:pPr>
              <w:jc w:val="both"/>
            </w:pPr>
            <w:r>
              <w:t xml:space="preserve">до </w:t>
            </w:r>
            <w:r w:rsidR="00EA7041">
              <w:t>5</w:t>
            </w:r>
            <w:r>
              <w:t xml:space="preserve"> баллов</w:t>
            </w:r>
          </w:p>
        </w:tc>
      </w:tr>
      <w:tr w:rsidR="00B57D4B" w:rsidTr="00994726">
        <w:tc>
          <w:tcPr>
            <w:tcW w:w="6771" w:type="dxa"/>
            <w:shd w:val="clear" w:color="auto" w:fill="auto"/>
          </w:tcPr>
          <w:p w:rsidR="00B57D4B" w:rsidRDefault="00B57D4B" w:rsidP="00292B3E">
            <w:pPr>
              <w:numPr>
                <w:ilvl w:val="0"/>
                <w:numId w:val="28"/>
              </w:numPr>
              <w:jc w:val="both"/>
            </w:pPr>
            <w:r w:rsidRPr="0011745E">
              <w:t>Индивидуальные костюмы</w:t>
            </w:r>
            <w:r w:rsidR="00E7798C">
              <w:rPr>
                <w:rStyle w:val="FootnoteReference"/>
              </w:rPr>
              <w:footnoteReference w:id="5"/>
            </w:r>
          </w:p>
        </w:tc>
        <w:tc>
          <w:tcPr>
            <w:tcW w:w="3509" w:type="dxa"/>
            <w:shd w:val="clear" w:color="auto" w:fill="auto"/>
          </w:tcPr>
          <w:p w:rsidR="00B57D4B" w:rsidRDefault="00B57D4B" w:rsidP="00994726">
            <w:pPr>
              <w:jc w:val="both"/>
            </w:pPr>
            <w:r>
              <w:t xml:space="preserve">до </w:t>
            </w:r>
            <w:r w:rsidR="00EA7041">
              <w:t>8</w:t>
            </w:r>
            <w:r>
              <w:t xml:space="preserve"> баллов</w:t>
            </w:r>
          </w:p>
        </w:tc>
      </w:tr>
      <w:tr w:rsidR="00B57D4B" w:rsidTr="00994726">
        <w:tc>
          <w:tcPr>
            <w:tcW w:w="6771" w:type="dxa"/>
            <w:shd w:val="clear" w:color="auto" w:fill="auto"/>
          </w:tcPr>
          <w:p w:rsidR="00B57D4B" w:rsidRDefault="00B57D4B" w:rsidP="00292B3E">
            <w:pPr>
              <w:numPr>
                <w:ilvl w:val="0"/>
                <w:numId w:val="28"/>
              </w:numPr>
              <w:jc w:val="both"/>
            </w:pPr>
            <w:r>
              <w:t>Флаг или штандарт команды</w:t>
            </w:r>
          </w:p>
        </w:tc>
        <w:tc>
          <w:tcPr>
            <w:tcW w:w="3509" w:type="dxa"/>
            <w:shd w:val="clear" w:color="auto" w:fill="auto"/>
          </w:tcPr>
          <w:p w:rsidR="00B57D4B" w:rsidRDefault="00B57D4B" w:rsidP="00994726">
            <w:pPr>
              <w:jc w:val="both"/>
            </w:pPr>
            <w:r>
              <w:t>до 2 баллов</w:t>
            </w:r>
          </w:p>
        </w:tc>
      </w:tr>
      <w:tr w:rsidR="00B57D4B" w:rsidTr="00994726">
        <w:tc>
          <w:tcPr>
            <w:tcW w:w="6771" w:type="dxa"/>
            <w:shd w:val="clear" w:color="auto" w:fill="auto"/>
          </w:tcPr>
          <w:p w:rsidR="00B57D4B" w:rsidRDefault="00B57D4B" w:rsidP="00292B3E">
            <w:pPr>
              <w:numPr>
                <w:ilvl w:val="0"/>
                <w:numId w:val="28"/>
              </w:numPr>
              <w:jc w:val="both"/>
            </w:pPr>
            <w:r w:rsidRPr="0011745E">
              <w:t xml:space="preserve">Командные атрибуты: наклейки, значки, плакаты </w:t>
            </w:r>
            <w:r>
              <w:t>и т.п.</w:t>
            </w:r>
          </w:p>
        </w:tc>
        <w:tc>
          <w:tcPr>
            <w:tcW w:w="3509" w:type="dxa"/>
            <w:shd w:val="clear" w:color="auto" w:fill="auto"/>
          </w:tcPr>
          <w:p w:rsidR="00B57D4B" w:rsidRDefault="00B57D4B" w:rsidP="00994726">
            <w:pPr>
              <w:jc w:val="both"/>
            </w:pPr>
            <w:r>
              <w:t>до 3 баллов</w:t>
            </w:r>
          </w:p>
        </w:tc>
      </w:tr>
      <w:tr w:rsidR="00B57D4B" w:rsidTr="00994726">
        <w:tc>
          <w:tcPr>
            <w:tcW w:w="6771" w:type="dxa"/>
            <w:shd w:val="clear" w:color="auto" w:fill="auto"/>
          </w:tcPr>
          <w:p w:rsidR="00B57D4B" w:rsidRDefault="00B57D4B" w:rsidP="00292B3E">
            <w:pPr>
              <w:numPr>
                <w:ilvl w:val="0"/>
                <w:numId w:val="28"/>
              </w:numPr>
              <w:jc w:val="both"/>
            </w:pPr>
            <w:r>
              <w:t>Праздничный настрой К или Тг</w:t>
            </w:r>
          </w:p>
        </w:tc>
        <w:tc>
          <w:tcPr>
            <w:tcW w:w="3509" w:type="dxa"/>
            <w:shd w:val="clear" w:color="auto" w:fill="auto"/>
          </w:tcPr>
          <w:p w:rsidR="00B57D4B" w:rsidRDefault="00B57D4B" w:rsidP="00994726">
            <w:pPr>
              <w:jc w:val="both"/>
            </w:pPr>
            <w:r>
              <w:t>до 1 балл</w:t>
            </w:r>
            <w:r w:rsidR="00EA7041">
              <w:t>а</w:t>
            </w:r>
          </w:p>
        </w:tc>
      </w:tr>
      <w:tr w:rsidR="00B57D4B" w:rsidTr="00994726">
        <w:tc>
          <w:tcPr>
            <w:tcW w:w="6771" w:type="dxa"/>
            <w:shd w:val="clear" w:color="auto" w:fill="auto"/>
          </w:tcPr>
          <w:p w:rsidR="00B57D4B" w:rsidRDefault="00B57D4B" w:rsidP="00994726">
            <w:pPr>
              <w:ind w:left="720"/>
              <w:jc w:val="both"/>
            </w:pPr>
          </w:p>
        </w:tc>
        <w:tc>
          <w:tcPr>
            <w:tcW w:w="3509" w:type="dxa"/>
            <w:shd w:val="clear" w:color="auto" w:fill="auto"/>
          </w:tcPr>
          <w:p w:rsidR="00B57D4B" w:rsidRDefault="00B57D4B" w:rsidP="00994726">
            <w:pPr>
              <w:jc w:val="both"/>
            </w:pPr>
          </w:p>
        </w:tc>
      </w:tr>
    </w:tbl>
    <w:p w:rsidR="00B57D4B" w:rsidRDefault="00B57D4B" w:rsidP="00292B3E">
      <w:pPr>
        <w:numPr>
          <w:ilvl w:val="6"/>
          <w:numId w:val="27"/>
        </w:numPr>
        <w:ind w:left="0" w:firstLine="426"/>
        <w:rPr>
          <w:b/>
        </w:rPr>
      </w:pPr>
      <w:r>
        <w:rPr>
          <w:b/>
        </w:rPr>
        <w:t xml:space="preserve"> Во время выступления на Конкурсе Шоу-песни или Открытии:</w:t>
      </w:r>
    </w:p>
    <w:tbl>
      <w:tblPr>
        <w:tblW w:w="0" w:type="auto"/>
        <w:tblLook w:val="04A0" w:firstRow="1" w:lastRow="0" w:firstColumn="1" w:lastColumn="0" w:noHBand="0" w:noVBand="1"/>
      </w:tblPr>
      <w:tblGrid>
        <w:gridCol w:w="6597"/>
        <w:gridCol w:w="3399"/>
      </w:tblGrid>
      <w:tr w:rsidR="00B57D4B" w:rsidTr="00994726">
        <w:tc>
          <w:tcPr>
            <w:tcW w:w="6597" w:type="dxa"/>
            <w:shd w:val="clear" w:color="auto" w:fill="auto"/>
          </w:tcPr>
          <w:p w:rsidR="00B57D4B" w:rsidRDefault="00B57D4B" w:rsidP="00292B3E">
            <w:pPr>
              <w:numPr>
                <w:ilvl w:val="0"/>
                <w:numId w:val="28"/>
              </w:numPr>
              <w:jc w:val="both"/>
            </w:pPr>
            <w:r w:rsidRPr="0011745E">
              <w:t xml:space="preserve">Красочность </w:t>
            </w:r>
            <w:r>
              <w:t>выступления (костюмы, реквизит и т.п.</w:t>
            </w:r>
            <w:r w:rsidRPr="0011745E">
              <w:t>)</w:t>
            </w:r>
          </w:p>
        </w:tc>
        <w:tc>
          <w:tcPr>
            <w:tcW w:w="3399" w:type="dxa"/>
            <w:shd w:val="clear" w:color="auto" w:fill="auto"/>
          </w:tcPr>
          <w:p w:rsidR="00B57D4B" w:rsidRDefault="00B57D4B" w:rsidP="00EA7041">
            <w:pPr>
              <w:ind w:left="204"/>
              <w:jc w:val="both"/>
            </w:pPr>
            <w:r>
              <w:t xml:space="preserve">до </w:t>
            </w:r>
            <w:r w:rsidR="00EA7041">
              <w:t>8</w:t>
            </w:r>
            <w:r>
              <w:t xml:space="preserve"> баллов</w:t>
            </w:r>
          </w:p>
        </w:tc>
      </w:tr>
      <w:tr w:rsidR="00B57D4B" w:rsidTr="00994726">
        <w:tc>
          <w:tcPr>
            <w:tcW w:w="6597" w:type="dxa"/>
            <w:shd w:val="clear" w:color="auto" w:fill="auto"/>
          </w:tcPr>
          <w:p w:rsidR="00B57D4B" w:rsidRDefault="00B57D4B" w:rsidP="00292B3E">
            <w:pPr>
              <w:numPr>
                <w:ilvl w:val="0"/>
                <w:numId w:val="28"/>
              </w:numPr>
              <w:jc w:val="both"/>
            </w:pPr>
            <w:r w:rsidRPr="0011745E">
              <w:t xml:space="preserve">Зрелищность </w:t>
            </w:r>
            <w:r>
              <w:t xml:space="preserve">выступления </w:t>
            </w:r>
            <w:r w:rsidRPr="0011745E">
              <w:t>(</w:t>
            </w:r>
            <w:r>
              <w:t xml:space="preserve">в т.ч. </w:t>
            </w:r>
            <w:r w:rsidRPr="0011745E">
              <w:t>наличие сюжетной линии)</w:t>
            </w:r>
          </w:p>
        </w:tc>
        <w:tc>
          <w:tcPr>
            <w:tcW w:w="3399" w:type="dxa"/>
            <w:shd w:val="clear" w:color="auto" w:fill="auto"/>
          </w:tcPr>
          <w:p w:rsidR="00B57D4B" w:rsidRDefault="00B57D4B" w:rsidP="00EA7041">
            <w:pPr>
              <w:ind w:left="204"/>
              <w:jc w:val="both"/>
            </w:pPr>
            <w:r>
              <w:t xml:space="preserve">до </w:t>
            </w:r>
            <w:r w:rsidR="00EA7041">
              <w:t>8</w:t>
            </w:r>
            <w:r>
              <w:t xml:space="preserve"> баллов</w:t>
            </w:r>
          </w:p>
        </w:tc>
      </w:tr>
      <w:tr w:rsidR="00B57D4B" w:rsidTr="00994726">
        <w:tc>
          <w:tcPr>
            <w:tcW w:w="6597" w:type="dxa"/>
            <w:shd w:val="clear" w:color="auto" w:fill="auto"/>
          </w:tcPr>
          <w:p w:rsidR="00B57D4B" w:rsidRDefault="00B57D4B" w:rsidP="00292B3E">
            <w:pPr>
              <w:numPr>
                <w:ilvl w:val="0"/>
                <w:numId w:val="28"/>
              </w:numPr>
              <w:jc w:val="both"/>
            </w:pPr>
            <w:r w:rsidRPr="0011745E">
              <w:t>Реакция зрителей</w:t>
            </w:r>
          </w:p>
        </w:tc>
        <w:tc>
          <w:tcPr>
            <w:tcW w:w="3399" w:type="dxa"/>
            <w:shd w:val="clear" w:color="auto" w:fill="auto"/>
          </w:tcPr>
          <w:p w:rsidR="00B57D4B" w:rsidRDefault="00B57D4B" w:rsidP="00EA7041">
            <w:pPr>
              <w:ind w:left="204"/>
              <w:jc w:val="both"/>
            </w:pPr>
            <w:r>
              <w:t>до 3 баллов</w:t>
            </w:r>
          </w:p>
        </w:tc>
      </w:tr>
      <w:tr w:rsidR="00B57D4B" w:rsidTr="00994726">
        <w:tc>
          <w:tcPr>
            <w:tcW w:w="6597" w:type="dxa"/>
            <w:shd w:val="clear" w:color="auto" w:fill="auto"/>
          </w:tcPr>
          <w:p w:rsidR="00B57D4B" w:rsidRPr="0011745E" w:rsidRDefault="00B57D4B" w:rsidP="00292B3E">
            <w:pPr>
              <w:numPr>
                <w:ilvl w:val="0"/>
                <w:numId w:val="28"/>
              </w:numPr>
              <w:jc w:val="both"/>
            </w:pPr>
            <w:r>
              <w:t>Праздничный настрой К или Тг</w:t>
            </w:r>
          </w:p>
        </w:tc>
        <w:tc>
          <w:tcPr>
            <w:tcW w:w="3399" w:type="dxa"/>
            <w:shd w:val="clear" w:color="auto" w:fill="auto"/>
          </w:tcPr>
          <w:p w:rsidR="00B57D4B" w:rsidRDefault="00B57D4B" w:rsidP="00EA7041">
            <w:pPr>
              <w:ind w:left="204"/>
              <w:jc w:val="both"/>
            </w:pPr>
            <w:r>
              <w:t>до 1 балл</w:t>
            </w:r>
            <w:r w:rsidR="00EA7041">
              <w:t>а</w:t>
            </w:r>
          </w:p>
        </w:tc>
      </w:tr>
    </w:tbl>
    <w:p w:rsidR="00B57D4B" w:rsidRDefault="00B57D4B" w:rsidP="00B57D4B">
      <w:pPr>
        <w:ind w:firstLine="426"/>
        <w:jc w:val="both"/>
      </w:pPr>
      <w:r>
        <w:t>Аналогичным образом (по критериям указанным в п. 2) оцениваются К и Тг, выступающие во время проведения Открытия Слета. Право выступления на Открытии получают К и Тг, занявшие призовые места в Конкурсе карнавальности, либо призовые места по общим итогам предыдущего Слета, а также К и Тг  юбиляры.</w:t>
      </w:r>
    </w:p>
    <w:p w:rsidR="00B57D4B" w:rsidRDefault="00B57D4B" w:rsidP="00B57D4B">
      <w:pPr>
        <w:ind w:firstLine="426"/>
        <w:jc w:val="both"/>
      </w:pPr>
      <w:r>
        <w:t>Для таких К и Тг при подсчете результатов в зачет Конкурса карнавальности автоматически идут оценки с того выступления, которое было оценено выше.</w:t>
      </w:r>
    </w:p>
    <w:p w:rsidR="00B57D4B" w:rsidRDefault="00B57D4B" w:rsidP="00B57D4B">
      <w:pPr>
        <w:ind w:firstLine="426"/>
        <w:jc w:val="both"/>
        <w:rPr>
          <w:i/>
        </w:rPr>
      </w:pPr>
      <w:r>
        <w:rPr>
          <w:i/>
        </w:rPr>
        <w:t>Пример: Команда «Щипцы» по итогам предыдущего Слета получила право в этом году выступить во время Открытия, а также она выступает в Конкурсе Шоу-песни. Оба раза она была оценена судьями и получились следующие результаты:</w:t>
      </w:r>
    </w:p>
    <w:tbl>
      <w:tblPr>
        <w:tblW w:w="0" w:type="auto"/>
        <w:tblInd w:w="720" w:type="dxa"/>
        <w:tblLook w:val="04A0" w:firstRow="1" w:lastRow="0" w:firstColumn="1" w:lastColumn="0" w:noHBand="0" w:noVBand="1"/>
      </w:tblPr>
      <w:tblGrid>
        <w:gridCol w:w="2649"/>
        <w:gridCol w:w="1275"/>
        <w:gridCol w:w="1276"/>
      </w:tblGrid>
      <w:tr w:rsidR="00B57D4B" w:rsidRPr="00994726" w:rsidTr="00994726">
        <w:tc>
          <w:tcPr>
            <w:tcW w:w="2649" w:type="dxa"/>
            <w:shd w:val="clear" w:color="auto" w:fill="auto"/>
            <w:vAlign w:val="center"/>
          </w:tcPr>
          <w:p w:rsidR="00B57D4B" w:rsidRPr="00994726" w:rsidRDefault="00B57D4B" w:rsidP="00994726">
            <w:pPr>
              <w:jc w:val="center"/>
              <w:rPr>
                <w:i/>
              </w:rPr>
            </w:pPr>
          </w:p>
        </w:tc>
        <w:tc>
          <w:tcPr>
            <w:tcW w:w="1275" w:type="dxa"/>
            <w:shd w:val="clear" w:color="auto" w:fill="auto"/>
            <w:vAlign w:val="center"/>
          </w:tcPr>
          <w:p w:rsidR="00B57D4B" w:rsidRPr="00994726" w:rsidRDefault="00B57D4B" w:rsidP="00994726">
            <w:pPr>
              <w:jc w:val="center"/>
              <w:rPr>
                <w:i/>
              </w:rPr>
            </w:pPr>
            <w:r w:rsidRPr="00994726">
              <w:rPr>
                <w:i/>
              </w:rPr>
              <w:t>Открытие</w:t>
            </w:r>
          </w:p>
        </w:tc>
        <w:tc>
          <w:tcPr>
            <w:tcW w:w="1276" w:type="dxa"/>
            <w:shd w:val="clear" w:color="auto" w:fill="auto"/>
            <w:vAlign w:val="center"/>
          </w:tcPr>
          <w:p w:rsidR="00B57D4B" w:rsidRPr="00994726" w:rsidRDefault="00B57D4B" w:rsidP="00994726">
            <w:pPr>
              <w:jc w:val="center"/>
              <w:rPr>
                <w:i/>
              </w:rPr>
            </w:pPr>
            <w:r w:rsidRPr="00994726">
              <w:rPr>
                <w:i/>
              </w:rPr>
              <w:t>Конкурс Шоу-песни</w:t>
            </w:r>
          </w:p>
        </w:tc>
      </w:tr>
      <w:tr w:rsidR="00B57D4B" w:rsidRPr="00994726" w:rsidTr="00994726">
        <w:tc>
          <w:tcPr>
            <w:tcW w:w="2649" w:type="dxa"/>
            <w:shd w:val="clear" w:color="auto" w:fill="auto"/>
          </w:tcPr>
          <w:p w:rsidR="00B57D4B" w:rsidRPr="00994726" w:rsidRDefault="00B57D4B" w:rsidP="00994726">
            <w:pPr>
              <w:jc w:val="both"/>
              <w:rPr>
                <w:i/>
              </w:rPr>
            </w:pPr>
            <w:r w:rsidRPr="00994726">
              <w:rPr>
                <w:i/>
              </w:rPr>
              <w:t>Красочность выступления</w:t>
            </w:r>
          </w:p>
        </w:tc>
        <w:tc>
          <w:tcPr>
            <w:tcW w:w="1275" w:type="dxa"/>
            <w:shd w:val="clear" w:color="auto" w:fill="auto"/>
          </w:tcPr>
          <w:p w:rsidR="00B57D4B" w:rsidRPr="00994726" w:rsidRDefault="00B57D4B" w:rsidP="00994726">
            <w:pPr>
              <w:jc w:val="center"/>
              <w:rPr>
                <w:i/>
              </w:rPr>
            </w:pPr>
            <w:r w:rsidRPr="00994726">
              <w:rPr>
                <w:i/>
              </w:rPr>
              <w:t>5</w:t>
            </w:r>
          </w:p>
        </w:tc>
        <w:tc>
          <w:tcPr>
            <w:tcW w:w="1276" w:type="dxa"/>
            <w:shd w:val="clear" w:color="auto" w:fill="auto"/>
          </w:tcPr>
          <w:p w:rsidR="00B57D4B" w:rsidRPr="00994726" w:rsidRDefault="00B57D4B" w:rsidP="00994726">
            <w:pPr>
              <w:jc w:val="center"/>
              <w:rPr>
                <w:i/>
              </w:rPr>
            </w:pPr>
            <w:r w:rsidRPr="00994726">
              <w:rPr>
                <w:i/>
              </w:rPr>
              <w:t>4</w:t>
            </w:r>
          </w:p>
        </w:tc>
      </w:tr>
      <w:tr w:rsidR="00B57D4B" w:rsidRPr="00994726" w:rsidTr="00994726">
        <w:tc>
          <w:tcPr>
            <w:tcW w:w="2649" w:type="dxa"/>
            <w:shd w:val="clear" w:color="auto" w:fill="auto"/>
          </w:tcPr>
          <w:p w:rsidR="00B57D4B" w:rsidRPr="00994726" w:rsidRDefault="00B57D4B" w:rsidP="00994726">
            <w:pPr>
              <w:jc w:val="both"/>
              <w:rPr>
                <w:i/>
              </w:rPr>
            </w:pPr>
            <w:r w:rsidRPr="00994726">
              <w:rPr>
                <w:i/>
              </w:rPr>
              <w:t>Зрелищность выступления</w:t>
            </w:r>
          </w:p>
        </w:tc>
        <w:tc>
          <w:tcPr>
            <w:tcW w:w="1275" w:type="dxa"/>
            <w:shd w:val="clear" w:color="auto" w:fill="auto"/>
          </w:tcPr>
          <w:p w:rsidR="00B57D4B" w:rsidRPr="00994726" w:rsidRDefault="00B57D4B" w:rsidP="00994726">
            <w:pPr>
              <w:jc w:val="center"/>
              <w:rPr>
                <w:i/>
              </w:rPr>
            </w:pPr>
            <w:r w:rsidRPr="00994726">
              <w:rPr>
                <w:i/>
              </w:rPr>
              <w:t>3</w:t>
            </w:r>
          </w:p>
        </w:tc>
        <w:tc>
          <w:tcPr>
            <w:tcW w:w="1276" w:type="dxa"/>
            <w:shd w:val="clear" w:color="auto" w:fill="auto"/>
          </w:tcPr>
          <w:p w:rsidR="00B57D4B" w:rsidRPr="00994726" w:rsidRDefault="00B57D4B" w:rsidP="00994726">
            <w:pPr>
              <w:jc w:val="center"/>
              <w:rPr>
                <w:i/>
              </w:rPr>
            </w:pPr>
            <w:r w:rsidRPr="00994726">
              <w:rPr>
                <w:i/>
              </w:rPr>
              <w:t>4</w:t>
            </w:r>
          </w:p>
        </w:tc>
      </w:tr>
      <w:tr w:rsidR="00B57D4B" w:rsidRPr="00994726" w:rsidTr="00994726">
        <w:tc>
          <w:tcPr>
            <w:tcW w:w="2649" w:type="dxa"/>
            <w:shd w:val="clear" w:color="auto" w:fill="auto"/>
          </w:tcPr>
          <w:p w:rsidR="00B57D4B" w:rsidRPr="00994726" w:rsidRDefault="00B57D4B" w:rsidP="00994726">
            <w:pPr>
              <w:jc w:val="both"/>
              <w:rPr>
                <w:i/>
              </w:rPr>
            </w:pPr>
            <w:r w:rsidRPr="00994726">
              <w:rPr>
                <w:i/>
              </w:rPr>
              <w:t>Реакция зрителей</w:t>
            </w:r>
          </w:p>
        </w:tc>
        <w:tc>
          <w:tcPr>
            <w:tcW w:w="1275" w:type="dxa"/>
            <w:shd w:val="clear" w:color="auto" w:fill="auto"/>
          </w:tcPr>
          <w:p w:rsidR="00B57D4B" w:rsidRPr="00994726" w:rsidRDefault="00B57D4B" w:rsidP="00994726">
            <w:pPr>
              <w:jc w:val="center"/>
              <w:rPr>
                <w:i/>
              </w:rPr>
            </w:pPr>
            <w:r w:rsidRPr="00994726">
              <w:rPr>
                <w:i/>
              </w:rPr>
              <w:t>2</w:t>
            </w:r>
          </w:p>
        </w:tc>
        <w:tc>
          <w:tcPr>
            <w:tcW w:w="1276" w:type="dxa"/>
            <w:shd w:val="clear" w:color="auto" w:fill="auto"/>
          </w:tcPr>
          <w:p w:rsidR="00B57D4B" w:rsidRPr="00994726" w:rsidRDefault="00B57D4B" w:rsidP="00994726">
            <w:pPr>
              <w:jc w:val="center"/>
              <w:rPr>
                <w:i/>
              </w:rPr>
            </w:pPr>
            <w:r w:rsidRPr="00994726">
              <w:rPr>
                <w:i/>
              </w:rPr>
              <w:t>3</w:t>
            </w:r>
          </w:p>
        </w:tc>
      </w:tr>
      <w:tr w:rsidR="00B57D4B" w:rsidRPr="00994726" w:rsidTr="00994726">
        <w:tc>
          <w:tcPr>
            <w:tcW w:w="2649" w:type="dxa"/>
            <w:shd w:val="clear" w:color="auto" w:fill="auto"/>
          </w:tcPr>
          <w:p w:rsidR="00B57D4B" w:rsidRPr="00994726" w:rsidRDefault="00B57D4B" w:rsidP="00994726">
            <w:pPr>
              <w:jc w:val="both"/>
              <w:rPr>
                <w:i/>
              </w:rPr>
            </w:pPr>
            <w:r w:rsidRPr="00994726">
              <w:rPr>
                <w:i/>
              </w:rPr>
              <w:t>Праздничный настрой</w:t>
            </w:r>
          </w:p>
        </w:tc>
        <w:tc>
          <w:tcPr>
            <w:tcW w:w="1275" w:type="dxa"/>
            <w:shd w:val="clear" w:color="auto" w:fill="auto"/>
          </w:tcPr>
          <w:p w:rsidR="00B57D4B" w:rsidRPr="00994726" w:rsidRDefault="00B57D4B" w:rsidP="00994726">
            <w:pPr>
              <w:jc w:val="center"/>
              <w:rPr>
                <w:i/>
              </w:rPr>
            </w:pPr>
            <w:r w:rsidRPr="00994726">
              <w:rPr>
                <w:i/>
              </w:rPr>
              <w:t>1</w:t>
            </w:r>
          </w:p>
        </w:tc>
        <w:tc>
          <w:tcPr>
            <w:tcW w:w="1276" w:type="dxa"/>
            <w:shd w:val="clear" w:color="auto" w:fill="auto"/>
          </w:tcPr>
          <w:p w:rsidR="00B57D4B" w:rsidRPr="00994726" w:rsidRDefault="00B57D4B" w:rsidP="00994726">
            <w:pPr>
              <w:jc w:val="center"/>
              <w:rPr>
                <w:i/>
              </w:rPr>
            </w:pPr>
            <w:r w:rsidRPr="00994726">
              <w:rPr>
                <w:i/>
              </w:rPr>
              <w:t>1</w:t>
            </w:r>
          </w:p>
        </w:tc>
      </w:tr>
      <w:tr w:rsidR="00B57D4B" w:rsidRPr="00994726" w:rsidTr="00994726">
        <w:tc>
          <w:tcPr>
            <w:tcW w:w="2649" w:type="dxa"/>
            <w:shd w:val="clear" w:color="auto" w:fill="auto"/>
          </w:tcPr>
          <w:p w:rsidR="00B57D4B" w:rsidRPr="00994726" w:rsidRDefault="00B57D4B" w:rsidP="00994726">
            <w:pPr>
              <w:jc w:val="both"/>
              <w:rPr>
                <w:b/>
                <w:i/>
              </w:rPr>
            </w:pPr>
            <w:r w:rsidRPr="00994726">
              <w:rPr>
                <w:b/>
                <w:i/>
              </w:rPr>
              <w:t>ИТОГО:</w:t>
            </w:r>
          </w:p>
        </w:tc>
        <w:tc>
          <w:tcPr>
            <w:tcW w:w="1275" w:type="dxa"/>
            <w:shd w:val="clear" w:color="auto" w:fill="auto"/>
          </w:tcPr>
          <w:p w:rsidR="00B57D4B" w:rsidRPr="00994726" w:rsidRDefault="00B57D4B" w:rsidP="00994726">
            <w:pPr>
              <w:jc w:val="center"/>
              <w:rPr>
                <w:b/>
                <w:i/>
              </w:rPr>
            </w:pPr>
            <w:r w:rsidRPr="00994726">
              <w:rPr>
                <w:b/>
                <w:i/>
              </w:rPr>
              <w:t>11</w:t>
            </w:r>
          </w:p>
        </w:tc>
        <w:tc>
          <w:tcPr>
            <w:tcW w:w="1276" w:type="dxa"/>
            <w:shd w:val="clear" w:color="auto" w:fill="auto"/>
          </w:tcPr>
          <w:p w:rsidR="00B57D4B" w:rsidRPr="00994726" w:rsidRDefault="00B57D4B" w:rsidP="00994726">
            <w:pPr>
              <w:jc w:val="center"/>
              <w:rPr>
                <w:b/>
                <w:i/>
              </w:rPr>
            </w:pPr>
            <w:r w:rsidRPr="00994726">
              <w:rPr>
                <w:b/>
                <w:i/>
              </w:rPr>
              <w:t>12</w:t>
            </w:r>
          </w:p>
        </w:tc>
      </w:tr>
    </w:tbl>
    <w:p w:rsidR="00B57D4B" w:rsidRPr="00EE49B6" w:rsidRDefault="00B57D4B" w:rsidP="00B57D4B">
      <w:pPr>
        <w:ind w:firstLine="426"/>
        <w:jc w:val="both"/>
        <w:rPr>
          <w:i/>
        </w:rPr>
      </w:pPr>
      <w:r>
        <w:rPr>
          <w:i/>
        </w:rPr>
        <w:t>Таким образом в зачет автоматически пойдут баллы из выступления на Конкурсе-Шоу песни.</w:t>
      </w:r>
    </w:p>
    <w:p w:rsidR="00B57D4B" w:rsidRDefault="00B57D4B" w:rsidP="00B57D4B">
      <w:pPr>
        <w:ind w:left="426"/>
        <w:rPr>
          <w:b/>
        </w:rPr>
      </w:pPr>
    </w:p>
    <w:p w:rsidR="00286002" w:rsidRPr="0011745E" w:rsidRDefault="00286002" w:rsidP="00B57D4B">
      <w:pPr>
        <w:ind w:left="426"/>
        <w:rPr>
          <w:b/>
        </w:rPr>
      </w:pPr>
    </w:p>
    <w:p w:rsidR="00B57D4B" w:rsidRPr="000608C6" w:rsidRDefault="00B57D4B" w:rsidP="00292B3E">
      <w:pPr>
        <w:numPr>
          <w:ilvl w:val="6"/>
          <w:numId w:val="27"/>
        </w:numPr>
        <w:ind w:left="0" w:firstLine="426"/>
        <w:jc w:val="both"/>
        <w:rPr>
          <w:b/>
        </w:rPr>
      </w:pPr>
      <w:r>
        <w:rPr>
          <w:b/>
        </w:rPr>
        <w:t xml:space="preserve">Во время проведения </w:t>
      </w:r>
      <w:r w:rsidR="00EA7041">
        <w:rPr>
          <w:b/>
        </w:rPr>
        <w:t>Манских прыжков в воду</w:t>
      </w:r>
      <w:r w:rsidRPr="000608C6">
        <w:rPr>
          <w:b/>
        </w:rPr>
        <w:t>:</w:t>
      </w:r>
    </w:p>
    <w:p w:rsidR="00BD0D10" w:rsidRPr="00BD0D10" w:rsidRDefault="00BD0D10" w:rsidP="00BD0D10">
      <w:pPr>
        <w:ind w:firstLine="426"/>
        <w:jc w:val="both"/>
        <w:rPr>
          <w:i/>
        </w:rPr>
      </w:pPr>
      <w:r w:rsidRPr="00BD0D10">
        <w:rPr>
          <w:i/>
        </w:rPr>
        <w:t>ВНИМАНИЕ!!! Соревновательный блок №3 может быть отменен по техническим пр</w:t>
      </w:r>
      <w:r>
        <w:rPr>
          <w:i/>
        </w:rPr>
        <w:t>ичинам</w:t>
      </w:r>
      <w:r w:rsidRPr="00BD0D10">
        <w:rPr>
          <w:i/>
        </w:rPr>
        <w:t>, а также в связи с неблагоприятными погодными условиями!!! (В этом случае все команды получат 0 баллов)</w:t>
      </w:r>
      <w:r>
        <w:rPr>
          <w:i/>
        </w:rPr>
        <w:t>.</w:t>
      </w:r>
    </w:p>
    <w:p w:rsidR="00BD0D10" w:rsidRPr="00245176" w:rsidRDefault="00BD0D10" w:rsidP="00BD0D10">
      <w:pPr>
        <w:ind w:firstLine="426"/>
        <w:jc w:val="both"/>
      </w:pPr>
      <w:r>
        <w:t>Каждая К или Тг, заявившаяся для участия в Конкурсе карнавальности (в составе 1го участника, не младше 18 лет) осуществляет погружение в бассейн, путем исполнения прыжка/падения/броска</w:t>
      </w:r>
      <w:r w:rsidRPr="00245176">
        <w:t xml:space="preserve"> </w:t>
      </w:r>
      <w:r>
        <w:t>в воду.</w:t>
      </w:r>
    </w:p>
    <w:p w:rsidR="00BD0D10" w:rsidRDefault="00BD0D10" w:rsidP="00BD0D10">
      <w:pPr>
        <w:ind w:firstLine="426"/>
        <w:jc w:val="both"/>
      </w:pPr>
      <w:r>
        <w:t>При выполнении погружения, обязательным условием является наличие костюма:</w:t>
      </w:r>
    </w:p>
    <w:p w:rsidR="00BD0D10" w:rsidRDefault="00BD0D10" w:rsidP="00BD0D10">
      <w:pPr>
        <w:ind w:firstLine="426"/>
        <w:jc w:val="both"/>
      </w:pPr>
      <w:r>
        <w:t xml:space="preserve">- выполненного из </w:t>
      </w:r>
      <w:r w:rsidRPr="00D5203A">
        <w:rPr>
          <w:b/>
        </w:rPr>
        <w:t>некрасящих</w:t>
      </w:r>
      <w:r>
        <w:rPr>
          <w:b/>
        </w:rPr>
        <w:t>ся</w:t>
      </w:r>
      <w:r w:rsidRPr="00D5203A">
        <w:rPr>
          <w:b/>
        </w:rPr>
        <w:t xml:space="preserve"> </w:t>
      </w:r>
      <w:r>
        <w:t>материалов</w:t>
      </w:r>
    </w:p>
    <w:p w:rsidR="00BD0D10" w:rsidRDefault="00BD0D10" w:rsidP="00BD0D10">
      <w:pPr>
        <w:ind w:firstLine="426"/>
        <w:jc w:val="both"/>
      </w:pPr>
      <w:r>
        <w:t>- не обладающего легко отклеивающимися элементами</w:t>
      </w:r>
    </w:p>
    <w:p w:rsidR="00BD0D10" w:rsidRDefault="00BD0D10" w:rsidP="00BD0D10">
      <w:pPr>
        <w:ind w:firstLine="426"/>
        <w:jc w:val="both"/>
      </w:pPr>
      <w:r>
        <w:t>- изготовленного из НЕжестких конструкций, способных повредить покрытие бассейна.</w:t>
      </w:r>
    </w:p>
    <w:p w:rsidR="00BD0D10" w:rsidRDefault="00BD0D10" w:rsidP="00BD0D10">
      <w:pPr>
        <w:ind w:firstLine="426"/>
        <w:jc w:val="both"/>
      </w:pPr>
      <w:r>
        <w:t>Допускается участие дополнительных членов команды (без погружения) не более 5 человек. Эти люди не допускаются в зону бассейна и могут принять участие только в шоу во время прохода в бассейн основного прыгуна.</w:t>
      </w:r>
    </w:p>
    <w:p w:rsidR="00BD0D10" w:rsidRDefault="00BD0D10" w:rsidP="00BD0D10">
      <w:pPr>
        <w:ind w:firstLine="426"/>
        <w:jc w:val="both"/>
      </w:pPr>
      <w:r>
        <w:t>Длительность выступления К и Тг  составляет не более 3-х минут включая погружение и выход из бассейна.</w:t>
      </w:r>
    </w:p>
    <w:p w:rsidR="00BD0D10" w:rsidRPr="0011745E" w:rsidRDefault="00BD0D10" w:rsidP="00BD0D10">
      <w:pPr>
        <w:ind w:firstLine="426"/>
        <w:jc w:val="both"/>
      </w:pPr>
      <w:r>
        <w:t>Критерии оценок:</w:t>
      </w:r>
    </w:p>
    <w:tbl>
      <w:tblPr>
        <w:tblW w:w="0" w:type="auto"/>
        <w:tblLook w:val="04A0" w:firstRow="1" w:lastRow="0" w:firstColumn="1" w:lastColumn="0" w:noHBand="0" w:noVBand="1"/>
      </w:tblPr>
      <w:tblGrid>
        <w:gridCol w:w="6771"/>
        <w:gridCol w:w="3509"/>
      </w:tblGrid>
      <w:tr w:rsidR="00BD0D10" w:rsidTr="00544018">
        <w:tc>
          <w:tcPr>
            <w:tcW w:w="6771" w:type="dxa"/>
            <w:shd w:val="clear" w:color="auto" w:fill="auto"/>
          </w:tcPr>
          <w:p w:rsidR="00BD0D10" w:rsidRDefault="00BD0D10" w:rsidP="00BD0D10">
            <w:pPr>
              <w:numPr>
                <w:ilvl w:val="0"/>
                <w:numId w:val="28"/>
              </w:numPr>
              <w:jc w:val="both"/>
            </w:pPr>
            <w:r>
              <w:t>Оригинальность костюма</w:t>
            </w:r>
          </w:p>
        </w:tc>
        <w:tc>
          <w:tcPr>
            <w:tcW w:w="3509" w:type="dxa"/>
            <w:shd w:val="clear" w:color="auto" w:fill="auto"/>
          </w:tcPr>
          <w:p w:rsidR="00BD0D10" w:rsidRPr="00BD0D10" w:rsidRDefault="00BD0D10" w:rsidP="00544018">
            <w:pPr>
              <w:jc w:val="both"/>
            </w:pPr>
            <w:r w:rsidRPr="00BD0D10">
              <w:t>до 5 баллов</w:t>
            </w:r>
          </w:p>
        </w:tc>
      </w:tr>
      <w:tr w:rsidR="00BD0D10" w:rsidTr="00544018">
        <w:tc>
          <w:tcPr>
            <w:tcW w:w="6771" w:type="dxa"/>
            <w:shd w:val="clear" w:color="auto" w:fill="auto"/>
          </w:tcPr>
          <w:p w:rsidR="00BD0D10" w:rsidRDefault="00BD0D10" w:rsidP="00BD0D10">
            <w:pPr>
              <w:numPr>
                <w:ilvl w:val="0"/>
                <w:numId w:val="28"/>
              </w:numPr>
              <w:jc w:val="both"/>
            </w:pPr>
            <w:r>
              <w:lastRenderedPageBreak/>
              <w:t>Красочность костюма</w:t>
            </w:r>
          </w:p>
        </w:tc>
        <w:tc>
          <w:tcPr>
            <w:tcW w:w="3509" w:type="dxa"/>
            <w:shd w:val="clear" w:color="auto" w:fill="auto"/>
          </w:tcPr>
          <w:p w:rsidR="00BD0D10" w:rsidRPr="00BD0D10" w:rsidRDefault="00BD0D10" w:rsidP="00544018">
            <w:pPr>
              <w:jc w:val="both"/>
            </w:pPr>
            <w:r w:rsidRPr="00BD0D10">
              <w:t>до 5 баллов</w:t>
            </w:r>
          </w:p>
        </w:tc>
      </w:tr>
      <w:tr w:rsidR="00BD0D10" w:rsidTr="00544018">
        <w:tc>
          <w:tcPr>
            <w:tcW w:w="6771" w:type="dxa"/>
            <w:shd w:val="clear" w:color="auto" w:fill="auto"/>
          </w:tcPr>
          <w:p w:rsidR="00BD0D10" w:rsidRDefault="00BD0D10" w:rsidP="00BD0D10">
            <w:pPr>
              <w:numPr>
                <w:ilvl w:val="0"/>
                <w:numId w:val="28"/>
              </w:numPr>
              <w:jc w:val="both"/>
            </w:pPr>
            <w:r w:rsidRPr="0011745E">
              <w:t>Зрелищность</w:t>
            </w:r>
            <w:r>
              <w:t xml:space="preserve"> шоу во время прохода прыгуна</w:t>
            </w:r>
          </w:p>
        </w:tc>
        <w:tc>
          <w:tcPr>
            <w:tcW w:w="3509" w:type="dxa"/>
            <w:shd w:val="clear" w:color="auto" w:fill="auto"/>
          </w:tcPr>
          <w:p w:rsidR="00BD0D10" w:rsidRPr="00BD0D10" w:rsidRDefault="00BD0D10" w:rsidP="00544018">
            <w:pPr>
              <w:jc w:val="both"/>
            </w:pPr>
            <w:r w:rsidRPr="00BD0D10">
              <w:t>до 5 баллов</w:t>
            </w:r>
          </w:p>
        </w:tc>
      </w:tr>
      <w:tr w:rsidR="00BD0D10" w:rsidTr="00544018">
        <w:tc>
          <w:tcPr>
            <w:tcW w:w="6771" w:type="dxa"/>
            <w:shd w:val="clear" w:color="auto" w:fill="auto"/>
          </w:tcPr>
          <w:p w:rsidR="00BD0D10" w:rsidRPr="0011745E" w:rsidRDefault="00BD0D10" w:rsidP="00BD0D10">
            <w:pPr>
              <w:numPr>
                <w:ilvl w:val="0"/>
                <w:numId w:val="28"/>
              </w:numPr>
              <w:jc w:val="both"/>
            </w:pPr>
            <w:r>
              <w:t>Эффектность прыжка</w:t>
            </w:r>
          </w:p>
        </w:tc>
        <w:tc>
          <w:tcPr>
            <w:tcW w:w="3509" w:type="dxa"/>
            <w:shd w:val="clear" w:color="auto" w:fill="auto"/>
          </w:tcPr>
          <w:p w:rsidR="00BD0D10" w:rsidRPr="00BD0D10" w:rsidRDefault="00BD0D10" w:rsidP="00544018">
            <w:pPr>
              <w:jc w:val="both"/>
            </w:pPr>
            <w:r w:rsidRPr="00BD0D10">
              <w:t>до 3 баллов</w:t>
            </w:r>
          </w:p>
        </w:tc>
      </w:tr>
      <w:tr w:rsidR="00BD0D10" w:rsidTr="00544018">
        <w:tc>
          <w:tcPr>
            <w:tcW w:w="6771" w:type="dxa"/>
            <w:shd w:val="clear" w:color="auto" w:fill="auto"/>
          </w:tcPr>
          <w:p w:rsidR="00BD0D10" w:rsidRDefault="00BD0D10" w:rsidP="00BD0D10">
            <w:pPr>
              <w:numPr>
                <w:ilvl w:val="0"/>
                <w:numId w:val="28"/>
              </w:numPr>
              <w:jc w:val="both"/>
            </w:pPr>
            <w:r>
              <w:t>Неадекватное поведение и состояние, нарушение требований к костюмам,  несоблюдение отведенного времени на выступление, попытка пройти в бассейн другим членам команды и т.п.</w:t>
            </w:r>
          </w:p>
        </w:tc>
        <w:tc>
          <w:tcPr>
            <w:tcW w:w="3509" w:type="dxa"/>
            <w:shd w:val="clear" w:color="auto" w:fill="auto"/>
          </w:tcPr>
          <w:p w:rsidR="00BD0D10" w:rsidRPr="00BD0D10" w:rsidRDefault="00BD0D10" w:rsidP="00544018">
            <w:pPr>
              <w:jc w:val="both"/>
            </w:pPr>
            <w:r w:rsidRPr="00BD0D10">
              <w:t xml:space="preserve">до </w:t>
            </w:r>
            <w:r w:rsidRPr="00BD0D10">
              <w:rPr>
                <w:lang w:val="en-US"/>
              </w:rPr>
              <w:t>-</w:t>
            </w:r>
            <w:r w:rsidRPr="00BD0D10">
              <w:t>18 баллов</w:t>
            </w:r>
          </w:p>
          <w:p w:rsidR="00BD0D10" w:rsidRPr="00BD0D10" w:rsidRDefault="00BD0D10" w:rsidP="00544018">
            <w:pPr>
              <w:jc w:val="both"/>
            </w:pPr>
          </w:p>
        </w:tc>
      </w:tr>
      <w:tr w:rsidR="00B57D4B" w:rsidTr="00994726">
        <w:tc>
          <w:tcPr>
            <w:tcW w:w="6771" w:type="dxa"/>
            <w:shd w:val="clear" w:color="auto" w:fill="auto"/>
          </w:tcPr>
          <w:p w:rsidR="00B57D4B" w:rsidRPr="0011745E" w:rsidRDefault="00B57D4B" w:rsidP="00BD0D10"/>
        </w:tc>
        <w:tc>
          <w:tcPr>
            <w:tcW w:w="3509" w:type="dxa"/>
            <w:shd w:val="clear" w:color="auto" w:fill="auto"/>
          </w:tcPr>
          <w:p w:rsidR="00B57D4B" w:rsidRDefault="00B57D4B" w:rsidP="00994726">
            <w:pPr>
              <w:jc w:val="both"/>
            </w:pPr>
          </w:p>
        </w:tc>
      </w:tr>
    </w:tbl>
    <w:p w:rsidR="00BD0D10" w:rsidRDefault="00BD0D10" w:rsidP="00292B3E">
      <w:pPr>
        <w:numPr>
          <w:ilvl w:val="6"/>
          <w:numId w:val="27"/>
        </w:numPr>
        <w:ind w:left="0" w:firstLine="426"/>
        <w:contextualSpacing/>
        <w:jc w:val="both"/>
        <w:rPr>
          <w:b/>
        </w:rPr>
      </w:pPr>
      <w:r>
        <w:rPr>
          <w:b/>
        </w:rPr>
        <w:t>Во время проведения «Народного голосования»</w:t>
      </w:r>
    </w:p>
    <w:p w:rsidR="00BD0D10" w:rsidRDefault="00BD0D10" w:rsidP="00BD0D10">
      <w:pPr>
        <w:ind w:firstLine="426"/>
        <w:contextualSpacing/>
        <w:jc w:val="both"/>
      </w:pPr>
      <w:r w:rsidRPr="005F3FDD">
        <w:t>Каждая К или ТГ</w:t>
      </w:r>
      <w:r>
        <w:t>, заявившаяся для участия в Конкурсе карнавальности, внутренним голосованием выбирает наиболее красочную</w:t>
      </w:r>
      <w:r w:rsidR="0005630A">
        <w:t>,</w:t>
      </w:r>
      <w:r>
        <w:t xml:space="preserve"> по их мнению команду, достойную победы в конкурсе </w:t>
      </w:r>
      <w:r w:rsidR="0005630A">
        <w:t>К</w:t>
      </w:r>
      <w:r>
        <w:t xml:space="preserve">арнавальности. Результаты должны быть письменно зафиксированы и переданы в секретариат через </w:t>
      </w:r>
      <w:r w:rsidRPr="00820C64">
        <w:rPr>
          <w:b/>
        </w:rPr>
        <w:t xml:space="preserve">судей </w:t>
      </w:r>
      <w:r w:rsidR="0005630A">
        <w:rPr>
          <w:b/>
        </w:rPr>
        <w:t>конкурса Л</w:t>
      </w:r>
      <w:r w:rsidRPr="00820C64">
        <w:rPr>
          <w:b/>
        </w:rPr>
        <w:t>агерей</w:t>
      </w:r>
      <w:r w:rsidR="0005630A">
        <w:rPr>
          <w:b/>
        </w:rPr>
        <w:t xml:space="preserve"> </w:t>
      </w:r>
      <w:r w:rsidR="0005630A" w:rsidRPr="0005630A">
        <w:t>во время их</w:t>
      </w:r>
      <w:r>
        <w:t xml:space="preserve"> второ</w:t>
      </w:r>
      <w:r w:rsidR="0005630A">
        <w:t>го</w:t>
      </w:r>
      <w:r>
        <w:t xml:space="preserve"> обход</w:t>
      </w:r>
      <w:r w:rsidR="0005630A">
        <w:t>а</w:t>
      </w:r>
      <w:r>
        <w:t>.</w:t>
      </w:r>
      <w:r w:rsidR="0005630A">
        <w:t xml:space="preserve"> По итогам занесения оценок в протокол будут выявлены «народные» победители, которые дополнительно в зачет Конкурса Карнавальности получат следующие баллы: </w:t>
      </w:r>
    </w:p>
    <w:tbl>
      <w:tblPr>
        <w:tblW w:w="12265" w:type="dxa"/>
        <w:tblLook w:val="04A0" w:firstRow="1" w:lastRow="0" w:firstColumn="1" w:lastColumn="0" w:noHBand="0" w:noVBand="1"/>
      </w:tblPr>
      <w:tblGrid>
        <w:gridCol w:w="6771"/>
        <w:gridCol w:w="5494"/>
      </w:tblGrid>
      <w:tr w:rsidR="00BD0D10" w:rsidRPr="00820C64" w:rsidTr="00544018">
        <w:tc>
          <w:tcPr>
            <w:tcW w:w="6771" w:type="dxa"/>
          </w:tcPr>
          <w:p w:rsidR="00BD0D10" w:rsidRPr="00820C64" w:rsidRDefault="00BD0D10" w:rsidP="00BD0D10">
            <w:pPr>
              <w:numPr>
                <w:ilvl w:val="0"/>
                <w:numId w:val="28"/>
              </w:numPr>
              <w:contextualSpacing/>
              <w:jc w:val="both"/>
            </w:pPr>
            <w:r>
              <w:t>1 место</w:t>
            </w:r>
          </w:p>
        </w:tc>
        <w:tc>
          <w:tcPr>
            <w:tcW w:w="5494" w:type="dxa"/>
          </w:tcPr>
          <w:p w:rsidR="00BD0D10" w:rsidRPr="00820C64" w:rsidRDefault="0005630A" w:rsidP="00544018">
            <w:pPr>
              <w:contextualSpacing/>
              <w:jc w:val="both"/>
            </w:pPr>
            <w:r>
              <w:t>6</w:t>
            </w:r>
            <w:r w:rsidR="00BD0D10">
              <w:t xml:space="preserve"> балл</w:t>
            </w:r>
            <w:r>
              <w:t>ов</w:t>
            </w:r>
          </w:p>
        </w:tc>
      </w:tr>
      <w:tr w:rsidR="00BD0D10" w:rsidRPr="00820C64" w:rsidTr="00544018">
        <w:tc>
          <w:tcPr>
            <w:tcW w:w="6771" w:type="dxa"/>
          </w:tcPr>
          <w:p w:rsidR="00BD0D10" w:rsidRPr="00820C64" w:rsidRDefault="00BD0D10" w:rsidP="00BD0D10">
            <w:pPr>
              <w:numPr>
                <w:ilvl w:val="0"/>
                <w:numId w:val="28"/>
              </w:numPr>
              <w:contextualSpacing/>
              <w:jc w:val="both"/>
            </w:pPr>
            <w:r>
              <w:t>2 место</w:t>
            </w:r>
          </w:p>
        </w:tc>
        <w:tc>
          <w:tcPr>
            <w:tcW w:w="5494" w:type="dxa"/>
          </w:tcPr>
          <w:p w:rsidR="00BD0D10" w:rsidRPr="00820C64" w:rsidRDefault="0005630A" w:rsidP="00544018">
            <w:pPr>
              <w:contextualSpacing/>
              <w:jc w:val="both"/>
            </w:pPr>
            <w:r>
              <w:t>5</w:t>
            </w:r>
            <w:r w:rsidR="00BD0D10">
              <w:t xml:space="preserve"> балл</w:t>
            </w:r>
            <w:r>
              <w:t>ов</w:t>
            </w:r>
          </w:p>
        </w:tc>
      </w:tr>
      <w:tr w:rsidR="00BD0D10" w:rsidRPr="00820C64" w:rsidTr="00544018">
        <w:tc>
          <w:tcPr>
            <w:tcW w:w="6771" w:type="dxa"/>
          </w:tcPr>
          <w:p w:rsidR="00BD0D10" w:rsidRPr="00820C64" w:rsidRDefault="00BD0D10" w:rsidP="00BD0D10">
            <w:pPr>
              <w:numPr>
                <w:ilvl w:val="0"/>
                <w:numId w:val="28"/>
              </w:numPr>
              <w:contextualSpacing/>
              <w:jc w:val="both"/>
            </w:pPr>
            <w:r>
              <w:t xml:space="preserve">3 место </w:t>
            </w:r>
          </w:p>
        </w:tc>
        <w:tc>
          <w:tcPr>
            <w:tcW w:w="5494" w:type="dxa"/>
          </w:tcPr>
          <w:p w:rsidR="00BD0D10" w:rsidRPr="00820C64" w:rsidRDefault="0005630A" w:rsidP="00544018">
            <w:pPr>
              <w:contextualSpacing/>
              <w:jc w:val="both"/>
            </w:pPr>
            <w:r>
              <w:t>4</w:t>
            </w:r>
            <w:r w:rsidR="00BD0D10">
              <w:t xml:space="preserve"> балл</w:t>
            </w:r>
            <w:r>
              <w:t>а</w:t>
            </w:r>
          </w:p>
        </w:tc>
      </w:tr>
    </w:tbl>
    <w:p w:rsidR="00BD0D10" w:rsidRDefault="00BD0D10" w:rsidP="00BD0D10">
      <w:pPr>
        <w:ind w:left="426"/>
        <w:contextualSpacing/>
        <w:jc w:val="both"/>
        <w:rPr>
          <w:b/>
        </w:rPr>
      </w:pPr>
    </w:p>
    <w:p w:rsidR="00BD0D10" w:rsidRDefault="00BD0D10" w:rsidP="00BD0D10">
      <w:pPr>
        <w:ind w:left="426"/>
        <w:contextualSpacing/>
        <w:jc w:val="both"/>
        <w:rPr>
          <w:b/>
        </w:rPr>
      </w:pPr>
    </w:p>
    <w:p w:rsidR="0080414B" w:rsidRPr="0080414B" w:rsidRDefault="0080414B" w:rsidP="00292B3E">
      <w:pPr>
        <w:numPr>
          <w:ilvl w:val="6"/>
          <w:numId w:val="27"/>
        </w:numPr>
        <w:ind w:left="0" w:firstLine="426"/>
        <w:contextualSpacing/>
        <w:jc w:val="both"/>
        <w:rPr>
          <w:b/>
        </w:rPr>
      </w:pPr>
      <w:r w:rsidRPr="0080414B">
        <w:rPr>
          <w:b/>
        </w:rPr>
        <w:t xml:space="preserve">Во время проведения спортивных соревнований: </w:t>
      </w:r>
    </w:p>
    <w:p w:rsidR="0080414B" w:rsidRPr="0080414B" w:rsidRDefault="0080414B" w:rsidP="0080414B">
      <w:pPr>
        <w:contextualSpacing/>
        <w:jc w:val="both"/>
      </w:pPr>
      <w:r w:rsidRPr="0080414B">
        <w:t xml:space="preserve">Каждая К или Тг должна обеспечить себе состав болельщиков на всех соревнованиях. Поддержка болельщиков оценивается </w:t>
      </w:r>
      <w:r w:rsidRPr="0080414B">
        <w:rPr>
          <w:b/>
        </w:rPr>
        <w:t>спортивными судьями</w:t>
      </w:r>
      <w:r w:rsidRPr="0080414B">
        <w:t xml:space="preserve"> по следующим критериям:</w:t>
      </w:r>
    </w:p>
    <w:tbl>
      <w:tblPr>
        <w:tblW w:w="0" w:type="auto"/>
        <w:tblLook w:val="04A0" w:firstRow="1" w:lastRow="0" w:firstColumn="1" w:lastColumn="0" w:noHBand="0" w:noVBand="1"/>
      </w:tblPr>
      <w:tblGrid>
        <w:gridCol w:w="6597"/>
        <w:gridCol w:w="3399"/>
      </w:tblGrid>
      <w:tr w:rsidR="0080414B" w:rsidTr="002B0EE8">
        <w:tc>
          <w:tcPr>
            <w:tcW w:w="6597" w:type="dxa"/>
            <w:shd w:val="clear" w:color="auto" w:fill="auto"/>
          </w:tcPr>
          <w:p w:rsidR="0080414B" w:rsidRDefault="0080414B" w:rsidP="00292B3E">
            <w:pPr>
              <w:numPr>
                <w:ilvl w:val="0"/>
                <w:numId w:val="28"/>
              </w:numPr>
              <w:jc w:val="both"/>
            </w:pPr>
            <w:r w:rsidRPr="0080414B">
              <w:rPr>
                <w:lang w:eastAsia="en-US"/>
              </w:rPr>
              <w:t>Общекомандные/индивидуальные костюмы</w:t>
            </w:r>
            <w:r w:rsidRPr="0011745E">
              <w:t xml:space="preserve"> </w:t>
            </w:r>
          </w:p>
        </w:tc>
        <w:tc>
          <w:tcPr>
            <w:tcW w:w="3399" w:type="dxa"/>
            <w:shd w:val="clear" w:color="auto" w:fill="auto"/>
          </w:tcPr>
          <w:p w:rsidR="0080414B" w:rsidRDefault="0080414B" w:rsidP="0005630A">
            <w:pPr>
              <w:ind w:left="204"/>
              <w:jc w:val="both"/>
            </w:pPr>
            <w:r>
              <w:t>до 1 балла</w:t>
            </w:r>
          </w:p>
        </w:tc>
      </w:tr>
      <w:tr w:rsidR="0080414B" w:rsidTr="002B0EE8">
        <w:tc>
          <w:tcPr>
            <w:tcW w:w="6597" w:type="dxa"/>
            <w:shd w:val="clear" w:color="auto" w:fill="auto"/>
          </w:tcPr>
          <w:p w:rsidR="0080414B" w:rsidRDefault="0080414B" w:rsidP="00292B3E">
            <w:pPr>
              <w:numPr>
                <w:ilvl w:val="0"/>
                <w:numId w:val="28"/>
              </w:numPr>
              <w:jc w:val="both"/>
            </w:pPr>
            <w:r w:rsidRPr="0080414B">
              <w:rPr>
                <w:lang w:eastAsia="en-US"/>
              </w:rPr>
              <w:t>Применение речевок/кричалок  с названием К или Тг</w:t>
            </w:r>
          </w:p>
        </w:tc>
        <w:tc>
          <w:tcPr>
            <w:tcW w:w="3399" w:type="dxa"/>
            <w:shd w:val="clear" w:color="auto" w:fill="auto"/>
          </w:tcPr>
          <w:p w:rsidR="0080414B" w:rsidRDefault="0080414B" w:rsidP="0005630A">
            <w:pPr>
              <w:ind w:left="204"/>
              <w:jc w:val="both"/>
            </w:pPr>
            <w:r>
              <w:t>до 2 баллов</w:t>
            </w:r>
          </w:p>
        </w:tc>
      </w:tr>
      <w:tr w:rsidR="0080414B" w:rsidTr="002B0EE8">
        <w:tc>
          <w:tcPr>
            <w:tcW w:w="6597" w:type="dxa"/>
            <w:shd w:val="clear" w:color="auto" w:fill="auto"/>
          </w:tcPr>
          <w:p w:rsidR="0080414B" w:rsidRDefault="0080414B" w:rsidP="00292B3E">
            <w:pPr>
              <w:numPr>
                <w:ilvl w:val="0"/>
                <w:numId w:val="28"/>
              </w:numPr>
              <w:jc w:val="both"/>
            </w:pPr>
            <w:r w:rsidRPr="0080414B">
              <w:rPr>
                <w:lang w:eastAsia="en-US"/>
              </w:rPr>
              <w:t>Активность болельщиков  К или Тг</w:t>
            </w:r>
          </w:p>
        </w:tc>
        <w:tc>
          <w:tcPr>
            <w:tcW w:w="3399" w:type="dxa"/>
            <w:shd w:val="clear" w:color="auto" w:fill="auto"/>
          </w:tcPr>
          <w:p w:rsidR="0080414B" w:rsidRDefault="0080414B" w:rsidP="0005630A">
            <w:pPr>
              <w:ind w:left="204"/>
              <w:jc w:val="both"/>
            </w:pPr>
            <w:r>
              <w:t>до 1 балла</w:t>
            </w:r>
          </w:p>
        </w:tc>
      </w:tr>
      <w:tr w:rsidR="0080414B" w:rsidTr="002B0EE8">
        <w:tc>
          <w:tcPr>
            <w:tcW w:w="6597" w:type="dxa"/>
            <w:shd w:val="clear" w:color="auto" w:fill="auto"/>
          </w:tcPr>
          <w:p w:rsidR="0080414B" w:rsidRPr="0011745E" w:rsidRDefault="0080414B" w:rsidP="00292B3E">
            <w:pPr>
              <w:numPr>
                <w:ilvl w:val="0"/>
                <w:numId w:val="28"/>
              </w:numPr>
            </w:pPr>
            <w:r w:rsidRPr="0080414B">
              <w:rPr>
                <w:lang w:eastAsia="en-US"/>
              </w:rPr>
              <w:t>Неадекватное состояние болельщиков, употребление ненормативной лексики</w:t>
            </w:r>
          </w:p>
        </w:tc>
        <w:tc>
          <w:tcPr>
            <w:tcW w:w="3399" w:type="dxa"/>
            <w:shd w:val="clear" w:color="auto" w:fill="auto"/>
          </w:tcPr>
          <w:p w:rsidR="0080414B" w:rsidRDefault="0080414B" w:rsidP="0005630A">
            <w:pPr>
              <w:ind w:left="204"/>
              <w:jc w:val="both"/>
            </w:pPr>
            <w:r>
              <w:t xml:space="preserve">- </w:t>
            </w:r>
            <w:r w:rsidR="0005630A">
              <w:t>2</w:t>
            </w:r>
            <w:r>
              <w:t xml:space="preserve"> балл</w:t>
            </w:r>
            <w:r w:rsidR="0005630A">
              <w:t>ов</w:t>
            </w:r>
          </w:p>
        </w:tc>
      </w:tr>
    </w:tbl>
    <w:p w:rsidR="0080414B" w:rsidRDefault="0080414B" w:rsidP="0080414B">
      <w:pPr>
        <w:contextualSpacing/>
        <w:jc w:val="both"/>
      </w:pPr>
    </w:p>
    <w:p w:rsidR="00406C21" w:rsidRDefault="00406C21" w:rsidP="00B57D4B">
      <w:pPr>
        <w:ind w:firstLine="426"/>
        <w:jc w:val="both"/>
        <w:rPr>
          <w:rStyle w:val="postbody1"/>
          <w:b/>
        </w:rPr>
      </w:pPr>
    </w:p>
    <w:p w:rsidR="00B57D4B" w:rsidRPr="00B3509A" w:rsidRDefault="00B57D4B" w:rsidP="00B57D4B">
      <w:pPr>
        <w:ind w:firstLine="426"/>
        <w:jc w:val="both"/>
        <w:rPr>
          <w:b/>
        </w:rPr>
      </w:pPr>
      <w:r w:rsidRPr="003D0D8A">
        <w:rPr>
          <w:rStyle w:val="postbody1"/>
          <w:b/>
        </w:rPr>
        <w:t>К или Тг</w:t>
      </w:r>
      <w:r w:rsidRPr="003D0D8A">
        <w:rPr>
          <w:b/>
        </w:rPr>
        <w:t xml:space="preserve"> получают штрафные баллы за следующие действия:</w:t>
      </w:r>
    </w:p>
    <w:tbl>
      <w:tblPr>
        <w:tblW w:w="0" w:type="auto"/>
        <w:tblLook w:val="04A0" w:firstRow="1" w:lastRow="0" w:firstColumn="1" w:lastColumn="0" w:noHBand="0" w:noVBand="1"/>
      </w:tblPr>
      <w:tblGrid>
        <w:gridCol w:w="6771"/>
        <w:gridCol w:w="3509"/>
      </w:tblGrid>
      <w:tr w:rsidR="00B57D4B" w:rsidTr="00994726">
        <w:tc>
          <w:tcPr>
            <w:tcW w:w="6771" w:type="dxa"/>
            <w:shd w:val="clear" w:color="auto" w:fill="auto"/>
          </w:tcPr>
          <w:p w:rsidR="00B57D4B" w:rsidRDefault="00B57D4B" w:rsidP="00292B3E">
            <w:pPr>
              <w:numPr>
                <w:ilvl w:val="0"/>
                <w:numId w:val="28"/>
              </w:numPr>
              <w:jc w:val="both"/>
            </w:pPr>
            <w:r w:rsidRPr="00B3509A">
              <w:t>Откровенно неадекватное сост</w:t>
            </w:r>
            <w:r>
              <w:t>ояние выступающих и болельщиков</w:t>
            </w:r>
          </w:p>
        </w:tc>
        <w:tc>
          <w:tcPr>
            <w:tcW w:w="3509" w:type="dxa"/>
            <w:shd w:val="clear" w:color="auto" w:fill="auto"/>
          </w:tcPr>
          <w:p w:rsidR="00B57D4B" w:rsidRDefault="00B57D4B" w:rsidP="00994726">
            <w:pPr>
              <w:jc w:val="both"/>
            </w:pPr>
            <w:r>
              <w:t>до -10 баллов</w:t>
            </w:r>
          </w:p>
        </w:tc>
      </w:tr>
      <w:tr w:rsidR="00B57D4B" w:rsidTr="00994726">
        <w:tc>
          <w:tcPr>
            <w:tcW w:w="6771" w:type="dxa"/>
            <w:shd w:val="clear" w:color="auto" w:fill="auto"/>
          </w:tcPr>
          <w:p w:rsidR="00B57D4B" w:rsidRDefault="00B57D4B" w:rsidP="00292B3E">
            <w:pPr>
              <w:numPr>
                <w:ilvl w:val="0"/>
                <w:numId w:val="28"/>
              </w:numPr>
              <w:jc w:val="both"/>
            </w:pPr>
            <w:r>
              <w:t>Употребление н</w:t>
            </w:r>
            <w:r w:rsidRPr="00B3509A">
              <w:t>енормативн</w:t>
            </w:r>
            <w:r>
              <w:t>ой лексики, б</w:t>
            </w:r>
            <w:r w:rsidRPr="00B3509A">
              <w:t>естактн</w:t>
            </w:r>
            <w:r>
              <w:t>ость и грубость</w:t>
            </w:r>
          </w:p>
          <w:p w:rsidR="00B57D4B" w:rsidRDefault="00B57D4B" w:rsidP="00292B3E">
            <w:pPr>
              <w:numPr>
                <w:ilvl w:val="0"/>
                <w:numId w:val="28"/>
              </w:numPr>
              <w:jc w:val="both"/>
            </w:pPr>
            <w:r>
              <w:t>Нарушение общепринятых норм и правил, предусмотренных Положением проведения слета</w:t>
            </w:r>
          </w:p>
        </w:tc>
        <w:tc>
          <w:tcPr>
            <w:tcW w:w="3509" w:type="dxa"/>
            <w:shd w:val="clear" w:color="auto" w:fill="auto"/>
          </w:tcPr>
          <w:p w:rsidR="00B57D4B" w:rsidRDefault="00B57D4B" w:rsidP="00994726">
            <w:pPr>
              <w:jc w:val="both"/>
            </w:pPr>
            <w:r>
              <w:t>до -10 баллов</w:t>
            </w:r>
          </w:p>
          <w:p w:rsidR="00B57D4B" w:rsidRDefault="00B57D4B" w:rsidP="00994726">
            <w:pPr>
              <w:jc w:val="both"/>
            </w:pPr>
            <w:r>
              <w:t>до -10 баллов</w:t>
            </w:r>
          </w:p>
          <w:p w:rsidR="00B57D4B" w:rsidRDefault="00B57D4B" w:rsidP="00994726">
            <w:pPr>
              <w:jc w:val="both"/>
            </w:pPr>
          </w:p>
        </w:tc>
      </w:tr>
    </w:tbl>
    <w:p w:rsidR="00EE2E7A" w:rsidRDefault="00B57D4B" w:rsidP="00B57D4B">
      <w:pPr>
        <w:widowControl w:val="0"/>
        <w:ind w:firstLine="426"/>
        <w:jc w:val="both"/>
      </w:pPr>
      <w:r>
        <w:rPr>
          <w:color w:val="000000"/>
        </w:rPr>
        <w:t>Подсчет результатов в</w:t>
      </w:r>
      <w:r w:rsidRPr="00031617">
        <w:rPr>
          <w:color w:val="000000"/>
        </w:rPr>
        <w:t xml:space="preserve"> </w:t>
      </w:r>
      <w:r>
        <w:rPr>
          <w:color w:val="000000"/>
        </w:rPr>
        <w:t>Конкурсе карнавальности</w:t>
      </w:r>
      <w:r w:rsidRPr="00031617">
        <w:rPr>
          <w:color w:val="000000"/>
        </w:rPr>
        <w:t xml:space="preserve"> осуществляется следующим образом – </w:t>
      </w:r>
      <w:r>
        <w:rPr>
          <w:color w:val="000000"/>
        </w:rPr>
        <w:t xml:space="preserve">по </w:t>
      </w:r>
      <w:r w:rsidR="0005630A">
        <w:rPr>
          <w:color w:val="000000"/>
        </w:rPr>
        <w:t>блокам №1-3</w:t>
      </w:r>
      <w:r w:rsidRPr="0075080B">
        <w:rPr>
          <w:color w:val="000000"/>
        </w:rPr>
        <w:t>,</w:t>
      </w:r>
      <w:r>
        <w:rPr>
          <w:color w:val="000000"/>
        </w:rPr>
        <w:t xml:space="preserve"> где принимает участие К или Тг </w:t>
      </w:r>
      <w:r w:rsidRPr="00031617">
        <w:rPr>
          <w:color w:val="000000"/>
        </w:rPr>
        <w:t>по каждо</w:t>
      </w:r>
      <w:r>
        <w:rPr>
          <w:color w:val="000000"/>
        </w:rPr>
        <w:t>му</w:t>
      </w:r>
      <w:r w:rsidRPr="00031617">
        <w:rPr>
          <w:color w:val="000000"/>
        </w:rPr>
        <w:t xml:space="preserve"> к</w:t>
      </w:r>
      <w:r>
        <w:rPr>
          <w:color w:val="000000"/>
        </w:rPr>
        <w:t>ритерию</w:t>
      </w:r>
      <w:r w:rsidRPr="00031617">
        <w:rPr>
          <w:color w:val="000000"/>
        </w:rPr>
        <w:t xml:space="preserve"> из оценок</w:t>
      </w:r>
      <w:r>
        <w:rPr>
          <w:color w:val="000000"/>
        </w:rPr>
        <w:t xml:space="preserve"> всех</w:t>
      </w:r>
      <w:r w:rsidRPr="00031617">
        <w:rPr>
          <w:color w:val="000000"/>
        </w:rPr>
        <w:t xml:space="preserve"> судей отсекается одна самая высокая оценка и одна самая низкая. </w:t>
      </w:r>
      <w:r w:rsidRPr="005F2275">
        <w:rPr>
          <w:i/>
          <w:color w:val="000000"/>
        </w:rPr>
        <w:t xml:space="preserve">Пример: </w:t>
      </w:r>
      <w:r>
        <w:rPr>
          <w:i/>
          <w:color w:val="000000"/>
        </w:rPr>
        <w:t xml:space="preserve">Во время проведения Конкурса Шоу-песни </w:t>
      </w:r>
      <w:r w:rsidRPr="005F2275">
        <w:rPr>
          <w:i/>
          <w:color w:val="000000"/>
        </w:rPr>
        <w:t xml:space="preserve">по </w:t>
      </w:r>
      <w:r>
        <w:rPr>
          <w:i/>
          <w:color w:val="000000"/>
        </w:rPr>
        <w:t>Красочности выступления</w:t>
      </w:r>
      <w:r w:rsidRPr="005F2275">
        <w:rPr>
          <w:i/>
          <w:color w:val="000000"/>
        </w:rPr>
        <w:t xml:space="preserve"> судьи выставили оценки </w:t>
      </w:r>
      <w:r>
        <w:rPr>
          <w:i/>
          <w:color w:val="000000"/>
        </w:rPr>
        <w:t>5</w:t>
      </w:r>
      <w:r w:rsidRPr="005F2275">
        <w:rPr>
          <w:i/>
          <w:color w:val="000000"/>
        </w:rPr>
        <w:t xml:space="preserve"> </w:t>
      </w:r>
      <w:r>
        <w:rPr>
          <w:i/>
          <w:color w:val="000000"/>
        </w:rPr>
        <w:t>3</w:t>
      </w:r>
      <w:r w:rsidRPr="005F2275">
        <w:rPr>
          <w:i/>
          <w:color w:val="000000"/>
        </w:rPr>
        <w:t xml:space="preserve"> </w:t>
      </w:r>
      <w:r>
        <w:rPr>
          <w:i/>
          <w:color w:val="000000"/>
        </w:rPr>
        <w:t>2</w:t>
      </w:r>
      <w:r w:rsidRPr="005F2275">
        <w:rPr>
          <w:i/>
          <w:color w:val="000000"/>
        </w:rPr>
        <w:t xml:space="preserve"> </w:t>
      </w:r>
      <w:r>
        <w:rPr>
          <w:i/>
          <w:color w:val="000000"/>
        </w:rPr>
        <w:t>2</w:t>
      </w:r>
      <w:r w:rsidRPr="005F2275">
        <w:rPr>
          <w:i/>
          <w:color w:val="000000"/>
        </w:rPr>
        <w:t xml:space="preserve"> </w:t>
      </w:r>
      <w:r>
        <w:rPr>
          <w:i/>
          <w:color w:val="000000"/>
        </w:rPr>
        <w:t>4</w:t>
      </w:r>
      <w:r w:rsidRPr="005F2275">
        <w:rPr>
          <w:i/>
          <w:color w:val="000000"/>
        </w:rPr>
        <w:t xml:space="preserve">. Убирается один самый большой бал - </w:t>
      </w:r>
      <w:r>
        <w:rPr>
          <w:i/>
          <w:color w:val="000000"/>
        </w:rPr>
        <w:t>5</w:t>
      </w:r>
      <w:r w:rsidRPr="005F2275">
        <w:rPr>
          <w:i/>
          <w:color w:val="000000"/>
        </w:rPr>
        <w:t xml:space="preserve"> и один самый низкий – </w:t>
      </w:r>
      <w:r>
        <w:rPr>
          <w:i/>
          <w:color w:val="000000"/>
        </w:rPr>
        <w:t>2</w:t>
      </w:r>
      <w:r w:rsidRPr="005F2275">
        <w:rPr>
          <w:i/>
          <w:color w:val="000000"/>
        </w:rPr>
        <w:t xml:space="preserve">. Остаются баллы </w:t>
      </w:r>
      <w:r>
        <w:rPr>
          <w:i/>
          <w:color w:val="000000"/>
        </w:rPr>
        <w:t>3</w:t>
      </w:r>
      <w:r w:rsidRPr="005F2275">
        <w:rPr>
          <w:i/>
          <w:color w:val="000000"/>
        </w:rPr>
        <w:t xml:space="preserve"> </w:t>
      </w:r>
      <w:r>
        <w:rPr>
          <w:i/>
          <w:color w:val="000000"/>
        </w:rPr>
        <w:t>2</w:t>
      </w:r>
      <w:r w:rsidRPr="005F2275">
        <w:rPr>
          <w:i/>
          <w:color w:val="000000"/>
        </w:rPr>
        <w:t xml:space="preserve"> </w:t>
      </w:r>
      <w:r>
        <w:rPr>
          <w:i/>
          <w:color w:val="000000"/>
        </w:rPr>
        <w:t>4</w:t>
      </w:r>
      <w:r w:rsidRPr="005F2275">
        <w:rPr>
          <w:i/>
          <w:color w:val="000000"/>
        </w:rPr>
        <w:t>.</w:t>
      </w:r>
      <w:r w:rsidRPr="00031617">
        <w:rPr>
          <w:color w:val="000000"/>
        </w:rPr>
        <w:t xml:space="preserve"> </w:t>
      </w:r>
      <w:r>
        <w:rPr>
          <w:color w:val="000000"/>
        </w:rPr>
        <w:t>О</w:t>
      </w:r>
      <w:r w:rsidRPr="00031617">
        <w:rPr>
          <w:color w:val="000000"/>
        </w:rPr>
        <w:t>ставши</w:t>
      </w:r>
      <w:r>
        <w:rPr>
          <w:color w:val="000000"/>
        </w:rPr>
        <w:t>е</w:t>
      </w:r>
      <w:r w:rsidRPr="00031617">
        <w:rPr>
          <w:color w:val="000000"/>
        </w:rPr>
        <w:t>ся балл</w:t>
      </w:r>
      <w:r>
        <w:rPr>
          <w:color w:val="000000"/>
        </w:rPr>
        <w:t>ы</w:t>
      </w:r>
      <w:r w:rsidRPr="00031617">
        <w:rPr>
          <w:color w:val="000000"/>
        </w:rPr>
        <w:t xml:space="preserve"> </w:t>
      </w:r>
      <w:r>
        <w:rPr>
          <w:color w:val="000000"/>
        </w:rPr>
        <w:t>суммируются и получается оценка по данному критерию</w:t>
      </w:r>
      <w:r w:rsidRPr="00031617">
        <w:rPr>
          <w:color w:val="000000"/>
        </w:rPr>
        <w:t xml:space="preserve">. </w:t>
      </w:r>
      <w:r>
        <w:rPr>
          <w:color w:val="000000"/>
        </w:rPr>
        <w:t>С</w:t>
      </w:r>
      <w:r w:rsidRPr="00031617">
        <w:rPr>
          <w:color w:val="000000"/>
        </w:rPr>
        <w:t xml:space="preserve">умма </w:t>
      </w:r>
      <w:r>
        <w:rPr>
          <w:color w:val="000000"/>
        </w:rPr>
        <w:t xml:space="preserve">оценок всех критериев по всем </w:t>
      </w:r>
      <w:r w:rsidR="0005630A">
        <w:rPr>
          <w:color w:val="000000"/>
        </w:rPr>
        <w:t>блокам</w:t>
      </w:r>
      <w:r>
        <w:rPr>
          <w:color w:val="000000"/>
        </w:rPr>
        <w:t xml:space="preserve"> за вычетом суммы штрафных баллов </w:t>
      </w:r>
      <w:r w:rsidRPr="00031617">
        <w:rPr>
          <w:color w:val="000000"/>
        </w:rPr>
        <w:t xml:space="preserve">является оценкой команды в зачете </w:t>
      </w:r>
      <w:r>
        <w:rPr>
          <w:color w:val="000000"/>
        </w:rPr>
        <w:t>К</w:t>
      </w:r>
      <w:r w:rsidRPr="00031617">
        <w:rPr>
          <w:color w:val="000000"/>
        </w:rPr>
        <w:t xml:space="preserve">онкурса </w:t>
      </w:r>
      <w:r>
        <w:rPr>
          <w:color w:val="000000"/>
        </w:rPr>
        <w:t>карнавальности</w:t>
      </w:r>
      <w:r w:rsidRPr="00031617">
        <w:rPr>
          <w:color w:val="000000"/>
        </w:rPr>
        <w:t xml:space="preserve">. В штрафных баллах верхняя и нижняя грань </w:t>
      </w:r>
      <w:r>
        <w:rPr>
          <w:b/>
          <w:bCs/>
          <w:color w:val="000000"/>
        </w:rPr>
        <w:t>не отсекается</w:t>
      </w:r>
      <w:r>
        <w:rPr>
          <w:bCs/>
          <w:color w:val="000000"/>
        </w:rPr>
        <w:t xml:space="preserve"> и</w:t>
      </w:r>
      <w:r w:rsidRPr="00031617">
        <w:rPr>
          <w:b/>
          <w:bCs/>
          <w:color w:val="000000"/>
        </w:rPr>
        <w:t xml:space="preserve"> </w:t>
      </w:r>
      <w:r w:rsidRPr="00031617">
        <w:rPr>
          <w:color w:val="000000"/>
        </w:rPr>
        <w:t xml:space="preserve">берется их </w:t>
      </w:r>
      <w:r>
        <w:rPr>
          <w:color w:val="000000"/>
        </w:rPr>
        <w:t>сумма</w:t>
      </w:r>
      <w:r>
        <w:rPr>
          <w:bCs/>
          <w:color w:val="000000"/>
        </w:rPr>
        <w:t>.</w:t>
      </w:r>
      <w:r w:rsidRPr="005A0829">
        <w:rPr>
          <w:b/>
        </w:rPr>
        <w:t xml:space="preserve"> </w:t>
      </w:r>
      <w:r w:rsidRPr="00145397">
        <w:t xml:space="preserve">В случае если </w:t>
      </w:r>
      <w:r>
        <w:t>К или Тг</w:t>
      </w:r>
      <w:r w:rsidRPr="00145397">
        <w:t xml:space="preserve"> набирают равное количество баллов</w:t>
      </w:r>
      <w:r>
        <w:t xml:space="preserve">, то </w:t>
      </w:r>
      <w:r w:rsidRPr="00226A5D">
        <w:t>и</w:t>
      </w:r>
      <w:r>
        <w:t>м присуждается одинаковое (более высокое) место</w:t>
      </w:r>
      <w:r w:rsidRPr="00226A5D">
        <w:t xml:space="preserve"> в итоговом протоколе</w:t>
      </w:r>
      <w:r>
        <w:t xml:space="preserve"> (не относится к призовым местам).</w:t>
      </w:r>
    </w:p>
    <w:p w:rsidR="006A47BB" w:rsidRDefault="006A47BB" w:rsidP="00745277">
      <w:pPr>
        <w:widowControl w:val="0"/>
        <w:jc w:val="both"/>
      </w:pPr>
    </w:p>
    <w:p w:rsidR="007224C3" w:rsidRDefault="00AF042C" w:rsidP="00AF042C">
      <w:pPr>
        <w:widowControl w:val="0"/>
        <w:ind w:firstLine="426"/>
        <w:jc w:val="both"/>
      </w:pPr>
      <w:r w:rsidRPr="00AF042C">
        <w:t>Спортивные соревнования оцениваются</w:t>
      </w:r>
      <w:r>
        <w:t xml:space="preserve"> </w:t>
      </w:r>
      <w:r w:rsidRPr="00AF042C">
        <w:rPr>
          <w:b/>
        </w:rPr>
        <w:t>спортивными судьями</w:t>
      </w:r>
      <w:r w:rsidRPr="00AF042C">
        <w:t xml:space="preserve"> </w:t>
      </w:r>
      <w:r>
        <w:t xml:space="preserve">во время проведения </w:t>
      </w:r>
      <w:r w:rsidRPr="00AF042C">
        <w:rPr>
          <w:b/>
        </w:rPr>
        <w:t>всех игр</w:t>
      </w:r>
      <w:r>
        <w:t>, в которых участвует К или Тг.</w:t>
      </w:r>
      <w:r w:rsidRPr="00AF042C">
        <w:t xml:space="preserve"> </w:t>
      </w:r>
      <w:r>
        <w:t>П</w:t>
      </w:r>
      <w:r w:rsidRPr="00AF042C">
        <w:t>одсчет результатов о</w:t>
      </w:r>
      <w:r>
        <w:t xml:space="preserve">существляется следующим образом: в каждом из видов спортивных соревнований полученные </w:t>
      </w:r>
      <w:r w:rsidRPr="00AF042C">
        <w:t xml:space="preserve">баллы суммируются и делятся на количество </w:t>
      </w:r>
      <w:r>
        <w:t xml:space="preserve">проведенных </w:t>
      </w:r>
      <w:r w:rsidRPr="00AF042C">
        <w:t>игр</w:t>
      </w:r>
      <w:r>
        <w:t xml:space="preserve">, после чего получившиеся по каждому виду баллы </w:t>
      </w:r>
      <w:r w:rsidR="007224C3">
        <w:t>также суммируются и эта оценка идет в протокол.</w:t>
      </w:r>
    </w:p>
    <w:p w:rsidR="007224C3" w:rsidRDefault="00AF042C" w:rsidP="00AF042C">
      <w:pPr>
        <w:widowControl w:val="0"/>
        <w:ind w:firstLine="426"/>
        <w:jc w:val="both"/>
        <w:rPr>
          <w:i/>
        </w:rPr>
      </w:pPr>
      <w:r w:rsidRPr="00AF042C">
        <w:rPr>
          <w:i/>
        </w:rPr>
        <w:t>Пример: Команда «</w:t>
      </w:r>
      <w:r w:rsidR="007224C3">
        <w:rPr>
          <w:i/>
        </w:rPr>
        <w:t>Капуста</w:t>
      </w:r>
      <w:r w:rsidRPr="00AF042C">
        <w:rPr>
          <w:i/>
        </w:rPr>
        <w:t>»</w:t>
      </w:r>
      <w:r w:rsidR="007224C3">
        <w:rPr>
          <w:i/>
        </w:rPr>
        <w:t xml:space="preserve"> сыграла 3 игры в футбол и набрала суммарно 6 баллов, 1 игру в регби (3 балла) и  </w:t>
      </w:r>
      <w:r w:rsidRPr="00AF042C">
        <w:rPr>
          <w:i/>
        </w:rPr>
        <w:t xml:space="preserve"> </w:t>
      </w:r>
      <w:r w:rsidR="007224C3">
        <w:rPr>
          <w:i/>
        </w:rPr>
        <w:t>4 игры в волейбол (11 баллов). Таким образом (6/3=2 балла за футбол) + (</w:t>
      </w:r>
      <w:r w:rsidR="00E5002C">
        <w:rPr>
          <w:i/>
        </w:rPr>
        <w:t>3</w:t>
      </w:r>
      <w:r w:rsidR="007224C3">
        <w:rPr>
          <w:i/>
        </w:rPr>
        <w:t>/1=</w:t>
      </w:r>
      <w:r w:rsidR="00E5002C">
        <w:rPr>
          <w:i/>
        </w:rPr>
        <w:t>3</w:t>
      </w:r>
      <w:r w:rsidR="007224C3">
        <w:rPr>
          <w:i/>
        </w:rPr>
        <w:t xml:space="preserve"> балла за регби) + (11/4=</w:t>
      </w:r>
      <w:r w:rsidR="00C90C5B">
        <w:rPr>
          <w:i/>
        </w:rPr>
        <w:t>2,75 балла за волейбол)=2+</w:t>
      </w:r>
      <w:r w:rsidR="00E5002C">
        <w:rPr>
          <w:i/>
        </w:rPr>
        <w:t>3</w:t>
      </w:r>
      <w:r w:rsidR="00C90C5B">
        <w:rPr>
          <w:i/>
        </w:rPr>
        <w:t>+2,75=</w:t>
      </w:r>
      <w:r w:rsidR="00E5002C">
        <w:rPr>
          <w:i/>
        </w:rPr>
        <w:t>7</w:t>
      </w:r>
      <w:r w:rsidR="00C90C5B">
        <w:rPr>
          <w:i/>
        </w:rPr>
        <w:t>,75 итоговая оценка.</w:t>
      </w:r>
    </w:p>
    <w:p w:rsidR="00AF042C" w:rsidRDefault="00AF042C" w:rsidP="00C44C48">
      <w:pPr>
        <w:widowControl w:val="0"/>
        <w:ind w:firstLine="426"/>
        <w:jc w:val="both"/>
      </w:pPr>
      <w:r w:rsidRPr="00AF042C">
        <w:rPr>
          <w:i/>
        </w:rPr>
        <w:t xml:space="preserve"> </w:t>
      </w:r>
      <w:r w:rsidR="00C90C5B">
        <w:t>Итоговая оценка идет в зачет К</w:t>
      </w:r>
      <w:r w:rsidRPr="00AF042C">
        <w:t>онкурса карнавальности.</w:t>
      </w:r>
      <w:bookmarkEnd w:id="2"/>
    </w:p>
    <w:p w:rsidR="006A47BB" w:rsidRPr="006F44EF" w:rsidRDefault="00745277" w:rsidP="00292B3E">
      <w:pPr>
        <w:widowControl w:val="0"/>
        <w:numPr>
          <w:ilvl w:val="0"/>
          <w:numId w:val="18"/>
        </w:numPr>
        <w:tabs>
          <w:tab w:val="clear" w:pos="1287"/>
        </w:tabs>
        <w:ind w:left="0" w:firstLine="426"/>
        <w:jc w:val="center"/>
        <w:rPr>
          <w:b/>
          <w:sz w:val="24"/>
          <w:szCs w:val="24"/>
        </w:rPr>
      </w:pPr>
      <w:r>
        <w:rPr>
          <w:b/>
          <w:sz w:val="24"/>
          <w:szCs w:val="24"/>
        </w:rPr>
        <w:br w:type="page"/>
      </w:r>
      <w:r w:rsidR="006E795A" w:rsidRPr="006F44EF">
        <w:rPr>
          <w:b/>
          <w:sz w:val="24"/>
          <w:szCs w:val="24"/>
        </w:rPr>
        <w:lastRenderedPageBreak/>
        <w:t>ПРАВИЛА НАХОЖДЕНИЯ НА ТЕРРИТОРИИ СЛЕТА И ПРАВИЛА ПРОВЕДЕНИЯ МЕРОПРИЯТИЙ СЛЕТА</w:t>
      </w:r>
    </w:p>
    <w:p w:rsidR="006A47BB" w:rsidRDefault="006A47BB" w:rsidP="00DE3D2C">
      <w:pPr>
        <w:widowControl w:val="0"/>
        <w:ind w:firstLine="426"/>
        <w:jc w:val="center"/>
      </w:pPr>
    </w:p>
    <w:p w:rsidR="006E795A" w:rsidRPr="00E26F26" w:rsidRDefault="00DE3D2C" w:rsidP="00DE3D2C">
      <w:pPr>
        <w:ind w:firstLine="426"/>
        <w:jc w:val="center"/>
        <w:rPr>
          <w:rStyle w:val="postbody1"/>
          <w:b/>
          <w:caps/>
          <w:sz w:val="20"/>
          <w:szCs w:val="20"/>
        </w:rPr>
      </w:pPr>
      <w:r>
        <w:rPr>
          <w:rStyle w:val="postbody1"/>
          <w:b/>
          <w:caps/>
          <w:sz w:val="20"/>
          <w:szCs w:val="20"/>
        </w:rPr>
        <w:t>открытиЕ сле</w:t>
      </w:r>
      <w:r w:rsidR="006E795A" w:rsidRPr="00E26F26">
        <w:rPr>
          <w:rStyle w:val="postbody1"/>
          <w:b/>
          <w:caps/>
          <w:sz w:val="20"/>
          <w:szCs w:val="20"/>
        </w:rPr>
        <w:t>та</w:t>
      </w:r>
    </w:p>
    <w:p w:rsidR="006E795A" w:rsidRPr="00E26F26" w:rsidRDefault="006E795A" w:rsidP="00DE3D2C">
      <w:pPr>
        <w:ind w:firstLine="426"/>
        <w:jc w:val="both"/>
        <w:rPr>
          <w:rStyle w:val="postbody1"/>
          <w:b/>
          <w:caps/>
          <w:sz w:val="20"/>
          <w:szCs w:val="20"/>
        </w:rPr>
      </w:pPr>
    </w:p>
    <w:p w:rsidR="006E795A" w:rsidRPr="00E26F26" w:rsidRDefault="006E795A" w:rsidP="00DE3D2C">
      <w:pPr>
        <w:ind w:firstLine="426"/>
        <w:jc w:val="both"/>
      </w:pPr>
      <w:r w:rsidRPr="00E26F26">
        <w:t xml:space="preserve">Открытие </w:t>
      </w:r>
      <w:r w:rsidR="00DE3D2C">
        <w:t>С</w:t>
      </w:r>
      <w:r w:rsidRPr="00E26F26">
        <w:t xml:space="preserve">лета проводится на </w:t>
      </w:r>
      <w:r w:rsidR="00DE3D2C">
        <w:t>Главной сцене</w:t>
      </w:r>
      <w:r w:rsidRPr="00E26F26">
        <w:t xml:space="preserve"> во время и день</w:t>
      </w:r>
      <w:r w:rsidR="00DE3D2C">
        <w:t>, определенные Р</w:t>
      </w:r>
      <w:r w:rsidRPr="00E26F26">
        <w:t xml:space="preserve">егламентом </w:t>
      </w:r>
      <w:r w:rsidR="00DE3D2C">
        <w:t>проведения С</w:t>
      </w:r>
      <w:r w:rsidRPr="00E26F26">
        <w:t>лета.</w:t>
      </w:r>
    </w:p>
    <w:p w:rsidR="006E795A" w:rsidRDefault="006E795A" w:rsidP="00DE3D2C">
      <w:pPr>
        <w:ind w:firstLine="426"/>
        <w:jc w:val="both"/>
      </w:pPr>
      <w:r w:rsidRPr="00E26F26">
        <w:t>Организацию откры</w:t>
      </w:r>
      <w:r w:rsidR="00DE3D2C">
        <w:t>тия Слета осуществляет Оргкомитет Слета совместно с Главным Судьей С</w:t>
      </w:r>
      <w:r w:rsidRPr="00E26F26">
        <w:t xml:space="preserve">лета и Комендантом </w:t>
      </w:r>
      <w:r w:rsidR="00DE3D2C">
        <w:t>С</w:t>
      </w:r>
      <w:r w:rsidRPr="00E26F26">
        <w:t xml:space="preserve">лета.  Помощь в организации открытия </w:t>
      </w:r>
      <w:r w:rsidR="00DE3D2C">
        <w:t>осуществляют ответственные К и Тг</w:t>
      </w:r>
      <w:r w:rsidRPr="00E26F26">
        <w:t xml:space="preserve">. </w:t>
      </w:r>
    </w:p>
    <w:p w:rsidR="006E795A" w:rsidRDefault="004B0844" w:rsidP="00DE3D2C">
      <w:pPr>
        <w:ind w:firstLine="426"/>
        <w:jc w:val="both"/>
      </w:pPr>
      <w:r>
        <w:t>Присутствие на О</w:t>
      </w:r>
      <w:r w:rsidR="006E795A" w:rsidRPr="00E26F26">
        <w:t>ткрытии</w:t>
      </w:r>
      <w:r w:rsidR="00DE3D2C">
        <w:t xml:space="preserve"> Слета</w:t>
      </w:r>
      <w:r w:rsidR="006E795A" w:rsidRPr="00E26F26">
        <w:t xml:space="preserve"> считается обязательным для всех К и Т</w:t>
      </w:r>
      <w:r w:rsidR="00DE3D2C">
        <w:t>г</w:t>
      </w:r>
      <w:r w:rsidR="006E795A" w:rsidRPr="00E26F26">
        <w:t xml:space="preserve">. На построении </w:t>
      </w:r>
      <w:r w:rsidR="00DE3D2C">
        <w:t>все Участники Слета</w:t>
      </w:r>
      <w:r w:rsidR="006E795A" w:rsidRPr="00E26F26">
        <w:t xml:space="preserve"> обязаны быть в командной атрибутике и с флагом команды.</w:t>
      </w:r>
    </w:p>
    <w:p w:rsidR="006E795A" w:rsidRPr="00E26F26" w:rsidRDefault="006E795A" w:rsidP="00DE3D2C">
      <w:pPr>
        <w:ind w:firstLine="426"/>
        <w:jc w:val="both"/>
      </w:pPr>
      <w:r w:rsidRPr="00E26F26">
        <w:t xml:space="preserve">Слет открывает и закрывает Главный </w:t>
      </w:r>
      <w:r w:rsidR="004B0844">
        <w:t>С</w:t>
      </w:r>
      <w:r w:rsidRPr="00E26F26">
        <w:t xml:space="preserve">удья </w:t>
      </w:r>
      <w:r w:rsidR="004B0844">
        <w:t>С</w:t>
      </w:r>
      <w:r w:rsidRPr="00E26F26">
        <w:t>лета.</w:t>
      </w:r>
    </w:p>
    <w:p w:rsidR="006E795A" w:rsidRPr="00E26F26" w:rsidRDefault="004B0844" w:rsidP="00DE3D2C">
      <w:pPr>
        <w:ind w:firstLine="426"/>
        <w:jc w:val="both"/>
      </w:pPr>
      <w:r>
        <w:t>Честь поднятия Ф</w:t>
      </w:r>
      <w:r w:rsidR="006E795A" w:rsidRPr="00E26F26">
        <w:t>лага</w:t>
      </w:r>
      <w:r>
        <w:t xml:space="preserve"> Слета</w:t>
      </w:r>
      <w:r w:rsidR="006E795A" w:rsidRPr="00E26F26">
        <w:t xml:space="preserve"> предоставляется капитану </w:t>
      </w:r>
      <w:r>
        <w:t>К или Тг</w:t>
      </w:r>
      <w:r w:rsidR="006E795A" w:rsidRPr="00E26F26">
        <w:t>, победившей в общем зач</w:t>
      </w:r>
      <w:r>
        <w:t>ете по итогам прошлого года.</w:t>
      </w:r>
    </w:p>
    <w:p w:rsidR="006E795A" w:rsidRPr="00E26F26" w:rsidRDefault="004B0844" w:rsidP="00DE3D2C">
      <w:pPr>
        <w:ind w:firstLine="426"/>
        <w:jc w:val="both"/>
      </w:pPr>
      <w:r>
        <w:t>Во время церемонии Открытия Слета обязательно о</w:t>
      </w:r>
      <w:r w:rsidR="006E795A" w:rsidRPr="00E26F26">
        <w:t>бъявляется минута молчания в честь памяти защитников Отечества.</w:t>
      </w:r>
    </w:p>
    <w:p w:rsidR="006E795A" w:rsidRPr="00E26F26" w:rsidRDefault="006E795A" w:rsidP="00DE3D2C">
      <w:pPr>
        <w:ind w:firstLine="426"/>
        <w:jc w:val="both"/>
      </w:pPr>
      <w:r w:rsidRPr="00E26F26">
        <w:t xml:space="preserve">На </w:t>
      </w:r>
      <w:r w:rsidR="004B0844">
        <w:t>О</w:t>
      </w:r>
      <w:r w:rsidRPr="00E26F26">
        <w:t xml:space="preserve">ткрытии </w:t>
      </w:r>
      <w:r w:rsidR="004B0844">
        <w:t>Слета</w:t>
      </w:r>
      <w:r w:rsidRPr="00E26F26">
        <w:t xml:space="preserve"> предос</w:t>
      </w:r>
      <w:r w:rsidR="004B0844">
        <w:t>тавляется право выступить К и Тг</w:t>
      </w:r>
      <w:r w:rsidRPr="00E26F26">
        <w:t xml:space="preserve"> - призёрам прошлого</w:t>
      </w:r>
      <w:r w:rsidR="004B0844">
        <w:t xml:space="preserve"> года в Общем зачете, призёрам К</w:t>
      </w:r>
      <w:r w:rsidRPr="00E26F26">
        <w:t xml:space="preserve">онкурса карнавальности, а также К и ТГ – юбилярам </w:t>
      </w:r>
      <w:r w:rsidR="004B0844">
        <w:t>Слета</w:t>
      </w:r>
      <w:r w:rsidRPr="00E26F26">
        <w:t>. К и Т</w:t>
      </w:r>
      <w:r w:rsidR="004B0844">
        <w:t>г</w:t>
      </w:r>
      <w:r w:rsidRPr="00E26F26">
        <w:t xml:space="preserve"> в праве</w:t>
      </w:r>
      <w:r w:rsidR="004B0844">
        <w:t xml:space="preserve"> отказаться  от выступления на О</w:t>
      </w:r>
      <w:r w:rsidRPr="00E26F26">
        <w:t>ткрытии.</w:t>
      </w:r>
    </w:p>
    <w:p w:rsidR="006E795A" w:rsidRPr="00DC26ED" w:rsidRDefault="004B0844" w:rsidP="00DE3D2C">
      <w:pPr>
        <w:ind w:firstLine="426"/>
        <w:jc w:val="both"/>
        <w:rPr>
          <w:b/>
        </w:rPr>
      </w:pPr>
      <w:r>
        <w:t>К и Тг, выступающие на Открытии Слета</w:t>
      </w:r>
      <w:r w:rsidR="006E795A" w:rsidRPr="00DC26ED">
        <w:t xml:space="preserve"> </w:t>
      </w:r>
      <w:r>
        <w:t>могут</w:t>
      </w:r>
      <w:r w:rsidR="006E795A" w:rsidRPr="00DC26ED">
        <w:t xml:space="preserve"> использовать </w:t>
      </w:r>
      <w:r w:rsidR="006E795A" w:rsidRPr="00654A62">
        <w:t xml:space="preserve">фонограмму. </w:t>
      </w:r>
      <w:r w:rsidR="006E795A" w:rsidRPr="004B0844">
        <w:t xml:space="preserve">Фонограмма </w:t>
      </w:r>
      <w:r w:rsidR="006E795A" w:rsidRPr="00654A62">
        <w:t xml:space="preserve">должна быть записана на </w:t>
      </w:r>
      <w:r w:rsidRPr="004B0844">
        <w:rPr>
          <w:lang w:val="en-US"/>
        </w:rPr>
        <w:t>USB</w:t>
      </w:r>
      <w:r w:rsidRPr="004B0844">
        <w:t xml:space="preserve"> </w:t>
      </w:r>
      <w:r w:rsidRPr="004B0844">
        <w:rPr>
          <w:lang w:val="en-US"/>
        </w:rPr>
        <w:t>flash</w:t>
      </w:r>
      <w:r w:rsidRPr="004B0844">
        <w:t>-накопителе</w:t>
      </w:r>
      <w:r w:rsidR="006E795A" w:rsidRPr="00654A62">
        <w:t xml:space="preserve"> </w:t>
      </w:r>
      <w:r w:rsidRPr="004B0844">
        <w:t>(</w:t>
      </w:r>
      <w:r w:rsidR="006E795A" w:rsidRPr="00654A62">
        <w:t>рекомендуется иметь копию на второ</w:t>
      </w:r>
      <w:r>
        <w:t>м</w:t>
      </w:r>
      <w:r w:rsidR="006E795A" w:rsidRPr="00654A62">
        <w:t xml:space="preserve"> </w:t>
      </w:r>
      <w:r w:rsidRPr="004B0844">
        <w:rPr>
          <w:lang w:val="en-US"/>
        </w:rPr>
        <w:t>flash</w:t>
      </w:r>
      <w:r w:rsidRPr="004B0844">
        <w:t>-накопителе</w:t>
      </w:r>
      <w:r>
        <w:t>).</w:t>
      </w:r>
      <w:r w:rsidR="006E795A" w:rsidRPr="00654A62">
        <w:t xml:space="preserve"> </w:t>
      </w:r>
      <w:r>
        <w:t>З</w:t>
      </w:r>
      <w:r w:rsidR="006E795A" w:rsidRPr="00654A62">
        <w:t xml:space="preserve">апись должна быть произведена </w:t>
      </w:r>
      <w:r w:rsidR="006E795A" w:rsidRPr="004B0844">
        <w:t xml:space="preserve">в формате </w:t>
      </w:r>
      <w:r w:rsidR="00654A62" w:rsidRPr="008B1C62">
        <w:rPr>
          <w:b/>
          <w:lang w:val="en-US"/>
        </w:rPr>
        <w:t>MP</w:t>
      </w:r>
      <w:r w:rsidR="00654A62" w:rsidRPr="008B1C62">
        <w:rPr>
          <w:b/>
        </w:rPr>
        <w:t>3</w:t>
      </w:r>
      <w:r w:rsidRPr="008B1C62">
        <w:rPr>
          <w:b/>
        </w:rPr>
        <w:t xml:space="preserve"> или</w:t>
      </w:r>
      <w:r w:rsidR="00654A62" w:rsidRPr="008B1C62">
        <w:rPr>
          <w:b/>
        </w:rPr>
        <w:t xml:space="preserve"> </w:t>
      </w:r>
      <w:r w:rsidR="00654A62" w:rsidRPr="008B1C62">
        <w:rPr>
          <w:b/>
          <w:lang w:val="en-US"/>
        </w:rPr>
        <w:t>WAV</w:t>
      </w:r>
      <w:r w:rsidR="006E795A" w:rsidRPr="00654A62">
        <w:t xml:space="preserve">. </w:t>
      </w:r>
      <w:r w:rsidR="006E795A" w:rsidRPr="00654A62">
        <w:rPr>
          <w:b/>
        </w:rPr>
        <w:t>Запись не должна быть до</w:t>
      </w:r>
      <w:r>
        <w:rPr>
          <w:b/>
        </w:rPr>
        <w:t xml:space="preserve">льше </w:t>
      </w:r>
      <w:r w:rsidR="008B1C62">
        <w:rPr>
          <w:b/>
        </w:rPr>
        <w:t>пяти минут.</w:t>
      </w:r>
      <w:r>
        <w:rPr>
          <w:b/>
        </w:rPr>
        <w:t xml:space="preserve"> </w:t>
      </w:r>
      <w:r w:rsidR="008B1C62" w:rsidRPr="008B1C62">
        <w:rPr>
          <w:b/>
          <w:lang w:val="en-US"/>
        </w:rPr>
        <w:t>Flash</w:t>
      </w:r>
      <w:r w:rsidR="008B1C62" w:rsidRPr="008B1C62">
        <w:rPr>
          <w:b/>
        </w:rPr>
        <w:t>-накопитель</w:t>
      </w:r>
      <w:r>
        <w:rPr>
          <w:b/>
        </w:rPr>
        <w:t xml:space="preserve"> долж</w:t>
      </w:r>
      <w:r w:rsidR="008B1C62">
        <w:rPr>
          <w:b/>
        </w:rPr>
        <w:t>ен иметь только один трек.</w:t>
      </w:r>
    </w:p>
    <w:p w:rsidR="006E795A" w:rsidRPr="00DC26ED" w:rsidRDefault="006E795A" w:rsidP="00DE3D2C">
      <w:pPr>
        <w:ind w:firstLine="426"/>
        <w:jc w:val="both"/>
      </w:pPr>
      <w:r w:rsidRPr="00DC26ED">
        <w:t xml:space="preserve">На выступление </w:t>
      </w:r>
      <w:r w:rsidRPr="008B1C62">
        <w:t xml:space="preserve">К или Тг </w:t>
      </w:r>
      <w:r w:rsidRPr="00DC26ED">
        <w:t xml:space="preserve">отводится </w:t>
      </w:r>
      <w:r w:rsidRPr="00DC26ED">
        <w:rPr>
          <w:b/>
        </w:rPr>
        <w:t>до 5 минут</w:t>
      </w:r>
      <w:r w:rsidR="008B1C62">
        <w:rPr>
          <w:b/>
        </w:rPr>
        <w:t xml:space="preserve">. </w:t>
      </w:r>
      <w:r w:rsidRPr="00DC26ED">
        <w:t xml:space="preserve">По истечении 5 минут микрофоны исполнителей </w:t>
      </w:r>
      <w:r w:rsidR="008B1C62">
        <w:t>отключаются.</w:t>
      </w:r>
      <w:r w:rsidRPr="00DC26ED">
        <w:t xml:space="preserve"> </w:t>
      </w:r>
    </w:p>
    <w:p w:rsidR="006E795A" w:rsidRPr="008B1C62" w:rsidRDefault="008B1C62" w:rsidP="00DE3D2C">
      <w:pPr>
        <w:ind w:firstLine="426"/>
        <w:jc w:val="both"/>
        <w:rPr>
          <w:b/>
        </w:rPr>
      </w:pPr>
      <w:r w:rsidRPr="008B1C62">
        <w:rPr>
          <w:b/>
        </w:rPr>
        <w:t>Во время выступления</w:t>
      </w:r>
      <w:r w:rsidR="006E795A" w:rsidRPr="008B1C62">
        <w:rPr>
          <w:b/>
        </w:rPr>
        <w:t xml:space="preserve"> не допускается: </w:t>
      </w:r>
    </w:p>
    <w:p w:rsidR="006E795A" w:rsidRPr="00DC26ED" w:rsidRDefault="008B1C62" w:rsidP="00292B3E">
      <w:pPr>
        <w:numPr>
          <w:ilvl w:val="0"/>
          <w:numId w:val="28"/>
        </w:numPr>
        <w:jc w:val="both"/>
      </w:pPr>
      <w:r>
        <w:t>Нетрезвый вид</w:t>
      </w:r>
      <w:r w:rsidR="006E795A" w:rsidRPr="00DC26ED">
        <w:t xml:space="preserve"> выступающих;  </w:t>
      </w:r>
    </w:p>
    <w:p w:rsidR="008B1C62" w:rsidRDefault="006E795A" w:rsidP="00292B3E">
      <w:pPr>
        <w:numPr>
          <w:ilvl w:val="0"/>
          <w:numId w:val="28"/>
        </w:numPr>
        <w:jc w:val="both"/>
      </w:pPr>
      <w:r w:rsidRPr="00DC26ED">
        <w:t>Использование ненормативной лексики, оскорбительный тон или выражения в адрес собравшихся</w:t>
      </w:r>
    </w:p>
    <w:p w:rsidR="008B1C62" w:rsidRDefault="00CD66B8" w:rsidP="00292B3E">
      <w:pPr>
        <w:numPr>
          <w:ilvl w:val="0"/>
          <w:numId w:val="28"/>
        </w:numPr>
        <w:jc w:val="both"/>
      </w:pPr>
      <w:r>
        <w:t>И</w:t>
      </w:r>
      <w:r w:rsidR="008B1C62">
        <w:t>ные</w:t>
      </w:r>
      <w:r w:rsidR="006E795A" w:rsidRPr="00DC26ED">
        <w:t xml:space="preserve"> нарушения общественного порядка, наказания за которые предусмотрены в административном и уголовном </w:t>
      </w:r>
      <w:r w:rsidR="003C54DA">
        <w:t>законодательстве</w:t>
      </w:r>
      <w:r w:rsidR="006E795A" w:rsidRPr="00DC26ED">
        <w:t xml:space="preserve"> РФ. </w:t>
      </w:r>
    </w:p>
    <w:p w:rsidR="006A47BB" w:rsidRDefault="006A47BB" w:rsidP="00DE3D2C">
      <w:pPr>
        <w:widowControl w:val="0"/>
        <w:ind w:firstLine="426"/>
        <w:jc w:val="both"/>
      </w:pPr>
    </w:p>
    <w:p w:rsidR="006A47BB" w:rsidRDefault="006A47BB" w:rsidP="00DE3D2C">
      <w:pPr>
        <w:widowControl w:val="0"/>
        <w:ind w:firstLine="426"/>
        <w:jc w:val="both"/>
      </w:pPr>
    </w:p>
    <w:p w:rsidR="0048271D" w:rsidRDefault="0048271D" w:rsidP="00DE3D2C">
      <w:pPr>
        <w:widowControl w:val="0"/>
        <w:ind w:firstLine="426"/>
        <w:jc w:val="center"/>
        <w:rPr>
          <w:b/>
          <w:caps/>
        </w:rPr>
      </w:pPr>
      <w:r w:rsidRPr="006A7A0E">
        <w:rPr>
          <w:b/>
          <w:caps/>
        </w:rPr>
        <w:t>Правила перемещения транспорта на территории слета</w:t>
      </w:r>
    </w:p>
    <w:p w:rsidR="004C0C5E" w:rsidRPr="001E2D2F" w:rsidRDefault="004C0C5E" w:rsidP="00DE3D2C">
      <w:pPr>
        <w:widowControl w:val="0"/>
        <w:ind w:firstLine="426"/>
        <w:jc w:val="both"/>
        <w:rPr>
          <w:b/>
          <w:caps/>
        </w:rPr>
      </w:pPr>
    </w:p>
    <w:p w:rsidR="008B1C62" w:rsidRDefault="008B1C62" w:rsidP="00DE3D2C">
      <w:pPr>
        <w:widowControl w:val="0"/>
        <w:ind w:firstLine="426"/>
        <w:jc w:val="both"/>
      </w:pPr>
      <w:r>
        <w:t>Въезд автотранспорта на Территорию Слета осуществляется по следующей схеме:</w:t>
      </w:r>
    </w:p>
    <w:p w:rsidR="008B1C62" w:rsidRDefault="004655FB" w:rsidP="00DE3D2C">
      <w:pPr>
        <w:widowControl w:val="0"/>
        <w:ind w:firstLine="426"/>
        <w:jc w:val="both"/>
      </w:pPr>
      <w:r>
        <w:rPr>
          <w:b/>
        </w:rPr>
        <w:t xml:space="preserve">до </w:t>
      </w:r>
      <w:r w:rsidR="00D6757A">
        <w:rPr>
          <w:b/>
        </w:rPr>
        <w:t>1</w:t>
      </w:r>
      <w:r w:rsidR="00406C21">
        <w:rPr>
          <w:b/>
        </w:rPr>
        <w:t>0</w:t>
      </w:r>
      <w:r>
        <w:rPr>
          <w:b/>
        </w:rPr>
        <w:t xml:space="preserve">:00 </w:t>
      </w:r>
      <w:r w:rsidR="00406C21">
        <w:rPr>
          <w:b/>
        </w:rPr>
        <w:t>21</w:t>
      </w:r>
      <w:r w:rsidR="00D6757A">
        <w:rPr>
          <w:b/>
        </w:rPr>
        <w:t xml:space="preserve"> августа 202</w:t>
      </w:r>
      <w:r w:rsidR="00406C21">
        <w:rPr>
          <w:b/>
        </w:rPr>
        <w:t>5</w:t>
      </w:r>
      <w:r w:rsidR="008B1C62">
        <w:t xml:space="preserve"> – въезд и выезд </w:t>
      </w:r>
      <w:r w:rsidR="002A6D29">
        <w:t>самостоятельно согласовывается с администрацией Экопарка «Манаград»</w:t>
      </w:r>
      <w:r w:rsidR="008B1C62">
        <w:t>. Проезд до территории лагеря возможен только при благоприятных погодных условиях, позволяющих не портить естественный грунт.</w:t>
      </w:r>
      <w:r w:rsidR="00D34986">
        <w:t xml:space="preserve"> Стоянка осуществляется в специально отведенных местах. При неблагоприятных погодных условиях (дождь, снег и т.п.) спуск на поляну </w:t>
      </w:r>
      <w:r w:rsidR="00D34986" w:rsidRPr="00D34986">
        <w:rPr>
          <w:b/>
        </w:rPr>
        <w:t>СТРОГО ЗАПРЕЩЕН!!!</w:t>
      </w:r>
      <w:r w:rsidR="008B1C62">
        <w:t xml:space="preserve"> </w:t>
      </w:r>
    </w:p>
    <w:p w:rsidR="008B1C62" w:rsidRDefault="008B1C62" w:rsidP="00DE3D2C">
      <w:pPr>
        <w:widowControl w:val="0"/>
        <w:ind w:firstLine="426"/>
        <w:jc w:val="both"/>
        <w:rPr>
          <w:b/>
        </w:rPr>
      </w:pPr>
      <w:r w:rsidRPr="00871031">
        <w:rPr>
          <w:b/>
          <w:lang w:val="en-US"/>
        </w:rPr>
        <w:t>c</w:t>
      </w:r>
      <w:r w:rsidRPr="00871031">
        <w:rPr>
          <w:b/>
        </w:rPr>
        <w:t xml:space="preserve"> </w:t>
      </w:r>
      <w:r w:rsidR="00D6757A">
        <w:rPr>
          <w:b/>
        </w:rPr>
        <w:t>1</w:t>
      </w:r>
      <w:r w:rsidR="00406C21">
        <w:rPr>
          <w:b/>
        </w:rPr>
        <w:t>0</w:t>
      </w:r>
      <w:r w:rsidRPr="00871031">
        <w:rPr>
          <w:b/>
        </w:rPr>
        <w:t xml:space="preserve">:00 </w:t>
      </w:r>
      <w:r w:rsidR="00406C21">
        <w:rPr>
          <w:b/>
        </w:rPr>
        <w:t>21</w:t>
      </w:r>
      <w:r w:rsidR="00D6757A">
        <w:rPr>
          <w:b/>
        </w:rPr>
        <w:t xml:space="preserve"> августа </w:t>
      </w:r>
      <w:r w:rsidRPr="00871031">
        <w:rPr>
          <w:b/>
        </w:rPr>
        <w:t xml:space="preserve">до </w:t>
      </w:r>
      <w:r w:rsidR="00406C21">
        <w:rPr>
          <w:b/>
        </w:rPr>
        <w:t>10</w:t>
      </w:r>
      <w:r w:rsidRPr="00871031">
        <w:rPr>
          <w:b/>
        </w:rPr>
        <w:t>:00</w:t>
      </w:r>
      <w:r w:rsidR="004655FB">
        <w:rPr>
          <w:b/>
        </w:rPr>
        <w:t xml:space="preserve"> </w:t>
      </w:r>
      <w:r w:rsidR="00406C21">
        <w:rPr>
          <w:b/>
        </w:rPr>
        <w:t>22</w:t>
      </w:r>
      <w:r w:rsidR="00D6757A">
        <w:rPr>
          <w:b/>
        </w:rPr>
        <w:t xml:space="preserve"> августа 202</w:t>
      </w:r>
      <w:r w:rsidR="00406C21">
        <w:rPr>
          <w:b/>
        </w:rPr>
        <w:t>5</w:t>
      </w:r>
      <w:r>
        <w:t xml:space="preserve"> – въезд и выезд </w:t>
      </w:r>
      <w:r w:rsidRPr="00871031">
        <w:rPr>
          <w:b/>
        </w:rPr>
        <w:t>толь</w:t>
      </w:r>
      <w:r w:rsidR="00D34986" w:rsidRPr="00871031">
        <w:rPr>
          <w:b/>
        </w:rPr>
        <w:t xml:space="preserve">ко для </w:t>
      </w:r>
      <w:r w:rsidR="006824A0">
        <w:rPr>
          <w:b/>
        </w:rPr>
        <w:t>аккредитованного</w:t>
      </w:r>
      <w:r w:rsidR="00D34986" w:rsidRPr="00871031">
        <w:rPr>
          <w:b/>
        </w:rPr>
        <w:t xml:space="preserve"> автотранспорта</w:t>
      </w:r>
      <w:r w:rsidR="00D34986">
        <w:t xml:space="preserve"> (</w:t>
      </w:r>
      <w:r w:rsidR="006824A0">
        <w:t>аккредитацию можно п</w:t>
      </w:r>
      <w:r w:rsidR="003C54DA">
        <w:t>олучить</w:t>
      </w:r>
      <w:r w:rsidR="006824A0">
        <w:t xml:space="preserve"> у Коменданта Слета</w:t>
      </w:r>
      <w:r w:rsidR="00D34986">
        <w:t xml:space="preserve">). Проезд до территории лагеря возможен только при благоприятных погодных условиях, позволяющих не портить естественный грунт. Стоянка запрещена. При неблагоприятных погодных условиях (дождь, снег и т.п.) спуск на поляну </w:t>
      </w:r>
      <w:r w:rsidR="00D34986" w:rsidRPr="00D34986">
        <w:rPr>
          <w:b/>
        </w:rPr>
        <w:t>СТРОГО ЗАПРЕЩЕН!!!</w:t>
      </w:r>
    </w:p>
    <w:p w:rsidR="00D34986" w:rsidRDefault="006824A0" w:rsidP="00DE3D2C">
      <w:pPr>
        <w:widowControl w:val="0"/>
        <w:ind w:firstLine="426"/>
        <w:jc w:val="both"/>
        <w:rPr>
          <w:b/>
        </w:rPr>
      </w:pPr>
      <w:r>
        <w:rPr>
          <w:b/>
        </w:rPr>
        <w:t xml:space="preserve">с </w:t>
      </w:r>
      <w:r w:rsidR="00D6757A">
        <w:rPr>
          <w:b/>
        </w:rPr>
        <w:t>1</w:t>
      </w:r>
      <w:r w:rsidR="00406C21">
        <w:rPr>
          <w:b/>
        </w:rPr>
        <w:t>0</w:t>
      </w:r>
      <w:r>
        <w:rPr>
          <w:b/>
        </w:rPr>
        <w:t xml:space="preserve">:00 </w:t>
      </w:r>
      <w:r w:rsidR="00406C21">
        <w:rPr>
          <w:b/>
        </w:rPr>
        <w:t>22</w:t>
      </w:r>
      <w:r w:rsidR="00D6757A">
        <w:rPr>
          <w:b/>
        </w:rPr>
        <w:t xml:space="preserve"> августа 202</w:t>
      </w:r>
      <w:r w:rsidR="00406C21">
        <w:rPr>
          <w:b/>
        </w:rPr>
        <w:t>5</w:t>
      </w:r>
      <w:r w:rsidR="002A6D29">
        <w:rPr>
          <w:b/>
        </w:rPr>
        <w:t xml:space="preserve"> до </w:t>
      </w:r>
      <w:r w:rsidR="004655FB">
        <w:rPr>
          <w:b/>
        </w:rPr>
        <w:t>окончания церемонии Закрытия Слета</w:t>
      </w:r>
      <w:r w:rsidR="002A6D29">
        <w:rPr>
          <w:b/>
        </w:rPr>
        <w:t xml:space="preserve"> </w:t>
      </w:r>
      <w:r w:rsidR="00406C21">
        <w:rPr>
          <w:b/>
        </w:rPr>
        <w:t>24</w:t>
      </w:r>
      <w:r w:rsidR="00D6757A">
        <w:rPr>
          <w:b/>
        </w:rPr>
        <w:t xml:space="preserve"> августа 202</w:t>
      </w:r>
      <w:r w:rsidR="00406C21">
        <w:rPr>
          <w:b/>
        </w:rPr>
        <w:t>5</w:t>
      </w:r>
      <w:r w:rsidR="00D34986">
        <w:t xml:space="preserve"> – </w:t>
      </w:r>
      <w:r w:rsidR="00D34986" w:rsidRPr="006824A0">
        <w:rPr>
          <w:b/>
        </w:rPr>
        <w:t>въезд</w:t>
      </w:r>
      <w:r w:rsidR="00D34986">
        <w:t xml:space="preserve"> любого автотранспорта на Территорию Слета </w:t>
      </w:r>
      <w:r w:rsidR="00D34986" w:rsidRPr="00D34986">
        <w:rPr>
          <w:b/>
        </w:rPr>
        <w:t>ЗАПРЕЩЕН!!!</w:t>
      </w:r>
    </w:p>
    <w:p w:rsidR="00D34986" w:rsidRPr="00D34986" w:rsidRDefault="004655FB" w:rsidP="00DE3D2C">
      <w:pPr>
        <w:widowControl w:val="0"/>
        <w:ind w:firstLine="426"/>
        <w:jc w:val="both"/>
      </w:pPr>
      <w:r>
        <w:rPr>
          <w:b/>
        </w:rPr>
        <w:t>После окончания церемонии Закрытия</w:t>
      </w:r>
      <w:r w:rsidR="002A6D29">
        <w:rPr>
          <w:b/>
        </w:rPr>
        <w:t xml:space="preserve"> </w:t>
      </w:r>
      <w:r w:rsidR="00406C21">
        <w:rPr>
          <w:b/>
        </w:rPr>
        <w:t>24</w:t>
      </w:r>
      <w:r w:rsidR="00D6757A">
        <w:rPr>
          <w:b/>
        </w:rPr>
        <w:t xml:space="preserve"> августа 202</w:t>
      </w:r>
      <w:r w:rsidR="00406C21">
        <w:rPr>
          <w:b/>
        </w:rPr>
        <w:t>5</w:t>
      </w:r>
      <w:r w:rsidR="002A6D29">
        <w:t xml:space="preserve"> - </w:t>
      </w:r>
      <w:r w:rsidR="00871031" w:rsidRPr="00871031">
        <w:t>Проезд</w:t>
      </w:r>
      <w:r w:rsidR="00D34986">
        <w:t xml:space="preserve"> до территории лагеря возможен только при благоприятных погодных условиях, позволяющих не портить естественный грунт.</w:t>
      </w:r>
      <w:r w:rsidR="00871031">
        <w:t xml:space="preserve"> При неблагоприятных погодных условиях (дождь, снег и т.п.) спуск на поляну </w:t>
      </w:r>
      <w:r w:rsidR="00871031" w:rsidRPr="00D34986">
        <w:rPr>
          <w:b/>
        </w:rPr>
        <w:t>СТРОГО ЗАПРЕЩЕН!!!</w:t>
      </w:r>
    </w:p>
    <w:p w:rsidR="008B1C62" w:rsidRDefault="008B1C62" w:rsidP="00DE3D2C">
      <w:pPr>
        <w:widowControl w:val="0"/>
        <w:ind w:firstLine="426"/>
        <w:jc w:val="both"/>
      </w:pPr>
    </w:p>
    <w:p w:rsidR="00871031" w:rsidRDefault="00871031" w:rsidP="00DE3D2C">
      <w:pPr>
        <w:widowControl w:val="0"/>
        <w:ind w:firstLine="426"/>
        <w:jc w:val="both"/>
      </w:pPr>
      <w:r>
        <w:t xml:space="preserve">Стоянка на Территории Слета запрещена с </w:t>
      </w:r>
      <w:r w:rsidR="00406C21">
        <w:t>18</w:t>
      </w:r>
      <w:r>
        <w:t xml:space="preserve">:00 </w:t>
      </w:r>
      <w:r w:rsidR="00406C21">
        <w:t>21</w:t>
      </w:r>
      <w:r w:rsidR="00D6757A">
        <w:t xml:space="preserve"> августа</w:t>
      </w:r>
      <w:r w:rsidR="002A6D29">
        <w:t xml:space="preserve"> до 16:00 </w:t>
      </w:r>
      <w:r w:rsidR="00406C21">
        <w:t>24</w:t>
      </w:r>
      <w:r w:rsidR="00D6757A">
        <w:t xml:space="preserve"> августа 202</w:t>
      </w:r>
      <w:r w:rsidR="00406C21">
        <w:t>5</w:t>
      </w:r>
      <w:r>
        <w:t>.</w:t>
      </w:r>
    </w:p>
    <w:p w:rsidR="00EE0E19" w:rsidRDefault="00EE0E19" w:rsidP="00DE3D2C">
      <w:pPr>
        <w:widowControl w:val="0"/>
        <w:ind w:firstLine="426"/>
        <w:jc w:val="both"/>
      </w:pPr>
    </w:p>
    <w:p w:rsidR="00871031" w:rsidRDefault="00EE0E19" w:rsidP="00DE3D2C">
      <w:pPr>
        <w:widowControl w:val="0"/>
        <w:ind w:firstLine="426"/>
        <w:jc w:val="both"/>
      </w:pPr>
      <w:r>
        <w:t>Указанные правила не распространяются на автотранспорт аккредитованный</w:t>
      </w:r>
      <w:r w:rsidR="006B63AB">
        <w:t xml:space="preserve"> для нужд</w:t>
      </w:r>
      <w:r>
        <w:t xml:space="preserve"> Оргкомитет</w:t>
      </w:r>
      <w:r w:rsidR="006B63AB">
        <w:t>а</w:t>
      </w:r>
      <w:r>
        <w:t xml:space="preserve"> Слета.</w:t>
      </w:r>
    </w:p>
    <w:p w:rsidR="00CD66B8" w:rsidRDefault="00CD66B8" w:rsidP="00DE3D2C">
      <w:pPr>
        <w:widowControl w:val="0"/>
        <w:ind w:firstLine="426"/>
        <w:jc w:val="both"/>
      </w:pPr>
    </w:p>
    <w:p w:rsidR="00CD66B8" w:rsidRDefault="00CD66B8" w:rsidP="00DE3D2C">
      <w:pPr>
        <w:widowControl w:val="0"/>
        <w:ind w:firstLine="426"/>
        <w:jc w:val="both"/>
      </w:pPr>
    </w:p>
    <w:p w:rsidR="00CD66B8" w:rsidRDefault="00CD66B8" w:rsidP="00CD66B8">
      <w:pPr>
        <w:widowControl w:val="0"/>
        <w:ind w:firstLine="426"/>
        <w:jc w:val="center"/>
        <w:rPr>
          <w:b/>
          <w:caps/>
        </w:rPr>
      </w:pPr>
      <w:r w:rsidRPr="006A7A0E">
        <w:rPr>
          <w:b/>
          <w:caps/>
        </w:rPr>
        <w:t xml:space="preserve">Правила </w:t>
      </w:r>
      <w:r>
        <w:rPr>
          <w:b/>
          <w:caps/>
        </w:rPr>
        <w:t>ИСПОЛЬЗОВАНИЯ ПИРОТЕХНИЧЕСКИХ ИЗДЕЛИЙ</w:t>
      </w:r>
    </w:p>
    <w:p w:rsidR="00CD66B8" w:rsidRPr="001E2D2F" w:rsidRDefault="00CD66B8" w:rsidP="00CD66B8">
      <w:pPr>
        <w:widowControl w:val="0"/>
        <w:ind w:firstLine="426"/>
        <w:jc w:val="both"/>
        <w:rPr>
          <w:b/>
          <w:caps/>
        </w:rPr>
      </w:pPr>
    </w:p>
    <w:p w:rsidR="00CD66B8" w:rsidRDefault="00CD66B8" w:rsidP="00CD66B8">
      <w:pPr>
        <w:widowControl w:val="0"/>
        <w:ind w:firstLine="426"/>
        <w:jc w:val="both"/>
      </w:pPr>
      <w:r>
        <w:t>Использование К и Тг пиротехнических изделий строго ЗАПРЕЩЕНО на протяжении всего Слета.</w:t>
      </w:r>
    </w:p>
    <w:p w:rsidR="00CD66B8" w:rsidRDefault="00CD66B8" w:rsidP="00CD66B8">
      <w:pPr>
        <w:widowControl w:val="0"/>
        <w:ind w:firstLine="426"/>
        <w:jc w:val="both"/>
      </w:pPr>
      <w:r>
        <w:t>Единственным исключением является время проведения Большого костра. Использова</w:t>
      </w:r>
      <w:r w:rsidR="00406C21">
        <w:t>ние</w:t>
      </w:r>
      <w:r>
        <w:t xml:space="preserve"> пиротехник</w:t>
      </w:r>
      <w:r w:rsidR="00406C21">
        <w:t>и</w:t>
      </w:r>
      <w:r>
        <w:t xml:space="preserve"> </w:t>
      </w:r>
      <w:r w:rsidR="00406C21">
        <w:t>на нем допускается</w:t>
      </w:r>
      <w:r>
        <w:t xml:space="preserve"> </w:t>
      </w:r>
      <w:r w:rsidRPr="000869B5">
        <w:rPr>
          <w:b/>
        </w:rPr>
        <w:t>только после согласования с Комендантом Слета</w:t>
      </w:r>
      <w:r w:rsidR="000869B5">
        <w:t xml:space="preserve"> </w:t>
      </w:r>
      <w:r>
        <w:t>и в специально отведенном для этого месте, которое укажет Комендант.</w:t>
      </w:r>
    </w:p>
    <w:p w:rsidR="00CD66B8" w:rsidRDefault="00CD66B8" w:rsidP="00DE3D2C">
      <w:pPr>
        <w:widowControl w:val="0"/>
        <w:ind w:firstLine="426"/>
        <w:jc w:val="both"/>
      </w:pPr>
    </w:p>
    <w:p w:rsidR="00871031" w:rsidRDefault="00871031" w:rsidP="00DE3D2C">
      <w:pPr>
        <w:widowControl w:val="0"/>
        <w:ind w:firstLine="426"/>
        <w:jc w:val="both"/>
      </w:pPr>
    </w:p>
    <w:p w:rsidR="0048271D" w:rsidRDefault="00F77DD1" w:rsidP="00292B3E">
      <w:pPr>
        <w:widowControl w:val="0"/>
        <w:numPr>
          <w:ilvl w:val="0"/>
          <w:numId w:val="18"/>
        </w:numPr>
        <w:jc w:val="center"/>
        <w:rPr>
          <w:b/>
          <w:caps/>
          <w:sz w:val="24"/>
          <w:szCs w:val="24"/>
        </w:rPr>
      </w:pPr>
      <w:r>
        <w:rPr>
          <w:b/>
          <w:caps/>
          <w:sz w:val="18"/>
          <w:szCs w:val="18"/>
        </w:rPr>
        <w:br w:type="page"/>
      </w:r>
      <w:r w:rsidR="000F17A9" w:rsidRPr="00E5017A">
        <w:rPr>
          <w:b/>
          <w:caps/>
          <w:sz w:val="24"/>
          <w:szCs w:val="24"/>
        </w:rPr>
        <w:lastRenderedPageBreak/>
        <w:t>РЕГЛАМЕНТ</w:t>
      </w:r>
      <w:r w:rsidR="0048271D" w:rsidRPr="00E5017A">
        <w:rPr>
          <w:b/>
          <w:caps/>
          <w:sz w:val="24"/>
          <w:szCs w:val="24"/>
        </w:rPr>
        <w:t xml:space="preserve"> </w:t>
      </w:r>
      <w:r w:rsidR="00297F99">
        <w:rPr>
          <w:b/>
          <w:caps/>
          <w:sz w:val="24"/>
          <w:szCs w:val="24"/>
        </w:rPr>
        <w:t>ПРОВЕДЕНИЯ</w:t>
      </w:r>
      <w:r w:rsidR="00E5017A">
        <w:rPr>
          <w:b/>
          <w:caps/>
          <w:sz w:val="24"/>
          <w:szCs w:val="24"/>
        </w:rPr>
        <w:t xml:space="preserve"> </w:t>
      </w:r>
      <w:r w:rsidR="00BC34BC">
        <w:rPr>
          <w:b/>
          <w:caps/>
          <w:sz w:val="24"/>
          <w:szCs w:val="24"/>
        </w:rPr>
        <w:t xml:space="preserve">ТУРИСТИЧЕСКОГО </w:t>
      </w:r>
      <w:r w:rsidR="00E5017A">
        <w:rPr>
          <w:b/>
          <w:caps/>
          <w:sz w:val="24"/>
          <w:szCs w:val="24"/>
        </w:rPr>
        <w:t>СЛЕТА</w:t>
      </w:r>
    </w:p>
    <w:p w:rsidR="00BC34BC" w:rsidRPr="00BC34BC" w:rsidRDefault="00BC34BC" w:rsidP="00BC34BC">
      <w:pPr>
        <w:widowControl w:val="0"/>
        <w:ind w:left="1287"/>
        <w:jc w:val="center"/>
        <w:rPr>
          <w:b/>
          <w:caps/>
          <w:sz w:val="36"/>
          <w:szCs w:val="24"/>
        </w:rPr>
      </w:pPr>
      <w:r w:rsidRPr="00BC34BC">
        <w:rPr>
          <w:b/>
          <w:caps/>
          <w:sz w:val="24"/>
          <w:szCs w:val="18"/>
        </w:rPr>
        <w:t>«МАНА-202</w:t>
      </w:r>
      <w:r w:rsidR="000869B5">
        <w:rPr>
          <w:b/>
          <w:caps/>
          <w:sz w:val="24"/>
          <w:szCs w:val="18"/>
        </w:rPr>
        <w:t>5</w:t>
      </w:r>
      <w:r w:rsidRPr="00BC34BC">
        <w:rPr>
          <w:b/>
          <w:caps/>
          <w:sz w:val="24"/>
          <w:szCs w:val="18"/>
        </w:rPr>
        <w:t>»</w:t>
      </w:r>
    </w:p>
    <w:p w:rsidR="0048271D" w:rsidRPr="0048271D" w:rsidRDefault="0048271D" w:rsidP="0048271D">
      <w:pPr>
        <w:widowControl w:val="0"/>
      </w:pPr>
    </w:p>
    <w:p w:rsidR="0048271D" w:rsidRPr="001E07BB" w:rsidRDefault="000869B5" w:rsidP="007B315D">
      <w:pPr>
        <w:widowControl w:val="0"/>
        <w:ind w:firstLine="567"/>
        <w:rPr>
          <w:b/>
          <w:sz w:val="24"/>
        </w:rPr>
      </w:pPr>
      <w:r>
        <w:rPr>
          <w:b/>
          <w:sz w:val="24"/>
        </w:rPr>
        <w:t>22</w:t>
      </w:r>
      <w:r w:rsidR="00D6757A">
        <w:rPr>
          <w:b/>
          <w:sz w:val="24"/>
        </w:rPr>
        <w:t xml:space="preserve"> августа</w:t>
      </w:r>
      <w:r w:rsidR="0048271D" w:rsidRPr="006824A0">
        <w:rPr>
          <w:b/>
          <w:sz w:val="24"/>
        </w:rPr>
        <w:t xml:space="preserve"> (</w:t>
      </w:r>
      <w:r w:rsidR="00D6757A">
        <w:rPr>
          <w:b/>
          <w:sz w:val="24"/>
        </w:rPr>
        <w:t>пятница</w:t>
      </w:r>
      <w:r w:rsidR="0048271D" w:rsidRPr="006824A0">
        <w:rPr>
          <w:b/>
          <w:sz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4678"/>
        <w:gridCol w:w="3544"/>
      </w:tblGrid>
      <w:tr w:rsidR="00745277" w:rsidTr="00DC0181">
        <w:tc>
          <w:tcPr>
            <w:tcW w:w="1951" w:type="dxa"/>
            <w:shd w:val="clear" w:color="auto" w:fill="auto"/>
          </w:tcPr>
          <w:p w:rsidR="00745277" w:rsidRDefault="00745277" w:rsidP="00DC0181">
            <w:pPr>
              <w:widowControl w:val="0"/>
            </w:pPr>
            <w:r w:rsidRPr="000B4BB5">
              <w:t>1</w:t>
            </w:r>
            <w:r w:rsidR="00D6757A">
              <w:t>2</w:t>
            </w:r>
            <w:r w:rsidRPr="000B4BB5">
              <w:t>-00 ч</w:t>
            </w:r>
            <w:r w:rsidR="00711D2F">
              <w:t>.</w:t>
            </w:r>
          </w:p>
        </w:tc>
        <w:tc>
          <w:tcPr>
            <w:tcW w:w="4678" w:type="dxa"/>
            <w:shd w:val="clear" w:color="auto" w:fill="auto"/>
          </w:tcPr>
          <w:p w:rsidR="00745277" w:rsidRDefault="00745277" w:rsidP="00DC0181">
            <w:pPr>
              <w:widowControl w:val="0"/>
            </w:pPr>
            <w:r>
              <w:t>- Совет капитанов</w:t>
            </w:r>
          </w:p>
        </w:tc>
        <w:tc>
          <w:tcPr>
            <w:tcW w:w="3544" w:type="dxa"/>
            <w:shd w:val="clear" w:color="auto" w:fill="auto"/>
          </w:tcPr>
          <w:p w:rsidR="00745277" w:rsidRDefault="00D6757A" w:rsidP="00DC0181">
            <w:pPr>
              <w:widowControl w:val="0"/>
            </w:pPr>
            <w:r>
              <w:t>Оргпалатка</w:t>
            </w:r>
            <w:r w:rsidR="000869B5">
              <w:t xml:space="preserve"> </w:t>
            </w:r>
          </w:p>
        </w:tc>
      </w:tr>
      <w:tr w:rsidR="00745277" w:rsidTr="00DC0181">
        <w:tc>
          <w:tcPr>
            <w:tcW w:w="1951" w:type="dxa"/>
            <w:shd w:val="clear" w:color="auto" w:fill="auto"/>
          </w:tcPr>
          <w:p w:rsidR="00745277" w:rsidRDefault="00745277" w:rsidP="00D6072F">
            <w:pPr>
              <w:widowControl w:val="0"/>
            </w:pPr>
            <w:r w:rsidRPr="000B4BB5">
              <w:t>1</w:t>
            </w:r>
            <w:r w:rsidR="000869B5">
              <w:t>3</w:t>
            </w:r>
            <w:r w:rsidRPr="000B4BB5">
              <w:t>-00 ч</w:t>
            </w:r>
            <w:r w:rsidR="00711D2F">
              <w:t>.</w:t>
            </w:r>
          </w:p>
        </w:tc>
        <w:tc>
          <w:tcPr>
            <w:tcW w:w="4678" w:type="dxa"/>
            <w:shd w:val="clear" w:color="auto" w:fill="auto"/>
          </w:tcPr>
          <w:p w:rsidR="00745277" w:rsidRDefault="00745277" w:rsidP="00DC0181">
            <w:pPr>
              <w:widowControl w:val="0"/>
            </w:pPr>
            <w:r>
              <w:t xml:space="preserve">- </w:t>
            </w:r>
            <w:r w:rsidRPr="000B4BB5">
              <w:t>О</w:t>
            </w:r>
            <w:r>
              <w:t>ткрытие С</w:t>
            </w:r>
            <w:r w:rsidRPr="000B4BB5">
              <w:t>лета</w:t>
            </w:r>
          </w:p>
        </w:tc>
        <w:tc>
          <w:tcPr>
            <w:tcW w:w="3544" w:type="dxa"/>
            <w:shd w:val="clear" w:color="auto" w:fill="auto"/>
          </w:tcPr>
          <w:p w:rsidR="00745277" w:rsidRDefault="00745277" w:rsidP="00DC0181">
            <w:pPr>
              <w:widowControl w:val="0"/>
            </w:pPr>
            <w:r>
              <w:t>Главная сцена</w:t>
            </w:r>
          </w:p>
        </w:tc>
      </w:tr>
      <w:tr w:rsidR="005B18AA" w:rsidTr="00DC0181">
        <w:tc>
          <w:tcPr>
            <w:tcW w:w="1951" w:type="dxa"/>
            <w:shd w:val="clear" w:color="auto" w:fill="auto"/>
          </w:tcPr>
          <w:p w:rsidR="005B18AA" w:rsidRDefault="000869B5" w:rsidP="00DC0181">
            <w:pPr>
              <w:widowControl w:val="0"/>
            </w:pPr>
            <w:r>
              <w:t>15</w:t>
            </w:r>
            <w:r w:rsidR="005B18AA">
              <w:t>-</w:t>
            </w:r>
            <w:r w:rsidR="00F1510B">
              <w:t>15</w:t>
            </w:r>
            <w:r w:rsidR="005B18AA">
              <w:t xml:space="preserve"> ч.</w:t>
            </w:r>
          </w:p>
        </w:tc>
        <w:tc>
          <w:tcPr>
            <w:tcW w:w="4678" w:type="dxa"/>
            <w:shd w:val="clear" w:color="auto" w:fill="auto"/>
          </w:tcPr>
          <w:p w:rsidR="005B18AA" w:rsidRDefault="005B18AA" w:rsidP="00F1510B">
            <w:pPr>
              <w:widowControl w:val="0"/>
            </w:pPr>
            <w:r>
              <w:t xml:space="preserve">- </w:t>
            </w:r>
            <w:r w:rsidR="00F1510B">
              <w:t>Мокрый конкурс «Прыжки в бассейн»</w:t>
            </w:r>
            <w:r>
              <w:t xml:space="preserve"> </w:t>
            </w:r>
            <w:r w:rsidRPr="00DC0181">
              <w:rPr>
                <w:b/>
              </w:rPr>
              <w:t>(</w:t>
            </w:r>
            <w:r w:rsidR="00F1510B">
              <w:rPr>
                <w:b/>
              </w:rPr>
              <w:t>через 15 минут</w:t>
            </w:r>
            <w:r w:rsidRPr="00DC0181">
              <w:rPr>
                <w:b/>
              </w:rPr>
              <w:t xml:space="preserve"> после Открытия Слета)</w:t>
            </w:r>
          </w:p>
        </w:tc>
        <w:tc>
          <w:tcPr>
            <w:tcW w:w="3544" w:type="dxa"/>
            <w:shd w:val="clear" w:color="auto" w:fill="auto"/>
          </w:tcPr>
          <w:p w:rsidR="005B18AA" w:rsidRDefault="00F1510B" w:rsidP="00DC0181">
            <w:pPr>
              <w:widowControl w:val="0"/>
            </w:pPr>
            <w:r>
              <w:t>Бассейн ;)</w:t>
            </w:r>
          </w:p>
        </w:tc>
      </w:tr>
      <w:tr w:rsidR="002F1AA0" w:rsidTr="00DC0181">
        <w:tc>
          <w:tcPr>
            <w:tcW w:w="1951" w:type="dxa"/>
            <w:shd w:val="clear" w:color="auto" w:fill="auto"/>
          </w:tcPr>
          <w:p w:rsidR="002F1AA0" w:rsidRDefault="00AF453D" w:rsidP="00DC0181">
            <w:pPr>
              <w:widowControl w:val="0"/>
            </w:pPr>
            <w:r w:rsidRPr="00AF453D">
              <w:t xml:space="preserve">с </w:t>
            </w:r>
            <w:r w:rsidR="000869B5">
              <w:t>15</w:t>
            </w:r>
            <w:r w:rsidRPr="00AF453D">
              <w:t>-</w:t>
            </w:r>
            <w:r w:rsidR="00F3452C">
              <w:t>3</w:t>
            </w:r>
            <w:r w:rsidRPr="00AF453D">
              <w:t>0 ч.</w:t>
            </w:r>
          </w:p>
        </w:tc>
        <w:tc>
          <w:tcPr>
            <w:tcW w:w="4678" w:type="dxa"/>
            <w:shd w:val="clear" w:color="auto" w:fill="auto"/>
          </w:tcPr>
          <w:p w:rsidR="002F1AA0" w:rsidRDefault="00AF453D" w:rsidP="00AF453D">
            <w:pPr>
              <w:widowControl w:val="0"/>
            </w:pPr>
            <w:r w:rsidRPr="00AF453D">
              <w:t xml:space="preserve">-  </w:t>
            </w:r>
            <w:r>
              <w:t>П</w:t>
            </w:r>
            <w:r w:rsidRPr="00AF453D">
              <w:t>оказ трассы Туристической эстафеты. I тур.</w:t>
            </w:r>
          </w:p>
        </w:tc>
        <w:tc>
          <w:tcPr>
            <w:tcW w:w="3544" w:type="dxa"/>
            <w:shd w:val="clear" w:color="auto" w:fill="auto"/>
          </w:tcPr>
          <w:p w:rsidR="002F1AA0" w:rsidRDefault="00AF453D" w:rsidP="00DC0181">
            <w:pPr>
              <w:widowControl w:val="0"/>
            </w:pPr>
            <w:r w:rsidRPr="00AF453D">
              <w:t>Стартовый городок Тур. эстафеты</w:t>
            </w:r>
          </w:p>
        </w:tc>
      </w:tr>
      <w:tr w:rsidR="00745277" w:rsidTr="00DC0181">
        <w:tc>
          <w:tcPr>
            <w:tcW w:w="1951" w:type="dxa"/>
            <w:shd w:val="clear" w:color="auto" w:fill="auto"/>
          </w:tcPr>
          <w:p w:rsidR="00745277" w:rsidRDefault="00745277" w:rsidP="00DC0181">
            <w:pPr>
              <w:widowControl w:val="0"/>
            </w:pPr>
            <w:r w:rsidRPr="000B4BB5">
              <w:t>1</w:t>
            </w:r>
            <w:r w:rsidR="000869B5">
              <w:t>6</w:t>
            </w:r>
            <w:r w:rsidR="00AF453D">
              <w:t>-</w:t>
            </w:r>
            <w:r w:rsidR="00A848EE">
              <w:t>0</w:t>
            </w:r>
            <w:r w:rsidRPr="000B4BB5">
              <w:t>0</w:t>
            </w:r>
            <w:r>
              <w:t xml:space="preserve"> ч</w:t>
            </w:r>
            <w:r w:rsidR="00711D2F">
              <w:t>.</w:t>
            </w:r>
          </w:p>
        </w:tc>
        <w:tc>
          <w:tcPr>
            <w:tcW w:w="4678" w:type="dxa"/>
            <w:shd w:val="clear" w:color="auto" w:fill="auto"/>
          </w:tcPr>
          <w:p w:rsidR="00745277" w:rsidRDefault="00745277" w:rsidP="00C90C5B">
            <w:pPr>
              <w:widowControl w:val="0"/>
            </w:pPr>
            <w:r>
              <w:t>- Туристическая эстафета.</w:t>
            </w:r>
            <w:r w:rsidRPr="000B4BB5">
              <w:t xml:space="preserve"> </w:t>
            </w:r>
            <w:r w:rsidR="00C90C5B">
              <w:rPr>
                <w:lang w:val="en-US"/>
              </w:rPr>
              <w:t>I</w:t>
            </w:r>
            <w:r w:rsidRPr="000B4BB5">
              <w:t xml:space="preserve"> тур</w:t>
            </w:r>
            <w:r>
              <w:t>. (</w:t>
            </w:r>
            <w:r w:rsidR="00C90C5B">
              <w:rPr>
                <w:lang w:val="en-US"/>
              </w:rPr>
              <w:t>3</w:t>
            </w:r>
            <w:r>
              <w:t>*</w:t>
            </w:r>
            <w:r w:rsidR="00C90C5B">
              <w:rPr>
                <w:lang w:val="en-US"/>
              </w:rPr>
              <w:t>3</w:t>
            </w:r>
            <w:r>
              <w:t>)</w:t>
            </w:r>
          </w:p>
        </w:tc>
        <w:tc>
          <w:tcPr>
            <w:tcW w:w="3544" w:type="dxa"/>
            <w:shd w:val="clear" w:color="auto" w:fill="auto"/>
          </w:tcPr>
          <w:p w:rsidR="00745277" w:rsidRDefault="00745277" w:rsidP="00DC0181">
            <w:pPr>
              <w:widowControl w:val="0"/>
            </w:pPr>
            <w:r>
              <w:t>Стартовый городок Тур. эстафеты</w:t>
            </w:r>
          </w:p>
        </w:tc>
      </w:tr>
      <w:tr w:rsidR="00745277" w:rsidTr="00DC0181">
        <w:tc>
          <w:tcPr>
            <w:tcW w:w="1951" w:type="dxa"/>
            <w:shd w:val="clear" w:color="auto" w:fill="auto"/>
          </w:tcPr>
          <w:p w:rsidR="00745277" w:rsidRDefault="00711D2F" w:rsidP="00DC0181">
            <w:pPr>
              <w:widowControl w:val="0"/>
            </w:pPr>
            <w:r>
              <w:t xml:space="preserve">с </w:t>
            </w:r>
            <w:r w:rsidR="000869B5">
              <w:t>16</w:t>
            </w:r>
            <w:r w:rsidR="00745277" w:rsidRPr="000B4BB5">
              <w:t>-00 ч</w:t>
            </w:r>
            <w:r>
              <w:t>.</w:t>
            </w:r>
          </w:p>
        </w:tc>
        <w:tc>
          <w:tcPr>
            <w:tcW w:w="4678" w:type="dxa"/>
            <w:shd w:val="clear" w:color="auto" w:fill="auto"/>
          </w:tcPr>
          <w:p w:rsidR="00745277" w:rsidRDefault="00745277" w:rsidP="00DC0181">
            <w:pPr>
              <w:widowControl w:val="0"/>
            </w:pPr>
            <w:r>
              <w:t xml:space="preserve">- </w:t>
            </w:r>
            <w:r w:rsidRPr="000B4BB5">
              <w:t>Отборочные игры по:</w:t>
            </w:r>
          </w:p>
          <w:p w:rsidR="00745277" w:rsidRDefault="00745277" w:rsidP="00DC0181">
            <w:pPr>
              <w:widowControl w:val="0"/>
            </w:pPr>
            <w:r>
              <w:t xml:space="preserve">     </w:t>
            </w:r>
            <w:r w:rsidR="00E14206">
              <w:t xml:space="preserve">  </w:t>
            </w:r>
            <w:r w:rsidRPr="000B4BB5">
              <w:t>Манскому футболу</w:t>
            </w:r>
          </w:p>
          <w:p w:rsidR="00745277" w:rsidRDefault="00745277" w:rsidP="00DC0181">
            <w:pPr>
              <w:widowControl w:val="0"/>
            </w:pPr>
            <w:r>
              <w:t xml:space="preserve">     </w:t>
            </w:r>
            <w:r w:rsidR="00E14206">
              <w:t xml:space="preserve">  </w:t>
            </w:r>
            <w:r w:rsidRPr="000B4BB5">
              <w:t>Манскому регби в связках</w:t>
            </w:r>
          </w:p>
          <w:p w:rsidR="00E14206" w:rsidRDefault="00E14206" w:rsidP="00DC0181">
            <w:pPr>
              <w:widowControl w:val="0"/>
            </w:pPr>
            <w:r>
              <w:t xml:space="preserve">       </w:t>
            </w:r>
            <w:r w:rsidRPr="000B4BB5">
              <w:t>Манскому волейболу</w:t>
            </w:r>
          </w:p>
        </w:tc>
        <w:tc>
          <w:tcPr>
            <w:tcW w:w="3544" w:type="dxa"/>
            <w:shd w:val="clear" w:color="auto" w:fill="auto"/>
          </w:tcPr>
          <w:p w:rsidR="00745277" w:rsidRDefault="00E14206" w:rsidP="00DC0181">
            <w:pPr>
              <w:widowControl w:val="0"/>
            </w:pPr>
            <w:r>
              <w:t>Спортивные площадки</w:t>
            </w:r>
          </w:p>
        </w:tc>
      </w:tr>
      <w:tr w:rsidR="00ED3CA9" w:rsidTr="003D1134">
        <w:tc>
          <w:tcPr>
            <w:tcW w:w="1951" w:type="dxa"/>
            <w:shd w:val="clear" w:color="auto" w:fill="auto"/>
          </w:tcPr>
          <w:p w:rsidR="00ED3CA9" w:rsidRDefault="00ED3CA9" w:rsidP="00ED3CA9">
            <w:pPr>
              <w:widowControl w:val="0"/>
            </w:pPr>
            <w:r>
              <w:t>с 1</w:t>
            </w:r>
            <w:r w:rsidR="00A848EE">
              <w:t>7</w:t>
            </w:r>
            <w:r w:rsidRPr="00722495">
              <w:t xml:space="preserve">-00 ч </w:t>
            </w:r>
            <w:r w:rsidRPr="00ED3CA9">
              <w:t>до 19-00 ч.</w:t>
            </w:r>
          </w:p>
        </w:tc>
        <w:tc>
          <w:tcPr>
            <w:tcW w:w="4678" w:type="dxa"/>
            <w:shd w:val="clear" w:color="auto" w:fill="auto"/>
          </w:tcPr>
          <w:p w:rsidR="00ED3CA9" w:rsidRPr="00ED3CA9" w:rsidRDefault="00ED3CA9" w:rsidP="00ED3CA9">
            <w:pPr>
              <w:widowControl w:val="0"/>
            </w:pPr>
            <w:r>
              <w:t>- К</w:t>
            </w:r>
            <w:r w:rsidRPr="000B4BB5">
              <w:t xml:space="preserve">онкурс </w:t>
            </w:r>
            <w:r>
              <w:t>лагерей.</w:t>
            </w:r>
            <w:r w:rsidRPr="000B4BB5">
              <w:t xml:space="preserve"> </w:t>
            </w:r>
            <w:r>
              <w:t>1-ый обход</w:t>
            </w:r>
          </w:p>
        </w:tc>
        <w:tc>
          <w:tcPr>
            <w:tcW w:w="3544" w:type="dxa"/>
            <w:shd w:val="clear" w:color="auto" w:fill="auto"/>
          </w:tcPr>
          <w:p w:rsidR="00ED3CA9" w:rsidRPr="00E14206" w:rsidRDefault="00ED3CA9" w:rsidP="003D1134">
            <w:pPr>
              <w:widowControl w:val="0"/>
            </w:pPr>
            <w:r>
              <w:t xml:space="preserve">Лагеря участников </w:t>
            </w:r>
            <w:r w:rsidR="009D28DF">
              <w:t>Конкурса</w:t>
            </w:r>
          </w:p>
        </w:tc>
      </w:tr>
      <w:tr w:rsidR="00745277" w:rsidTr="00DC0181">
        <w:tc>
          <w:tcPr>
            <w:tcW w:w="1951" w:type="dxa"/>
            <w:shd w:val="clear" w:color="auto" w:fill="auto"/>
          </w:tcPr>
          <w:p w:rsidR="00745277" w:rsidRDefault="00635F6C" w:rsidP="00635F6C">
            <w:pPr>
              <w:widowControl w:val="0"/>
            </w:pPr>
            <w:r>
              <w:t>1</w:t>
            </w:r>
            <w:r w:rsidR="00F3452C">
              <w:t>7</w:t>
            </w:r>
            <w:r w:rsidR="00E14206" w:rsidRPr="000B4BB5">
              <w:t>-</w:t>
            </w:r>
            <w:r>
              <w:t>0</w:t>
            </w:r>
            <w:r w:rsidR="00E14206" w:rsidRPr="000B4BB5">
              <w:t>0 ч.</w:t>
            </w:r>
          </w:p>
        </w:tc>
        <w:tc>
          <w:tcPr>
            <w:tcW w:w="4678" w:type="dxa"/>
            <w:shd w:val="clear" w:color="auto" w:fill="auto"/>
          </w:tcPr>
          <w:p w:rsidR="00745277" w:rsidRDefault="00E14206" w:rsidP="00DC0181">
            <w:pPr>
              <w:widowControl w:val="0"/>
            </w:pPr>
            <w:r>
              <w:t>- К</w:t>
            </w:r>
            <w:r w:rsidRPr="000B4BB5">
              <w:t>онкурс кашеваров</w:t>
            </w:r>
            <w:r>
              <w:t>.</w:t>
            </w:r>
            <w:r w:rsidRPr="000B4BB5">
              <w:t xml:space="preserve"> </w:t>
            </w:r>
            <w:r w:rsidRPr="00DC0181">
              <w:rPr>
                <w:lang w:val="en-US"/>
              </w:rPr>
              <w:t>I</w:t>
            </w:r>
            <w:r w:rsidRPr="000B4BB5">
              <w:t xml:space="preserve"> тур</w:t>
            </w:r>
            <w:r>
              <w:t>. 1-ая очередь</w:t>
            </w:r>
          </w:p>
        </w:tc>
        <w:tc>
          <w:tcPr>
            <w:tcW w:w="3544" w:type="dxa"/>
            <w:shd w:val="clear" w:color="auto" w:fill="auto"/>
          </w:tcPr>
          <w:p w:rsidR="00745277" w:rsidRPr="00E14206" w:rsidRDefault="00F3452C" w:rsidP="00DC0181">
            <w:pPr>
              <w:widowControl w:val="0"/>
            </w:pPr>
            <w:r>
              <w:t>Центральная парковка</w:t>
            </w:r>
          </w:p>
        </w:tc>
      </w:tr>
      <w:tr w:rsidR="00E14206" w:rsidTr="00DC0181">
        <w:tc>
          <w:tcPr>
            <w:tcW w:w="1951" w:type="dxa"/>
            <w:shd w:val="clear" w:color="auto" w:fill="auto"/>
          </w:tcPr>
          <w:p w:rsidR="00E14206" w:rsidRDefault="00635F6C" w:rsidP="00635F6C">
            <w:pPr>
              <w:widowControl w:val="0"/>
            </w:pPr>
            <w:r>
              <w:t>1</w:t>
            </w:r>
            <w:r w:rsidR="00F3452C">
              <w:t>8</w:t>
            </w:r>
            <w:r w:rsidR="00E14206">
              <w:t>-</w:t>
            </w:r>
            <w:r w:rsidR="00A848EE">
              <w:t>0</w:t>
            </w:r>
            <w:r w:rsidR="00E14206">
              <w:t>0 ч.</w:t>
            </w:r>
          </w:p>
        </w:tc>
        <w:tc>
          <w:tcPr>
            <w:tcW w:w="4678" w:type="dxa"/>
            <w:shd w:val="clear" w:color="auto" w:fill="auto"/>
          </w:tcPr>
          <w:p w:rsidR="00E14206" w:rsidRDefault="00E14206" w:rsidP="00DC0181">
            <w:pPr>
              <w:widowControl w:val="0"/>
            </w:pPr>
            <w:r>
              <w:t>- К</w:t>
            </w:r>
            <w:r w:rsidRPr="000B4BB5">
              <w:t>онкурс кашеваров</w:t>
            </w:r>
            <w:r>
              <w:t>.</w:t>
            </w:r>
            <w:r w:rsidRPr="000B4BB5">
              <w:t xml:space="preserve"> </w:t>
            </w:r>
            <w:r w:rsidRPr="00DC0181">
              <w:rPr>
                <w:lang w:val="en-US"/>
              </w:rPr>
              <w:t>I</w:t>
            </w:r>
            <w:r w:rsidRPr="000B4BB5">
              <w:t xml:space="preserve"> тур</w:t>
            </w:r>
            <w:r>
              <w:t>. 2-ая очередь</w:t>
            </w:r>
          </w:p>
        </w:tc>
        <w:tc>
          <w:tcPr>
            <w:tcW w:w="3544" w:type="dxa"/>
            <w:shd w:val="clear" w:color="auto" w:fill="auto"/>
          </w:tcPr>
          <w:p w:rsidR="00E14206" w:rsidRDefault="00F3452C" w:rsidP="00DC0181">
            <w:pPr>
              <w:widowControl w:val="0"/>
            </w:pPr>
            <w:r>
              <w:t>Центральная парковка</w:t>
            </w:r>
          </w:p>
        </w:tc>
      </w:tr>
      <w:tr w:rsidR="00E14206" w:rsidTr="00DC0181">
        <w:tc>
          <w:tcPr>
            <w:tcW w:w="1951" w:type="dxa"/>
            <w:shd w:val="clear" w:color="auto" w:fill="auto"/>
          </w:tcPr>
          <w:p w:rsidR="00E14206" w:rsidRDefault="00F3452C" w:rsidP="00635F6C">
            <w:pPr>
              <w:widowControl w:val="0"/>
            </w:pPr>
            <w:r>
              <w:t>19</w:t>
            </w:r>
            <w:r w:rsidR="00E14206">
              <w:t>-</w:t>
            </w:r>
            <w:r>
              <w:t>3</w:t>
            </w:r>
            <w:r w:rsidR="00E14206">
              <w:t>0 ч.</w:t>
            </w:r>
          </w:p>
        </w:tc>
        <w:tc>
          <w:tcPr>
            <w:tcW w:w="4678" w:type="dxa"/>
            <w:shd w:val="clear" w:color="auto" w:fill="auto"/>
          </w:tcPr>
          <w:p w:rsidR="00E14206" w:rsidRDefault="00E14206" w:rsidP="00DC0181">
            <w:pPr>
              <w:widowControl w:val="0"/>
            </w:pPr>
            <w:r>
              <w:t>- Конкурс Соло-песни</w:t>
            </w:r>
          </w:p>
        </w:tc>
        <w:tc>
          <w:tcPr>
            <w:tcW w:w="3544" w:type="dxa"/>
            <w:shd w:val="clear" w:color="auto" w:fill="auto"/>
          </w:tcPr>
          <w:p w:rsidR="00E14206" w:rsidRDefault="002C57A5" w:rsidP="00DC0181">
            <w:pPr>
              <w:widowControl w:val="0"/>
            </w:pPr>
            <w:r>
              <w:t>Главная сцена</w:t>
            </w:r>
          </w:p>
        </w:tc>
      </w:tr>
    </w:tbl>
    <w:p w:rsidR="0048271D" w:rsidRDefault="0048271D" w:rsidP="0048271D">
      <w:pPr>
        <w:widowControl w:val="0"/>
      </w:pPr>
    </w:p>
    <w:p w:rsidR="00745277" w:rsidRDefault="00745277" w:rsidP="0048271D">
      <w:pPr>
        <w:widowControl w:val="0"/>
      </w:pPr>
    </w:p>
    <w:p w:rsidR="00711D2F" w:rsidRPr="001E07BB" w:rsidRDefault="000869B5" w:rsidP="00711D2F">
      <w:pPr>
        <w:widowControl w:val="0"/>
        <w:ind w:firstLine="567"/>
        <w:rPr>
          <w:b/>
          <w:sz w:val="24"/>
        </w:rPr>
      </w:pPr>
      <w:r>
        <w:rPr>
          <w:b/>
          <w:sz w:val="24"/>
        </w:rPr>
        <w:t>23</w:t>
      </w:r>
      <w:r w:rsidR="00D6757A">
        <w:rPr>
          <w:b/>
          <w:sz w:val="24"/>
        </w:rPr>
        <w:t xml:space="preserve"> августа</w:t>
      </w:r>
      <w:r w:rsidR="00711D2F" w:rsidRPr="00635F6C">
        <w:rPr>
          <w:b/>
          <w:sz w:val="24"/>
        </w:rPr>
        <w:t xml:space="preserve"> (</w:t>
      </w:r>
      <w:r w:rsidR="00D6757A">
        <w:rPr>
          <w:b/>
          <w:sz w:val="24"/>
        </w:rPr>
        <w:t>суббота</w:t>
      </w:r>
      <w:r w:rsidR="00711D2F" w:rsidRPr="00635F6C">
        <w:rPr>
          <w:b/>
          <w:sz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4678"/>
        <w:gridCol w:w="3544"/>
      </w:tblGrid>
      <w:tr w:rsidR="00A848EE" w:rsidTr="00DC0181">
        <w:tc>
          <w:tcPr>
            <w:tcW w:w="1951" w:type="dxa"/>
            <w:shd w:val="clear" w:color="auto" w:fill="auto"/>
          </w:tcPr>
          <w:p w:rsidR="00A848EE" w:rsidRDefault="00A848EE" w:rsidP="00A848EE">
            <w:pPr>
              <w:widowControl w:val="0"/>
            </w:pPr>
            <w:r>
              <w:t>1</w:t>
            </w:r>
            <w:r w:rsidR="000869B5">
              <w:t>1</w:t>
            </w:r>
            <w:r>
              <w:t>-</w:t>
            </w:r>
            <w:r w:rsidR="000869B5">
              <w:t>0</w:t>
            </w:r>
            <w:r>
              <w:t>0 ч.</w:t>
            </w:r>
          </w:p>
        </w:tc>
        <w:tc>
          <w:tcPr>
            <w:tcW w:w="4678" w:type="dxa"/>
            <w:shd w:val="clear" w:color="auto" w:fill="auto"/>
          </w:tcPr>
          <w:p w:rsidR="00A848EE" w:rsidRDefault="00A848EE" w:rsidP="00A848EE">
            <w:pPr>
              <w:widowControl w:val="0"/>
            </w:pPr>
            <w:r>
              <w:t>Судейская</w:t>
            </w:r>
          </w:p>
        </w:tc>
        <w:tc>
          <w:tcPr>
            <w:tcW w:w="3544" w:type="dxa"/>
            <w:shd w:val="clear" w:color="auto" w:fill="auto"/>
          </w:tcPr>
          <w:p w:rsidR="00A848EE" w:rsidRDefault="00A848EE" w:rsidP="00A848EE">
            <w:pPr>
              <w:widowControl w:val="0"/>
            </w:pPr>
            <w:r>
              <w:t>Оргпалатка</w:t>
            </w:r>
          </w:p>
        </w:tc>
      </w:tr>
      <w:tr w:rsidR="00A848EE" w:rsidTr="00DC0181">
        <w:tc>
          <w:tcPr>
            <w:tcW w:w="1951" w:type="dxa"/>
            <w:shd w:val="clear" w:color="auto" w:fill="auto"/>
          </w:tcPr>
          <w:p w:rsidR="00A848EE" w:rsidRDefault="00A848EE" w:rsidP="00A848EE">
            <w:pPr>
              <w:widowControl w:val="0"/>
            </w:pPr>
            <w:r>
              <w:t>с 10</w:t>
            </w:r>
            <w:r w:rsidRPr="000B4BB5">
              <w:t>-00 ч</w:t>
            </w:r>
            <w:r>
              <w:t>.</w:t>
            </w:r>
          </w:p>
        </w:tc>
        <w:tc>
          <w:tcPr>
            <w:tcW w:w="4678" w:type="dxa"/>
            <w:shd w:val="clear" w:color="auto" w:fill="auto"/>
          </w:tcPr>
          <w:p w:rsidR="00A848EE" w:rsidRDefault="00A848EE" w:rsidP="00A848EE">
            <w:pPr>
              <w:widowControl w:val="0"/>
            </w:pPr>
            <w:r>
              <w:t>- Игры 1/16 финала</w:t>
            </w:r>
            <w:r w:rsidRPr="000B4BB5">
              <w:t xml:space="preserve"> по:</w:t>
            </w:r>
          </w:p>
          <w:p w:rsidR="00A848EE" w:rsidRDefault="00A848EE" w:rsidP="00A848EE">
            <w:pPr>
              <w:widowControl w:val="0"/>
            </w:pPr>
            <w:r>
              <w:t xml:space="preserve">       </w:t>
            </w:r>
            <w:r w:rsidRPr="000B4BB5">
              <w:t>Манскому футболу</w:t>
            </w:r>
          </w:p>
          <w:p w:rsidR="00A848EE" w:rsidRDefault="00A848EE" w:rsidP="00A848EE">
            <w:pPr>
              <w:widowControl w:val="0"/>
            </w:pPr>
            <w:r>
              <w:t xml:space="preserve">       </w:t>
            </w:r>
            <w:r w:rsidRPr="000B4BB5">
              <w:t>Манскому регби в связках</w:t>
            </w:r>
          </w:p>
          <w:p w:rsidR="00A848EE" w:rsidRDefault="00A848EE" w:rsidP="00A848EE">
            <w:pPr>
              <w:widowControl w:val="0"/>
            </w:pPr>
            <w:r>
              <w:t xml:space="preserve">       </w:t>
            </w:r>
            <w:r w:rsidRPr="000B4BB5">
              <w:t>Манскому волейболу</w:t>
            </w:r>
          </w:p>
        </w:tc>
        <w:tc>
          <w:tcPr>
            <w:tcW w:w="3544" w:type="dxa"/>
            <w:shd w:val="clear" w:color="auto" w:fill="auto"/>
          </w:tcPr>
          <w:p w:rsidR="00A848EE" w:rsidRDefault="00A848EE" w:rsidP="00A848EE">
            <w:pPr>
              <w:widowControl w:val="0"/>
            </w:pPr>
            <w:r>
              <w:t>Спортивные площадки</w:t>
            </w:r>
          </w:p>
        </w:tc>
      </w:tr>
      <w:tr w:rsidR="00A848EE" w:rsidTr="003D1134">
        <w:tc>
          <w:tcPr>
            <w:tcW w:w="1951" w:type="dxa"/>
            <w:shd w:val="clear" w:color="auto" w:fill="auto"/>
          </w:tcPr>
          <w:p w:rsidR="00A848EE" w:rsidRDefault="00A848EE" w:rsidP="00A848EE">
            <w:pPr>
              <w:widowControl w:val="0"/>
            </w:pPr>
            <w:r>
              <w:t>с 12</w:t>
            </w:r>
            <w:r w:rsidRPr="000B4BB5">
              <w:t>-00 ч</w:t>
            </w:r>
            <w:r>
              <w:t>.</w:t>
            </w:r>
          </w:p>
        </w:tc>
        <w:tc>
          <w:tcPr>
            <w:tcW w:w="4678" w:type="dxa"/>
            <w:shd w:val="clear" w:color="auto" w:fill="auto"/>
          </w:tcPr>
          <w:p w:rsidR="00A848EE" w:rsidRDefault="00A848EE" w:rsidP="00A848EE">
            <w:pPr>
              <w:widowControl w:val="0"/>
            </w:pPr>
            <w:r>
              <w:t>- П</w:t>
            </w:r>
            <w:r w:rsidRPr="00AF453D">
              <w:t>оказ трассы Туристической эстафеты. II тур.</w:t>
            </w:r>
          </w:p>
        </w:tc>
        <w:tc>
          <w:tcPr>
            <w:tcW w:w="3544" w:type="dxa"/>
            <w:shd w:val="clear" w:color="auto" w:fill="auto"/>
          </w:tcPr>
          <w:p w:rsidR="00A848EE" w:rsidRDefault="00A848EE" w:rsidP="00A848EE">
            <w:pPr>
              <w:widowControl w:val="0"/>
            </w:pPr>
            <w:r>
              <w:t>Стартовый городок Тур. эстафеты</w:t>
            </w:r>
          </w:p>
        </w:tc>
      </w:tr>
      <w:tr w:rsidR="00A848EE" w:rsidTr="003D1134">
        <w:tc>
          <w:tcPr>
            <w:tcW w:w="1951" w:type="dxa"/>
            <w:shd w:val="clear" w:color="auto" w:fill="auto"/>
          </w:tcPr>
          <w:p w:rsidR="00A848EE" w:rsidRDefault="00A848EE" w:rsidP="00A848EE">
            <w:pPr>
              <w:widowControl w:val="0"/>
            </w:pPr>
            <w:r>
              <w:t>с 12</w:t>
            </w:r>
            <w:r w:rsidRPr="00722495">
              <w:t xml:space="preserve">-00 ч </w:t>
            </w:r>
            <w:r w:rsidRPr="00ED3CA9">
              <w:t>до 1</w:t>
            </w:r>
            <w:r>
              <w:t>5</w:t>
            </w:r>
            <w:r w:rsidRPr="00ED3CA9">
              <w:t>-00 ч.</w:t>
            </w:r>
          </w:p>
        </w:tc>
        <w:tc>
          <w:tcPr>
            <w:tcW w:w="4678" w:type="dxa"/>
            <w:shd w:val="clear" w:color="auto" w:fill="auto"/>
          </w:tcPr>
          <w:p w:rsidR="00A848EE" w:rsidRPr="00ED3CA9" w:rsidRDefault="00A848EE" w:rsidP="00A848EE">
            <w:pPr>
              <w:widowControl w:val="0"/>
            </w:pPr>
            <w:r>
              <w:t>- К</w:t>
            </w:r>
            <w:r w:rsidRPr="000B4BB5">
              <w:t xml:space="preserve">онкурс </w:t>
            </w:r>
            <w:r>
              <w:t>лагерей.</w:t>
            </w:r>
            <w:r w:rsidRPr="000B4BB5">
              <w:t xml:space="preserve"> </w:t>
            </w:r>
            <w:r>
              <w:t>2-ой обход</w:t>
            </w:r>
          </w:p>
        </w:tc>
        <w:tc>
          <w:tcPr>
            <w:tcW w:w="3544" w:type="dxa"/>
            <w:shd w:val="clear" w:color="auto" w:fill="auto"/>
          </w:tcPr>
          <w:p w:rsidR="00A848EE" w:rsidRPr="00E14206" w:rsidRDefault="00A848EE" w:rsidP="00A848EE">
            <w:pPr>
              <w:widowControl w:val="0"/>
            </w:pPr>
            <w:r>
              <w:t>Лагеря участников Конкурса</w:t>
            </w:r>
          </w:p>
        </w:tc>
      </w:tr>
      <w:tr w:rsidR="00A848EE" w:rsidTr="00DC0181">
        <w:tc>
          <w:tcPr>
            <w:tcW w:w="1951" w:type="dxa"/>
            <w:shd w:val="clear" w:color="auto" w:fill="auto"/>
          </w:tcPr>
          <w:p w:rsidR="00A848EE" w:rsidRDefault="00A848EE" w:rsidP="00A848EE">
            <w:pPr>
              <w:widowControl w:val="0"/>
            </w:pPr>
            <w:r>
              <w:t>12-00 ч.</w:t>
            </w:r>
          </w:p>
        </w:tc>
        <w:tc>
          <w:tcPr>
            <w:tcW w:w="4678" w:type="dxa"/>
            <w:shd w:val="clear" w:color="auto" w:fill="auto"/>
          </w:tcPr>
          <w:p w:rsidR="00A848EE" w:rsidRDefault="00A848EE" w:rsidP="00A848EE">
            <w:pPr>
              <w:widowControl w:val="0"/>
            </w:pPr>
            <w:r>
              <w:t>- Конкурс Шоу-песни</w:t>
            </w:r>
          </w:p>
        </w:tc>
        <w:tc>
          <w:tcPr>
            <w:tcW w:w="3544" w:type="dxa"/>
            <w:shd w:val="clear" w:color="auto" w:fill="auto"/>
          </w:tcPr>
          <w:p w:rsidR="00A848EE" w:rsidRDefault="00A848EE" w:rsidP="00A848EE">
            <w:pPr>
              <w:widowControl w:val="0"/>
            </w:pPr>
            <w:r>
              <w:t>Главная сцена</w:t>
            </w:r>
          </w:p>
        </w:tc>
      </w:tr>
      <w:tr w:rsidR="00A848EE" w:rsidTr="00DC0181">
        <w:tc>
          <w:tcPr>
            <w:tcW w:w="1951" w:type="dxa"/>
            <w:shd w:val="clear" w:color="auto" w:fill="auto"/>
          </w:tcPr>
          <w:p w:rsidR="00A848EE" w:rsidRDefault="00A848EE" w:rsidP="00A848EE">
            <w:pPr>
              <w:widowControl w:val="0"/>
            </w:pPr>
            <w:r>
              <w:t>13</w:t>
            </w:r>
            <w:r w:rsidRPr="00AF453D">
              <w:t>-00 ч.</w:t>
            </w:r>
          </w:p>
        </w:tc>
        <w:tc>
          <w:tcPr>
            <w:tcW w:w="4678" w:type="dxa"/>
            <w:shd w:val="clear" w:color="auto" w:fill="auto"/>
          </w:tcPr>
          <w:p w:rsidR="00A848EE" w:rsidRDefault="00A848EE" w:rsidP="00A848EE">
            <w:pPr>
              <w:widowControl w:val="0"/>
            </w:pPr>
            <w:r>
              <w:t>- С</w:t>
            </w:r>
            <w:r w:rsidRPr="00AF453D">
              <w:t>тарт 1-го забега Туристической эстафеты. II тур.</w:t>
            </w:r>
          </w:p>
        </w:tc>
        <w:tc>
          <w:tcPr>
            <w:tcW w:w="3544" w:type="dxa"/>
            <w:shd w:val="clear" w:color="auto" w:fill="auto"/>
          </w:tcPr>
          <w:p w:rsidR="00A848EE" w:rsidRDefault="00A848EE" w:rsidP="00A848EE">
            <w:pPr>
              <w:widowControl w:val="0"/>
            </w:pPr>
            <w:r w:rsidRPr="00AF453D">
              <w:t>Стартовый городок Тур. эстафеты</w:t>
            </w:r>
          </w:p>
        </w:tc>
      </w:tr>
      <w:tr w:rsidR="00A848EE" w:rsidTr="00842841">
        <w:tc>
          <w:tcPr>
            <w:tcW w:w="1951" w:type="dxa"/>
            <w:shd w:val="clear" w:color="auto" w:fill="auto"/>
          </w:tcPr>
          <w:p w:rsidR="00A848EE" w:rsidRPr="00B218C1" w:rsidRDefault="00A848EE" w:rsidP="00A848EE">
            <w:pPr>
              <w:widowControl w:val="0"/>
            </w:pPr>
            <w:r>
              <w:t>13</w:t>
            </w:r>
            <w:r w:rsidRPr="00B218C1">
              <w:t>-00 ч.</w:t>
            </w:r>
          </w:p>
        </w:tc>
        <w:tc>
          <w:tcPr>
            <w:tcW w:w="4678" w:type="dxa"/>
            <w:shd w:val="clear" w:color="auto" w:fill="auto"/>
          </w:tcPr>
          <w:p w:rsidR="00A848EE" w:rsidRPr="00B218C1" w:rsidRDefault="00A848EE" w:rsidP="00A848EE">
            <w:pPr>
              <w:widowControl w:val="0"/>
            </w:pPr>
            <w:r w:rsidRPr="00B218C1">
              <w:t xml:space="preserve">- Соревнования по Манскому СУМО </w:t>
            </w:r>
          </w:p>
        </w:tc>
        <w:tc>
          <w:tcPr>
            <w:tcW w:w="3544" w:type="dxa"/>
            <w:shd w:val="clear" w:color="auto" w:fill="auto"/>
          </w:tcPr>
          <w:p w:rsidR="00A848EE" w:rsidRPr="00B218C1" w:rsidRDefault="00A848EE" w:rsidP="00A848EE">
            <w:pPr>
              <w:widowControl w:val="0"/>
            </w:pPr>
            <w:r w:rsidRPr="00B218C1">
              <w:t>Площадка рядом с «К. Буратинами»</w:t>
            </w:r>
          </w:p>
        </w:tc>
      </w:tr>
      <w:tr w:rsidR="00A848EE" w:rsidTr="00DC0181">
        <w:tc>
          <w:tcPr>
            <w:tcW w:w="1951" w:type="dxa"/>
            <w:shd w:val="clear" w:color="auto" w:fill="auto"/>
          </w:tcPr>
          <w:p w:rsidR="00A848EE" w:rsidRDefault="00A848EE" w:rsidP="00A848EE">
            <w:pPr>
              <w:widowControl w:val="0"/>
            </w:pPr>
            <w:r>
              <w:t>с 13</w:t>
            </w:r>
            <w:r w:rsidRPr="000B4BB5">
              <w:t>-00 ч</w:t>
            </w:r>
            <w:r>
              <w:t>.</w:t>
            </w:r>
          </w:p>
        </w:tc>
        <w:tc>
          <w:tcPr>
            <w:tcW w:w="4678" w:type="dxa"/>
            <w:shd w:val="clear" w:color="auto" w:fill="auto"/>
          </w:tcPr>
          <w:p w:rsidR="00A848EE" w:rsidRDefault="00A848EE" w:rsidP="00A848EE">
            <w:pPr>
              <w:widowControl w:val="0"/>
            </w:pPr>
            <w:r>
              <w:t>- К</w:t>
            </w:r>
            <w:r w:rsidRPr="000B4BB5">
              <w:t>онкурс кашеваров</w:t>
            </w:r>
            <w:r>
              <w:t>.</w:t>
            </w:r>
            <w:r w:rsidRPr="000B4BB5">
              <w:t xml:space="preserve"> </w:t>
            </w:r>
            <w:r w:rsidRPr="00DC0181">
              <w:rPr>
                <w:lang w:val="en-US"/>
              </w:rPr>
              <w:t>II</w:t>
            </w:r>
            <w:r w:rsidRPr="000B4BB5">
              <w:t xml:space="preserve"> тур</w:t>
            </w:r>
            <w:r>
              <w:t>.</w:t>
            </w:r>
          </w:p>
        </w:tc>
        <w:tc>
          <w:tcPr>
            <w:tcW w:w="3544" w:type="dxa"/>
            <w:shd w:val="clear" w:color="auto" w:fill="auto"/>
          </w:tcPr>
          <w:p w:rsidR="00A848EE" w:rsidRDefault="00A848EE" w:rsidP="00A848EE">
            <w:pPr>
              <w:widowControl w:val="0"/>
            </w:pPr>
            <w:r>
              <w:t>Лагеря команд-финалистов</w:t>
            </w:r>
          </w:p>
        </w:tc>
      </w:tr>
      <w:tr w:rsidR="00A848EE" w:rsidTr="00DC0181">
        <w:tc>
          <w:tcPr>
            <w:tcW w:w="1951" w:type="dxa"/>
            <w:shd w:val="clear" w:color="auto" w:fill="auto"/>
          </w:tcPr>
          <w:p w:rsidR="00A848EE" w:rsidRDefault="00A848EE" w:rsidP="00A848EE">
            <w:pPr>
              <w:widowControl w:val="0"/>
            </w:pPr>
            <w:r>
              <w:t>с 14</w:t>
            </w:r>
            <w:r w:rsidRPr="000B4BB5">
              <w:t>-00 ч</w:t>
            </w:r>
            <w:r>
              <w:t>.</w:t>
            </w:r>
          </w:p>
        </w:tc>
        <w:tc>
          <w:tcPr>
            <w:tcW w:w="4678" w:type="dxa"/>
            <w:shd w:val="clear" w:color="auto" w:fill="auto"/>
          </w:tcPr>
          <w:p w:rsidR="00A848EE" w:rsidRDefault="00A848EE" w:rsidP="00A848EE">
            <w:pPr>
              <w:widowControl w:val="0"/>
            </w:pPr>
            <w:r>
              <w:t>- Игры 1/8 финала</w:t>
            </w:r>
            <w:r w:rsidRPr="000B4BB5">
              <w:t xml:space="preserve"> по:</w:t>
            </w:r>
          </w:p>
          <w:p w:rsidR="00A848EE" w:rsidRDefault="00A848EE" w:rsidP="00A848EE">
            <w:pPr>
              <w:widowControl w:val="0"/>
            </w:pPr>
            <w:r>
              <w:t xml:space="preserve">       </w:t>
            </w:r>
            <w:r w:rsidRPr="000B4BB5">
              <w:t>Манскому футболу</w:t>
            </w:r>
          </w:p>
          <w:p w:rsidR="00A848EE" w:rsidRDefault="00A848EE" w:rsidP="00A848EE">
            <w:pPr>
              <w:widowControl w:val="0"/>
            </w:pPr>
            <w:r>
              <w:t xml:space="preserve">       </w:t>
            </w:r>
            <w:r w:rsidRPr="000B4BB5">
              <w:t>Манскому регби в связках</w:t>
            </w:r>
          </w:p>
          <w:p w:rsidR="00A848EE" w:rsidRDefault="00A848EE" w:rsidP="00A848EE">
            <w:pPr>
              <w:widowControl w:val="0"/>
            </w:pPr>
            <w:r>
              <w:t xml:space="preserve">       </w:t>
            </w:r>
            <w:r w:rsidRPr="000B4BB5">
              <w:t>Манскому волейболу</w:t>
            </w:r>
          </w:p>
        </w:tc>
        <w:tc>
          <w:tcPr>
            <w:tcW w:w="3544" w:type="dxa"/>
            <w:shd w:val="clear" w:color="auto" w:fill="auto"/>
          </w:tcPr>
          <w:p w:rsidR="00A848EE" w:rsidRPr="00E14206" w:rsidRDefault="00A848EE" w:rsidP="00A848EE">
            <w:pPr>
              <w:widowControl w:val="0"/>
            </w:pPr>
            <w:r>
              <w:t>Спортивные площадки</w:t>
            </w:r>
          </w:p>
        </w:tc>
      </w:tr>
      <w:tr w:rsidR="00F3452C" w:rsidTr="00DC0181">
        <w:tc>
          <w:tcPr>
            <w:tcW w:w="1951" w:type="dxa"/>
            <w:shd w:val="clear" w:color="auto" w:fill="auto"/>
          </w:tcPr>
          <w:p w:rsidR="00F3452C" w:rsidRDefault="00F3452C" w:rsidP="00F3452C">
            <w:pPr>
              <w:widowControl w:val="0"/>
            </w:pPr>
            <w:r>
              <w:t>15-00 ч.</w:t>
            </w:r>
          </w:p>
        </w:tc>
        <w:tc>
          <w:tcPr>
            <w:tcW w:w="4678" w:type="dxa"/>
            <w:shd w:val="clear" w:color="auto" w:fill="auto"/>
          </w:tcPr>
          <w:p w:rsidR="00F3452C" w:rsidRDefault="00F3452C" w:rsidP="00F3452C">
            <w:pPr>
              <w:widowControl w:val="0"/>
            </w:pPr>
            <w:r>
              <w:t>- Детский конкурс.</w:t>
            </w:r>
          </w:p>
        </w:tc>
        <w:tc>
          <w:tcPr>
            <w:tcW w:w="3544" w:type="dxa"/>
            <w:shd w:val="clear" w:color="auto" w:fill="auto"/>
          </w:tcPr>
          <w:p w:rsidR="00F3452C" w:rsidRDefault="00F3452C" w:rsidP="00F3452C">
            <w:pPr>
              <w:widowControl w:val="0"/>
            </w:pPr>
            <w:r>
              <w:t>Главная сцена (возле судейской палатки)</w:t>
            </w:r>
          </w:p>
        </w:tc>
      </w:tr>
      <w:tr w:rsidR="00F3452C" w:rsidTr="00DC0181">
        <w:tc>
          <w:tcPr>
            <w:tcW w:w="1951" w:type="dxa"/>
            <w:shd w:val="clear" w:color="auto" w:fill="auto"/>
          </w:tcPr>
          <w:p w:rsidR="00F3452C" w:rsidRDefault="00F3452C" w:rsidP="00F3452C">
            <w:pPr>
              <w:widowControl w:val="0"/>
            </w:pPr>
            <w:r>
              <w:t>с 17</w:t>
            </w:r>
            <w:r w:rsidRPr="000B4BB5">
              <w:t>-00 ч</w:t>
            </w:r>
            <w:r>
              <w:t>.</w:t>
            </w:r>
          </w:p>
        </w:tc>
        <w:tc>
          <w:tcPr>
            <w:tcW w:w="4678" w:type="dxa"/>
            <w:shd w:val="clear" w:color="auto" w:fill="auto"/>
          </w:tcPr>
          <w:p w:rsidR="00F3452C" w:rsidRDefault="00F3452C" w:rsidP="00F3452C">
            <w:pPr>
              <w:widowControl w:val="0"/>
            </w:pPr>
            <w:r>
              <w:t>- Игры 1/4 финала</w:t>
            </w:r>
            <w:r w:rsidRPr="000B4BB5">
              <w:t xml:space="preserve"> по:</w:t>
            </w:r>
          </w:p>
          <w:p w:rsidR="00F3452C" w:rsidRDefault="00F3452C" w:rsidP="00F3452C">
            <w:pPr>
              <w:widowControl w:val="0"/>
            </w:pPr>
            <w:r>
              <w:t xml:space="preserve">       </w:t>
            </w:r>
            <w:r w:rsidRPr="000B4BB5">
              <w:t>Манскому футболу</w:t>
            </w:r>
          </w:p>
          <w:p w:rsidR="00F3452C" w:rsidRDefault="00F3452C" w:rsidP="00F3452C">
            <w:pPr>
              <w:widowControl w:val="0"/>
            </w:pPr>
            <w:r>
              <w:t xml:space="preserve">       </w:t>
            </w:r>
            <w:r w:rsidRPr="000B4BB5">
              <w:t>Манскому регби в связках</w:t>
            </w:r>
          </w:p>
          <w:p w:rsidR="00F3452C" w:rsidRDefault="00F3452C" w:rsidP="00F3452C">
            <w:pPr>
              <w:widowControl w:val="0"/>
            </w:pPr>
            <w:r>
              <w:t xml:space="preserve">       </w:t>
            </w:r>
            <w:r w:rsidRPr="000B4BB5">
              <w:t>Манскому волейболу</w:t>
            </w:r>
          </w:p>
        </w:tc>
        <w:tc>
          <w:tcPr>
            <w:tcW w:w="3544" w:type="dxa"/>
            <w:shd w:val="clear" w:color="auto" w:fill="auto"/>
          </w:tcPr>
          <w:p w:rsidR="00F3452C" w:rsidRPr="00E14206" w:rsidRDefault="00F3452C" w:rsidP="00F3452C">
            <w:pPr>
              <w:widowControl w:val="0"/>
            </w:pPr>
            <w:r>
              <w:t>Спортивные площадки</w:t>
            </w:r>
          </w:p>
        </w:tc>
      </w:tr>
      <w:tr w:rsidR="00F3452C" w:rsidTr="003D1134">
        <w:tc>
          <w:tcPr>
            <w:tcW w:w="1951" w:type="dxa"/>
            <w:shd w:val="clear" w:color="auto" w:fill="auto"/>
          </w:tcPr>
          <w:p w:rsidR="00F3452C" w:rsidRDefault="00F3452C" w:rsidP="00F3452C">
            <w:pPr>
              <w:widowControl w:val="0"/>
            </w:pPr>
            <w:r>
              <w:t>с 18</w:t>
            </w:r>
            <w:r w:rsidRPr="00722495">
              <w:t xml:space="preserve">-00 ч </w:t>
            </w:r>
            <w:r w:rsidRPr="00ED3CA9">
              <w:t xml:space="preserve">до </w:t>
            </w:r>
            <w:r>
              <w:t>21</w:t>
            </w:r>
            <w:r w:rsidRPr="00ED3CA9">
              <w:t>-00 ч.</w:t>
            </w:r>
          </w:p>
        </w:tc>
        <w:tc>
          <w:tcPr>
            <w:tcW w:w="4678" w:type="dxa"/>
            <w:shd w:val="clear" w:color="auto" w:fill="auto"/>
          </w:tcPr>
          <w:p w:rsidR="00F3452C" w:rsidRPr="00ED3CA9" w:rsidRDefault="00F3452C" w:rsidP="00F3452C">
            <w:pPr>
              <w:widowControl w:val="0"/>
            </w:pPr>
            <w:r>
              <w:t>- К</w:t>
            </w:r>
            <w:r w:rsidRPr="000B4BB5">
              <w:t xml:space="preserve">онкурс </w:t>
            </w:r>
            <w:r>
              <w:t>лагерей.</w:t>
            </w:r>
            <w:r w:rsidRPr="000B4BB5">
              <w:t xml:space="preserve"> </w:t>
            </w:r>
            <w:r>
              <w:t>Финальный обход</w:t>
            </w:r>
          </w:p>
        </w:tc>
        <w:tc>
          <w:tcPr>
            <w:tcW w:w="3544" w:type="dxa"/>
            <w:shd w:val="clear" w:color="auto" w:fill="auto"/>
          </w:tcPr>
          <w:p w:rsidR="00F3452C" w:rsidRPr="00E14206" w:rsidRDefault="00F3452C" w:rsidP="00F3452C">
            <w:pPr>
              <w:widowControl w:val="0"/>
            </w:pPr>
            <w:r>
              <w:t>Лагеря финалистов Конкурса</w:t>
            </w:r>
          </w:p>
        </w:tc>
      </w:tr>
      <w:tr w:rsidR="00F3452C" w:rsidTr="00DC0181">
        <w:tc>
          <w:tcPr>
            <w:tcW w:w="1951" w:type="dxa"/>
            <w:shd w:val="clear" w:color="auto" w:fill="auto"/>
          </w:tcPr>
          <w:p w:rsidR="00F3452C" w:rsidRDefault="00F3452C" w:rsidP="00F3452C">
            <w:pPr>
              <w:widowControl w:val="0"/>
            </w:pPr>
            <w:r>
              <w:t>19-00 ч.</w:t>
            </w:r>
          </w:p>
        </w:tc>
        <w:tc>
          <w:tcPr>
            <w:tcW w:w="4678" w:type="dxa"/>
            <w:shd w:val="clear" w:color="auto" w:fill="auto"/>
          </w:tcPr>
          <w:p w:rsidR="00F3452C" w:rsidRDefault="00F3452C" w:rsidP="00F3452C">
            <w:pPr>
              <w:widowControl w:val="0"/>
            </w:pPr>
            <w:r>
              <w:t>- Заключительный гала-концерт</w:t>
            </w:r>
          </w:p>
        </w:tc>
        <w:tc>
          <w:tcPr>
            <w:tcW w:w="3544" w:type="dxa"/>
            <w:shd w:val="clear" w:color="auto" w:fill="auto"/>
          </w:tcPr>
          <w:p w:rsidR="00F3452C" w:rsidRDefault="00F3452C" w:rsidP="00F3452C">
            <w:pPr>
              <w:widowControl w:val="0"/>
            </w:pPr>
            <w:r>
              <w:t>Главная сцена</w:t>
            </w:r>
          </w:p>
        </w:tc>
      </w:tr>
      <w:tr w:rsidR="00F3452C" w:rsidTr="00DC0181">
        <w:tc>
          <w:tcPr>
            <w:tcW w:w="1951" w:type="dxa"/>
            <w:shd w:val="clear" w:color="auto" w:fill="auto"/>
          </w:tcPr>
          <w:p w:rsidR="00F3452C" w:rsidRDefault="00F3452C" w:rsidP="00F3452C">
            <w:pPr>
              <w:widowControl w:val="0"/>
            </w:pPr>
            <w:r>
              <w:t>23-30 ч.</w:t>
            </w:r>
          </w:p>
        </w:tc>
        <w:tc>
          <w:tcPr>
            <w:tcW w:w="4678" w:type="dxa"/>
            <w:shd w:val="clear" w:color="auto" w:fill="auto"/>
          </w:tcPr>
          <w:p w:rsidR="00F3452C" w:rsidRDefault="00F3452C" w:rsidP="00F3452C">
            <w:pPr>
              <w:widowControl w:val="0"/>
            </w:pPr>
            <w:r>
              <w:t>- Реквием</w:t>
            </w:r>
          </w:p>
        </w:tc>
        <w:tc>
          <w:tcPr>
            <w:tcW w:w="3544" w:type="dxa"/>
            <w:shd w:val="clear" w:color="auto" w:fill="auto"/>
          </w:tcPr>
          <w:p w:rsidR="00F3452C" w:rsidRDefault="00F3452C" w:rsidP="00F3452C">
            <w:pPr>
              <w:widowControl w:val="0"/>
            </w:pPr>
            <w:r>
              <w:t>Обелиск памяти в районе родника</w:t>
            </w:r>
          </w:p>
        </w:tc>
      </w:tr>
      <w:tr w:rsidR="00F3452C" w:rsidTr="00DC0181">
        <w:tc>
          <w:tcPr>
            <w:tcW w:w="1951" w:type="dxa"/>
            <w:shd w:val="clear" w:color="auto" w:fill="auto"/>
          </w:tcPr>
          <w:p w:rsidR="00F3452C" w:rsidRDefault="00F3452C" w:rsidP="00F3452C">
            <w:pPr>
              <w:widowControl w:val="0"/>
            </w:pPr>
            <w:r>
              <w:t>24-00 ч.</w:t>
            </w:r>
          </w:p>
        </w:tc>
        <w:tc>
          <w:tcPr>
            <w:tcW w:w="4678" w:type="dxa"/>
            <w:shd w:val="clear" w:color="auto" w:fill="auto"/>
          </w:tcPr>
          <w:p w:rsidR="00F3452C" w:rsidRDefault="00F3452C" w:rsidP="00F3452C">
            <w:pPr>
              <w:widowControl w:val="0"/>
            </w:pPr>
            <w:r>
              <w:t xml:space="preserve">- </w:t>
            </w:r>
            <w:r w:rsidR="000869B5">
              <w:t>Большой костер</w:t>
            </w:r>
          </w:p>
        </w:tc>
        <w:tc>
          <w:tcPr>
            <w:tcW w:w="3544" w:type="dxa"/>
            <w:shd w:val="clear" w:color="auto" w:fill="auto"/>
          </w:tcPr>
          <w:p w:rsidR="00F3452C" w:rsidRDefault="00F3452C" w:rsidP="00F3452C">
            <w:pPr>
              <w:widowControl w:val="0"/>
            </w:pPr>
            <w:r>
              <w:t xml:space="preserve">Найдете сами </w:t>
            </w:r>
            <w:r w:rsidRPr="00DC0181">
              <w:sym w:font="Wingdings" w:char="F04A"/>
            </w:r>
          </w:p>
        </w:tc>
      </w:tr>
      <w:tr w:rsidR="00F3452C" w:rsidTr="00DC0181">
        <w:tc>
          <w:tcPr>
            <w:tcW w:w="1951" w:type="dxa"/>
            <w:shd w:val="clear" w:color="auto" w:fill="auto"/>
          </w:tcPr>
          <w:p w:rsidR="00F3452C" w:rsidRDefault="00F3452C" w:rsidP="00F3452C">
            <w:pPr>
              <w:widowControl w:val="0"/>
            </w:pPr>
            <w:r>
              <w:t>00-30 ч.</w:t>
            </w:r>
            <w:r w:rsidRPr="00DC0181">
              <w:rPr>
                <w:b/>
              </w:rPr>
              <w:t xml:space="preserve"> до 03-00 ч.</w:t>
            </w:r>
          </w:p>
        </w:tc>
        <w:tc>
          <w:tcPr>
            <w:tcW w:w="4678" w:type="dxa"/>
            <w:shd w:val="clear" w:color="auto" w:fill="auto"/>
          </w:tcPr>
          <w:p w:rsidR="00F3452C" w:rsidRDefault="00F3452C" w:rsidP="00F3452C">
            <w:pPr>
              <w:widowControl w:val="0"/>
            </w:pPr>
            <w:r>
              <w:t>- Дискотека</w:t>
            </w:r>
          </w:p>
        </w:tc>
        <w:tc>
          <w:tcPr>
            <w:tcW w:w="3544" w:type="dxa"/>
            <w:shd w:val="clear" w:color="auto" w:fill="auto"/>
          </w:tcPr>
          <w:p w:rsidR="00F3452C" w:rsidRDefault="00F3452C" w:rsidP="00F3452C">
            <w:pPr>
              <w:widowControl w:val="0"/>
            </w:pPr>
            <w:r>
              <w:t>Площадка перед Главной сценой</w:t>
            </w:r>
          </w:p>
        </w:tc>
      </w:tr>
    </w:tbl>
    <w:p w:rsidR="00711D2F" w:rsidRDefault="00711D2F" w:rsidP="0048271D">
      <w:pPr>
        <w:widowControl w:val="0"/>
      </w:pPr>
    </w:p>
    <w:p w:rsidR="0048271D" w:rsidRPr="000B4BB5" w:rsidRDefault="0048271D" w:rsidP="0048271D">
      <w:pPr>
        <w:widowControl w:val="0"/>
      </w:pPr>
    </w:p>
    <w:p w:rsidR="00001577" w:rsidRPr="001E07BB" w:rsidRDefault="000869B5" w:rsidP="00001577">
      <w:pPr>
        <w:widowControl w:val="0"/>
        <w:ind w:firstLine="567"/>
        <w:rPr>
          <w:b/>
          <w:sz w:val="24"/>
        </w:rPr>
      </w:pPr>
      <w:r>
        <w:rPr>
          <w:b/>
          <w:sz w:val="24"/>
        </w:rPr>
        <w:t>24</w:t>
      </w:r>
      <w:r w:rsidR="00D6757A">
        <w:rPr>
          <w:b/>
          <w:sz w:val="24"/>
        </w:rPr>
        <w:t xml:space="preserve"> августа</w:t>
      </w:r>
      <w:r w:rsidR="00001577" w:rsidRPr="00635F6C">
        <w:rPr>
          <w:b/>
          <w:sz w:val="24"/>
        </w:rPr>
        <w:t xml:space="preserve"> (</w:t>
      </w:r>
      <w:r w:rsidR="00D6757A">
        <w:rPr>
          <w:b/>
          <w:sz w:val="24"/>
        </w:rPr>
        <w:t>воскресенье</w:t>
      </w:r>
      <w:r w:rsidR="00001577" w:rsidRPr="00635F6C">
        <w:rPr>
          <w:b/>
          <w:sz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4678"/>
        <w:gridCol w:w="3544"/>
      </w:tblGrid>
      <w:tr w:rsidR="00001577" w:rsidTr="00DC0181">
        <w:tc>
          <w:tcPr>
            <w:tcW w:w="1951" w:type="dxa"/>
            <w:shd w:val="clear" w:color="auto" w:fill="auto"/>
          </w:tcPr>
          <w:p w:rsidR="00001577" w:rsidRDefault="00001577" w:rsidP="00DC0181">
            <w:pPr>
              <w:widowControl w:val="0"/>
            </w:pPr>
            <w:r>
              <w:t>с 10</w:t>
            </w:r>
            <w:r w:rsidRPr="000B4BB5">
              <w:t>-00 ч</w:t>
            </w:r>
            <w:r>
              <w:t>.</w:t>
            </w:r>
          </w:p>
        </w:tc>
        <w:tc>
          <w:tcPr>
            <w:tcW w:w="4678" w:type="dxa"/>
            <w:shd w:val="clear" w:color="auto" w:fill="auto"/>
          </w:tcPr>
          <w:p w:rsidR="00001577" w:rsidRDefault="00001577" w:rsidP="00DC0181">
            <w:pPr>
              <w:widowControl w:val="0"/>
            </w:pPr>
            <w:r>
              <w:t>- Игры 1/2 финала</w:t>
            </w:r>
            <w:r w:rsidRPr="000B4BB5">
              <w:t xml:space="preserve"> по:</w:t>
            </w:r>
          </w:p>
          <w:p w:rsidR="00001577" w:rsidRDefault="00001577" w:rsidP="00DC0181">
            <w:pPr>
              <w:widowControl w:val="0"/>
            </w:pPr>
            <w:r>
              <w:t xml:space="preserve">       </w:t>
            </w:r>
            <w:r w:rsidRPr="000B4BB5">
              <w:t>Манскому футболу</w:t>
            </w:r>
          </w:p>
          <w:p w:rsidR="00001577" w:rsidRDefault="00001577" w:rsidP="00DC0181">
            <w:pPr>
              <w:widowControl w:val="0"/>
            </w:pPr>
            <w:r>
              <w:t xml:space="preserve">       </w:t>
            </w:r>
            <w:r w:rsidRPr="000B4BB5">
              <w:t>Манскому регби в связках</w:t>
            </w:r>
          </w:p>
          <w:p w:rsidR="00001577" w:rsidRDefault="00001577" w:rsidP="00DC0181">
            <w:pPr>
              <w:widowControl w:val="0"/>
            </w:pPr>
            <w:r>
              <w:t xml:space="preserve">       </w:t>
            </w:r>
            <w:r w:rsidRPr="000B4BB5">
              <w:t>Манскому волейболу</w:t>
            </w:r>
          </w:p>
        </w:tc>
        <w:tc>
          <w:tcPr>
            <w:tcW w:w="3544" w:type="dxa"/>
            <w:shd w:val="clear" w:color="auto" w:fill="auto"/>
          </w:tcPr>
          <w:p w:rsidR="00001577" w:rsidRDefault="00001577" w:rsidP="00DC0181">
            <w:pPr>
              <w:widowControl w:val="0"/>
            </w:pPr>
            <w:r>
              <w:t>Спортивные площадки</w:t>
            </w:r>
          </w:p>
        </w:tc>
      </w:tr>
      <w:tr w:rsidR="00001577" w:rsidTr="00DC0181">
        <w:tc>
          <w:tcPr>
            <w:tcW w:w="1951" w:type="dxa"/>
            <w:shd w:val="clear" w:color="auto" w:fill="auto"/>
          </w:tcPr>
          <w:p w:rsidR="00001577" w:rsidRDefault="00001577" w:rsidP="00DC0181">
            <w:pPr>
              <w:widowControl w:val="0"/>
            </w:pPr>
            <w:r>
              <w:t>11-00 ч.</w:t>
            </w:r>
          </w:p>
        </w:tc>
        <w:tc>
          <w:tcPr>
            <w:tcW w:w="4678" w:type="dxa"/>
            <w:shd w:val="clear" w:color="auto" w:fill="auto"/>
          </w:tcPr>
          <w:p w:rsidR="00001577" w:rsidRDefault="00001577" w:rsidP="00DC0181">
            <w:pPr>
              <w:widowControl w:val="0"/>
            </w:pPr>
            <w:r>
              <w:t>- Судейская</w:t>
            </w:r>
          </w:p>
        </w:tc>
        <w:tc>
          <w:tcPr>
            <w:tcW w:w="3544" w:type="dxa"/>
            <w:shd w:val="clear" w:color="auto" w:fill="auto"/>
          </w:tcPr>
          <w:p w:rsidR="00001577" w:rsidRDefault="00001577" w:rsidP="00DC0181">
            <w:pPr>
              <w:widowControl w:val="0"/>
            </w:pPr>
            <w:r>
              <w:t>Судейская палатка</w:t>
            </w:r>
          </w:p>
        </w:tc>
      </w:tr>
      <w:tr w:rsidR="001E07BB" w:rsidTr="00DC0181">
        <w:tc>
          <w:tcPr>
            <w:tcW w:w="1951" w:type="dxa"/>
            <w:shd w:val="clear" w:color="auto" w:fill="auto"/>
          </w:tcPr>
          <w:p w:rsidR="001E07BB" w:rsidRDefault="001E07BB" w:rsidP="00DC0181">
            <w:pPr>
              <w:widowControl w:val="0"/>
            </w:pPr>
            <w:r>
              <w:t>с 11-0</w:t>
            </w:r>
            <w:r w:rsidRPr="000B4BB5">
              <w:t>0 ч</w:t>
            </w:r>
            <w:r>
              <w:t>.</w:t>
            </w:r>
          </w:p>
        </w:tc>
        <w:tc>
          <w:tcPr>
            <w:tcW w:w="4678" w:type="dxa"/>
            <w:shd w:val="clear" w:color="auto" w:fill="auto"/>
          </w:tcPr>
          <w:p w:rsidR="001E07BB" w:rsidRDefault="001E07BB" w:rsidP="00DC0181">
            <w:pPr>
              <w:widowControl w:val="0"/>
            </w:pPr>
            <w:r>
              <w:t>- Финальные игры</w:t>
            </w:r>
            <w:r w:rsidRPr="000B4BB5">
              <w:t xml:space="preserve"> по:</w:t>
            </w:r>
          </w:p>
          <w:p w:rsidR="001E07BB" w:rsidRDefault="001E07BB" w:rsidP="00DC0181">
            <w:pPr>
              <w:widowControl w:val="0"/>
            </w:pPr>
            <w:r>
              <w:t xml:space="preserve">       </w:t>
            </w:r>
            <w:r w:rsidRPr="000B4BB5">
              <w:t>Манскому футболу</w:t>
            </w:r>
          </w:p>
          <w:p w:rsidR="001E07BB" w:rsidRDefault="001E07BB" w:rsidP="00DC0181">
            <w:pPr>
              <w:widowControl w:val="0"/>
            </w:pPr>
            <w:r>
              <w:t xml:space="preserve">       </w:t>
            </w:r>
            <w:r w:rsidRPr="000B4BB5">
              <w:t>Манскому регби в связках</w:t>
            </w:r>
          </w:p>
          <w:p w:rsidR="001E07BB" w:rsidRDefault="001E07BB" w:rsidP="00DC0181">
            <w:pPr>
              <w:widowControl w:val="0"/>
            </w:pPr>
            <w:r>
              <w:t xml:space="preserve">       </w:t>
            </w:r>
            <w:r w:rsidRPr="000B4BB5">
              <w:t>Манскому волейболу</w:t>
            </w:r>
          </w:p>
        </w:tc>
        <w:tc>
          <w:tcPr>
            <w:tcW w:w="3544" w:type="dxa"/>
            <w:shd w:val="clear" w:color="auto" w:fill="auto"/>
          </w:tcPr>
          <w:p w:rsidR="001E07BB" w:rsidRDefault="001E07BB" w:rsidP="00DC0181">
            <w:pPr>
              <w:widowControl w:val="0"/>
            </w:pPr>
            <w:r>
              <w:t>Спортивные площадки</w:t>
            </w:r>
          </w:p>
        </w:tc>
      </w:tr>
      <w:tr w:rsidR="00001577" w:rsidTr="00DC0181">
        <w:tc>
          <w:tcPr>
            <w:tcW w:w="1951" w:type="dxa"/>
            <w:shd w:val="clear" w:color="auto" w:fill="auto"/>
          </w:tcPr>
          <w:p w:rsidR="00001577" w:rsidRDefault="00E561BF" w:rsidP="00DC0181">
            <w:pPr>
              <w:widowControl w:val="0"/>
            </w:pPr>
            <w:r>
              <w:t>≈</w:t>
            </w:r>
            <w:r w:rsidR="00001577">
              <w:t>1</w:t>
            </w:r>
            <w:r w:rsidR="001E07BB">
              <w:t>3</w:t>
            </w:r>
            <w:r w:rsidR="00001577" w:rsidRPr="000B4BB5">
              <w:t>-00 ч</w:t>
            </w:r>
            <w:r w:rsidR="00001577">
              <w:t>.</w:t>
            </w:r>
            <w:r>
              <w:t xml:space="preserve"> (по окончании соревнований)</w:t>
            </w:r>
          </w:p>
        </w:tc>
        <w:tc>
          <w:tcPr>
            <w:tcW w:w="4678" w:type="dxa"/>
            <w:shd w:val="clear" w:color="auto" w:fill="auto"/>
          </w:tcPr>
          <w:p w:rsidR="00001577" w:rsidRDefault="00001577" w:rsidP="00DC0181">
            <w:pPr>
              <w:widowControl w:val="0"/>
            </w:pPr>
            <w:r>
              <w:t xml:space="preserve">- </w:t>
            </w:r>
            <w:r w:rsidR="001E07BB">
              <w:t>Подведение итогов. Награждение победителей. Закрытие Слета</w:t>
            </w:r>
          </w:p>
        </w:tc>
        <w:tc>
          <w:tcPr>
            <w:tcW w:w="3544" w:type="dxa"/>
            <w:shd w:val="clear" w:color="auto" w:fill="auto"/>
          </w:tcPr>
          <w:p w:rsidR="00001577" w:rsidRDefault="001E07BB" w:rsidP="00DC0181">
            <w:pPr>
              <w:widowControl w:val="0"/>
            </w:pPr>
            <w:r>
              <w:t>Главная сцена</w:t>
            </w:r>
          </w:p>
        </w:tc>
      </w:tr>
      <w:tr w:rsidR="00001577" w:rsidTr="00DC0181">
        <w:tc>
          <w:tcPr>
            <w:tcW w:w="1951" w:type="dxa"/>
            <w:shd w:val="clear" w:color="auto" w:fill="auto"/>
          </w:tcPr>
          <w:p w:rsidR="00001577" w:rsidRDefault="001E07BB" w:rsidP="00DC0181">
            <w:pPr>
              <w:widowControl w:val="0"/>
            </w:pPr>
            <w:r>
              <w:lastRenderedPageBreak/>
              <w:t>1</w:t>
            </w:r>
            <w:r w:rsidR="00A848EE">
              <w:t>6</w:t>
            </w:r>
            <w:r>
              <w:t>-00 ч.</w:t>
            </w:r>
          </w:p>
        </w:tc>
        <w:tc>
          <w:tcPr>
            <w:tcW w:w="4678" w:type="dxa"/>
            <w:shd w:val="clear" w:color="auto" w:fill="auto"/>
          </w:tcPr>
          <w:p w:rsidR="00001577" w:rsidRDefault="00001577" w:rsidP="00DC0181">
            <w:pPr>
              <w:widowControl w:val="0"/>
            </w:pPr>
            <w:r>
              <w:t xml:space="preserve">- </w:t>
            </w:r>
            <w:r w:rsidR="001E07BB">
              <w:t>Окончание приема Территорий лагерей</w:t>
            </w:r>
          </w:p>
        </w:tc>
        <w:tc>
          <w:tcPr>
            <w:tcW w:w="3544" w:type="dxa"/>
            <w:shd w:val="clear" w:color="auto" w:fill="auto"/>
          </w:tcPr>
          <w:p w:rsidR="00001577" w:rsidRDefault="00001577" w:rsidP="00DC0181">
            <w:pPr>
              <w:widowControl w:val="0"/>
            </w:pPr>
          </w:p>
        </w:tc>
      </w:tr>
    </w:tbl>
    <w:p w:rsidR="00250F02" w:rsidRPr="0007133D" w:rsidRDefault="00250F02" w:rsidP="003B5CD9">
      <w:pPr>
        <w:widowControl w:val="0"/>
        <w:jc w:val="right"/>
        <w:rPr>
          <w:rStyle w:val="postbody1"/>
          <w:b/>
          <w:bCs/>
          <w:caps/>
          <w:sz w:val="24"/>
          <w:szCs w:val="24"/>
        </w:rPr>
      </w:pPr>
      <w:r w:rsidRPr="0007133D">
        <w:rPr>
          <w:rStyle w:val="postbody1"/>
          <w:b/>
          <w:bCs/>
          <w:caps/>
          <w:sz w:val="24"/>
          <w:szCs w:val="24"/>
        </w:rPr>
        <w:t>ПРиложение 1</w:t>
      </w:r>
    </w:p>
    <w:p w:rsidR="00250F02" w:rsidRDefault="00250F02" w:rsidP="00250F02">
      <w:pPr>
        <w:jc w:val="right"/>
        <w:rPr>
          <w:rStyle w:val="postbody1"/>
          <w:b/>
          <w:bCs/>
          <w:caps/>
          <w:sz w:val="20"/>
          <w:szCs w:val="20"/>
        </w:rPr>
      </w:pPr>
    </w:p>
    <w:p w:rsidR="00DF2978" w:rsidRDefault="00250F02" w:rsidP="00DF2978">
      <w:pPr>
        <w:widowControl w:val="0"/>
        <w:ind w:left="284"/>
        <w:jc w:val="center"/>
        <w:rPr>
          <w:rStyle w:val="postbody1"/>
          <w:b/>
          <w:bCs/>
          <w:caps/>
        </w:rPr>
      </w:pPr>
      <w:r>
        <w:rPr>
          <w:rStyle w:val="postbody1"/>
          <w:b/>
          <w:bCs/>
          <w:caps/>
        </w:rPr>
        <w:t>Основные понятия и термины, используемые в</w:t>
      </w:r>
      <w:r w:rsidR="008C3D8F">
        <w:rPr>
          <w:rStyle w:val="postbody1"/>
          <w:b/>
          <w:bCs/>
          <w:caps/>
        </w:rPr>
        <w:t xml:space="preserve"> положении</w:t>
      </w:r>
      <w:r w:rsidR="0048271D" w:rsidRPr="00447AFF">
        <w:rPr>
          <w:rStyle w:val="postbody1"/>
          <w:b/>
          <w:bCs/>
          <w:caps/>
        </w:rPr>
        <w:t xml:space="preserve"> </w:t>
      </w:r>
      <w:r w:rsidR="0048271D" w:rsidRPr="00250F02">
        <w:rPr>
          <w:rStyle w:val="postbody1"/>
          <w:b/>
          <w:bCs/>
          <w:caps/>
        </w:rPr>
        <w:t>о проведении</w:t>
      </w:r>
      <w:r w:rsidR="0048271D" w:rsidRPr="00DF2978">
        <w:rPr>
          <w:rStyle w:val="postbody1"/>
          <w:bCs/>
          <w:caps/>
        </w:rPr>
        <w:t xml:space="preserve"> </w:t>
      </w:r>
    </w:p>
    <w:p w:rsidR="0048271D" w:rsidRDefault="00250F02" w:rsidP="00DF2978">
      <w:pPr>
        <w:widowControl w:val="0"/>
        <w:ind w:left="284"/>
        <w:jc w:val="center"/>
        <w:rPr>
          <w:rStyle w:val="postbody1"/>
          <w:b/>
          <w:bCs/>
          <w:caps/>
        </w:rPr>
      </w:pPr>
      <w:r>
        <w:rPr>
          <w:rStyle w:val="postbody1"/>
          <w:b/>
          <w:bCs/>
          <w:caps/>
        </w:rPr>
        <w:t>традиционного</w:t>
      </w:r>
      <w:r w:rsidR="001625AF">
        <w:rPr>
          <w:rStyle w:val="postbody1"/>
          <w:b/>
          <w:bCs/>
          <w:caps/>
        </w:rPr>
        <w:t xml:space="preserve"> туристического слета «МАНА</w:t>
      </w:r>
      <w:r w:rsidR="0048271D" w:rsidRPr="00447AFF">
        <w:rPr>
          <w:rStyle w:val="postbody1"/>
          <w:b/>
          <w:bCs/>
          <w:caps/>
        </w:rPr>
        <w:t>»</w:t>
      </w:r>
    </w:p>
    <w:p w:rsidR="008A784F" w:rsidRPr="00DF2978" w:rsidRDefault="008A784F" w:rsidP="00DF2978">
      <w:pPr>
        <w:widowControl w:val="0"/>
        <w:ind w:left="284"/>
        <w:jc w:val="center"/>
        <w:rPr>
          <w:rStyle w:val="postbody1"/>
          <w:b/>
          <w:bCs/>
          <w:caps/>
        </w:rPr>
      </w:pPr>
    </w:p>
    <w:p w:rsidR="002754AE" w:rsidRDefault="002754AE" w:rsidP="008C3D8F">
      <w:pPr>
        <w:widowControl w:val="0"/>
        <w:jc w:val="both"/>
        <w:rPr>
          <w:b/>
        </w:rPr>
      </w:pPr>
      <w:r w:rsidRPr="00E13F42">
        <w:rPr>
          <w:b/>
        </w:rPr>
        <w:t>Ветеран Слета</w:t>
      </w:r>
      <w:r w:rsidRPr="00E13F42">
        <w:t xml:space="preserve"> – </w:t>
      </w:r>
      <w:r w:rsidR="00C10EFF">
        <w:t>Участн</w:t>
      </w:r>
      <w:r w:rsidR="00B87930">
        <w:t>ик Слета, посетивший не менее 30</w:t>
      </w:r>
      <w:r w:rsidR="00C10EFF">
        <w:t xml:space="preserve"> раз туристический Слет «Мана».</w:t>
      </w:r>
    </w:p>
    <w:p w:rsidR="002754AE" w:rsidRDefault="002754AE" w:rsidP="008C3D8F">
      <w:pPr>
        <w:widowControl w:val="0"/>
        <w:jc w:val="both"/>
        <w:rPr>
          <w:b/>
        </w:rPr>
      </w:pPr>
    </w:p>
    <w:p w:rsidR="00F33F7C" w:rsidRPr="00EE3EC2" w:rsidRDefault="00F33F7C" w:rsidP="008C3D8F">
      <w:pPr>
        <w:widowControl w:val="0"/>
        <w:jc w:val="both"/>
      </w:pPr>
      <w:r w:rsidRPr="00E13F42">
        <w:rPr>
          <w:b/>
        </w:rPr>
        <w:t>Генеральный секретарь</w:t>
      </w:r>
      <w:r w:rsidRPr="00E13F42">
        <w:t xml:space="preserve"> </w:t>
      </w:r>
      <w:r w:rsidR="00C46041" w:rsidRPr="00E13F42">
        <w:rPr>
          <w:b/>
        </w:rPr>
        <w:t>Слета</w:t>
      </w:r>
      <w:r w:rsidR="00973795" w:rsidRPr="00E13F42">
        <w:t xml:space="preserve"> </w:t>
      </w:r>
      <w:r w:rsidRPr="00E13F42">
        <w:t xml:space="preserve">– </w:t>
      </w:r>
      <w:r w:rsidR="00933CA7" w:rsidRPr="00E13F42">
        <w:t>лицо</w:t>
      </w:r>
      <w:r w:rsidR="00933CA7">
        <w:t>, отвечающее за информационное обеспечение Слета. Для выполнения задач информационного обеспечения Слета Генераль</w:t>
      </w:r>
      <w:r w:rsidR="00EE3EC2">
        <w:t>ный секретарь</w:t>
      </w:r>
      <w:r w:rsidR="00973795">
        <w:t xml:space="preserve"> Слета</w:t>
      </w:r>
      <w:r w:rsidR="00EE3EC2">
        <w:t xml:space="preserve"> формирует </w:t>
      </w:r>
      <w:r w:rsidR="00EE3EC2" w:rsidRPr="00EE3EC2">
        <w:rPr>
          <w:b/>
        </w:rPr>
        <w:t>Секретариат Слета</w:t>
      </w:r>
      <w:r w:rsidR="00EE3EC2">
        <w:rPr>
          <w:b/>
        </w:rPr>
        <w:t xml:space="preserve">. </w:t>
      </w:r>
      <w:r w:rsidR="00EE3EC2">
        <w:t xml:space="preserve">Секретариат Слета выполняет следующие функции: сбор информации, обработка информации, </w:t>
      </w:r>
      <w:r w:rsidR="00AA41D2">
        <w:t xml:space="preserve">доведение информации до </w:t>
      </w:r>
      <w:r w:rsidR="00E13F42">
        <w:t>Участников Слета</w:t>
      </w:r>
      <w:r w:rsidR="00AA41D2">
        <w:t xml:space="preserve"> (</w:t>
      </w:r>
      <w:r w:rsidR="00C46041">
        <w:t xml:space="preserve">в </w:t>
      </w:r>
      <w:r w:rsidR="00AA41D2">
        <w:t>т.ч. размещение информации на информационных стендах Слета, доступных электронных носителях, передача информации по средствам связи, передача информации на бумажн</w:t>
      </w:r>
      <w:r w:rsidR="00C46041">
        <w:t xml:space="preserve">ых носителях или в устной форме). Генеральный секретарь </w:t>
      </w:r>
      <w:r w:rsidR="00973795">
        <w:t xml:space="preserve">Слета </w:t>
      </w:r>
      <w:r w:rsidR="00C46041">
        <w:t>руководит работой Секретариата Слета и осуществляет контроль за действиями всех секретарей Слета</w:t>
      </w:r>
      <w:r w:rsidR="00973795">
        <w:t>.</w:t>
      </w:r>
    </w:p>
    <w:p w:rsidR="00F33F7C" w:rsidRDefault="00F33F7C" w:rsidP="008C3D8F">
      <w:pPr>
        <w:widowControl w:val="0"/>
        <w:jc w:val="both"/>
        <w:rPr>
          <w:b/>
        </w:rPr>
      </w:pPr>
    </w:p>
    <w:p w:rsidR="00F33F7C" w:rsidRDefault="00F33F7C" w:rsidP="008C3D8F">
      <w:pPr>
        <w:widowControl w:val="0"/>
        <w:jc w:val="both"/>
        <w:rPr>
          <w:b/>
        </w:rPr>
      </w:pPr>
      <w:r w:rsidRPr="00DF2978">
        <w:rPr>
          <w:b/>
        </w:rPr>
        <w:t>Главный Судья по виду</w:t>
      </w:r>
      <w:r w:rsidRPr="00406D87">
        <w:rPr>
          <w:b/>
        </w:rPr>
        <w:t xml:space="preserve"> - </w:t>
      </w:r>
      <w:r w:rsidRPr="00406D87">
        <w:t xml:space="preserve">лицо, организующее </w:t>
      </w:r>
      <w:r>
        <w:t>данный</w:t>
      </w:r>
      <w:r w:rsidRPr="00406D87">
        <w:t xml:space="preserve"> вид соревнования (конкурса), </w:t>
      </w:r>
      <w:r>
        <w:t>а также принимающее  решения по любым спорным вопросам, связанным с проведением данного вида соревнований (конкурса), неурегулированным на уровне Линейных судей. Осуществляет контроль за действиями Линейных судей.</w:t>
      </w:r>
    </w:p>
    <w:p w:rsidR="00F33F7C" w:rsidRDefault="00F33F7C" w:rsidP="008C3D8F">
      <w:pPr>
        <w:widowControl w:val="0"/>
        <w:jc w:val="both"/>
        <w:rPr>
          <w:b/>
        </w:rPr>
      </w:pPr>
    </w:p>
    <w:p w:rsidR="00750E82" w:rsidRDefault="008366FB" w:rsidP="008C3D8F">
      <w:pPr>
        <w:widowControl w:val="0"/>
        <w:jc w:val="both"/>
      </w:pPr>
      <w:r>
        <w:rPr>
          <w:b/>
        </w:rPr>
        <w:t>Главный Судья Сле</w:t>
      </w:r>
      <w:r w:rsidR="008C3D8F" w:rsidRPr="00DD661E">
        <w:rPr>
          <w:b/>
        </w:rPr>
        <w:t>та</w:t>
      </w:r>
      <w:r w:rsidR="008C3D8F" w:rsidRPr="00DD661E">
        <w:t xml:space="preserve"> – лицо, </w:t>
      </w:r>
      <w:r w:rsidR="008C3D8F">
        <w:t>контролирующее</w:t>
      </w:r>
      <w:r w:rsidR="008C3D8F" w:rsidRPr="00DD661E">
        <w:t xml:space="preserve"> общий ход соревнований на Слете в соответствии с утвержденным </w:t>
      </w:r>
      <w:r w:rsidR="008C3D8F">
        <w:t>Р</w:t>
      </w:r>
      <w:r w:rsidR="001A7D53">
        <w:t>егламентом, а также принимающее окончательное решение по любым спорным вопросам, связанным с проведением официальных соревнований и конкурсов Слета</w:t>
      </w:r>
      <w:r w:rsidR="00750E82">
        <w:t>, неурегулированным</w:t>
      </w:r>
      <w:r w:rsidR="001A7D53">
        <w:t xml:space="preserve"> на уровне Главных судей по видам.</w:t>
      </w:r>
      <w:r w:rsidR="00750E82">
        <w:t xml:space="preserve"> Осуществляет контроль за действиями Судей всех уровней.</w:t>
      </w:r>
    </w:p>
    <w:p w:rsidR="008C3D8F" w:rsidRDefault="008C3D8F" w:rsidP="008C3D8F">
      <w:pPr>
        <w:widowControl w:val="0"/>
        <w:jc w:val="both"/>
        <w:rPr>
          <w:b/>
        </w:rPr>
      </w:pPr>
    </w:p>
    <w:p w:rsidR="00C715BD" w:rsidRDefault="00C715BD" w:rsidP="008C3D8F">
      <w:pPr>
        <w:widowControl w:val="0"/>
        <w:jc w:val="both"/>
        <w:rPr>
          <w:b/>
        </w:rPr>
      </w:pPr>
      <w:r>
        <w:rPr>
          <w:b/>
        </w:rPr>
        <w:t xml:space="preserve">Гость Слета – </w:t>
      </w:r>
      <w:r>
        <w:t>Участник Слета,</w:t>
      </w:r>
      <w:r w:rsidR="00183B77">
        <w:t xml:space="preserve"> не являющийся членом К или Тг,</w:t>
      </w:r>
      <w:r>
        <w:t xml:space="preserve"> </w:t>
      </w:r>
      <w:r w:rsidR="00183B77">
        <w:t xml:space="preserve">а также </w:t>
      </w:r>
      <w:r>
        <w:t>не принимавший участие в подготовке и проведении Слета.</w:t>
      </w:r>
      <w:r w:rsidR="00183B77">
        <w:t xml:space="preserve"> Размещение таких лиц на территории Слета осуществляется </w:t>
      </w:r>
      <w:r w:rsidR="00183B77" w:rsidRPr="00183B77">
        <w:rPr>
          <w:b/>
        </w:rPr>
        <w:t>только по согласованию с Комендантом Слета.</w:t>
      </w:r>
    </w:p>
    <w:p w:rsidR="001E07BB" w:rsidRDefault="001E07BB" w:rsidP="008C3D8F">
      <w:pPr>
        <w:widowControl w:val="0"/>
        <w:jc w:val="both"/>
        <w:rPr>
          <w:b/>
        </w:rPr>
      </w:pPr>
    </w:p>
    <w:p w:rsidR="001E07BB" w:rsidRPr="001E07BB" w:rsidRDefault="001E07BB" w:rsidP="008C3D8F">
      <w:pPr>
        <w:widowControl w:val="0"/>
        <w:jc w:val="both"/>
      </w:pPr>
      <w:r w:rsidRPr="00E13F42">
        <w:rPr>
          <w:b/>
        </w:rPr>
        <w:t>Детский конкурс</w:t>
      </w:r>
      <w:r w:rsidRPr="00E13F42">
        <w:t xml:space="preserve"> </w:t>
      </w:r>
      <w:r w:rsidRPr="00E13F42">
        <w:rPr>
          <w:b/>
        </w:rPr>
        <w:t>–</w:t>
      </w:r>
      <w:r w:rsidRPr="00E13F42">
        <w:t xml:space="preserve"> </w:t>
      </w:r>
      <w:r w:rsidR="003E5502" w:rsidRPr="00E13F42">
        <w:t>конкурс</w:t>
      </w:r>
      <w:r w:rsidR="00E13F42">
        <w:t>,</w:t>
      </w:r>
      <w:r w:rsidR="003E5502">
        <w:t xml:space="preserve"> проводимый для самых </w:t>
      </w:r>
      <w:r w:rsidR="00E13F42">
        <w:t>юных</w:t>
      </w:r>
      <w:r w:rsidR="003E5502">
        <w:t xml:space="preserve"> Участников Слета </w:t>
      </w:r>
      <w:r w:rsidR="006869D5">
        <w:t>на протяжении двух дней.</w:t>
      </w:r>
      <w:r w:rsidR="00E13F42">
        <w:t xml:space="preserve"> За это время маленькие туристы учатся готовить еду в походных условиях, развивают творческие таланты, получают навыки ориентирования на местности и просто обзаводятся новыми друзьями. </w:t>
      </w:r>
    </w:p>
    <w:p w:rsidR="0032396B" w:rsidRDefault="0032396B" w:rsidP="008C3D8F">
      <w:pPr>
        <w:widowControl w:val="0"/>
        <w:jc w:val="both"/>
        <w:rPr>
          <w:b/>
        </w:rPr>
      </w:pPr>
    </w:p>
    <w:p w:rsidR="0032396B" w:rsidRPr="00C715BD" w:rsidRDefault="006869D5" w:rsidP="008C3D8F">
      <w:pPr>
        <w:widowControl w:val="0"/>
        <w:jc w:val="both"/>
      </w:pPr>
      <w:r w:rsidRPr="00E13F42">
        <w:rPr>
          <w:b/>
        </w:rPr>
        <w:t>Технический директор Слета</w:t>
      </w:r>
      <w:r w:rsidR="0032396B" w:rsidRPr="00E13F42">
        <w:rPr>
          <w:b/>
        </w:rPr>
        <w:t xml:space="preserve"> </w:t>
      </w:r>
      <w:r w:rsidR="0032396B" w:rsidRPr="00E13F42">
        <w:rPr>
          <w:rStyle w:val="postbody1"/>
          <w:sz w:val="20"/>
          <w:szCs w:val="20"/>
        </w:rPr>
        <w:t xml:space="preserve">– </w:t>
      </w:r>
      <w:r>
        <w:rPr>
          <w:rStyle w:val="postbody1"/>
          <w:sz w:val="20"/>
          <w:szCs w:val="20"/>
        </w:rPr>
        <w:t xml:space="preserve">лицо, ответственное за материально-техническое обеспечение Слета. </w:t>
      </w:r>
      <w:r w:rsidR="00F706F5">
        <w:rPr>
          <w:rStyle w:val="postbody1"/>
          <w:sz w:val="20"/>
          <w:szCs w:val="20"/>
        </w:rPr>
        <w:t xml:space="preserve">Для выполнения задач материально-технического обеспечения Слета Технический директор Слета формирует </w:t>
      </w:r>
      <w:r w:rsidR="00F706F5" w:rsidRPr="00F13FF6">
        <w:rPr>
          <w:rStyle w:val="postbody1"/>
          <w:b/>
          <w:sz w:val="20"/>
          <w:szCs w:val="20"/>
        </w:rPr>
        <w:t>Хозяйственный блок</w:t>
      </w:r>
      <w:r w:rsidR="00F706F5">
        <w:rPr>
          <w:rStyle w:val="postbody1"/>
          <w:sz w:val="20"/>
          <w:szCs w:val="20"/>
        </w:rPr>
        <w:t>, с помощью которого подготавливаются все объекты Слета</w:t>
      </w:r>
      <w:r w:rsidR="00F13FF6">
        <w:rPr>
          <w:rStyle w:val="postbody1"/>
          <w:sz w:val="20"/>
          <w:szCs w:val="20"/>
        </w:rPr>
        <w:t xml:space="preserve">, а также распределяются другие материальные ценности. Технический директор Слета руководит работой Хозяйственного блока и осуществляет контроль за </w:t>
      </w:r>
      <w:r w:rsidR="00F124FC">
        <w:rPr>
          <w:rStyle w:val="postbody1"/>
          <w:sz w:val="20"/>
          <w:szCs w:val="20"/>
        </w:rPr>
        <w:t>выполнением поставленных задач перед Хозяйственным блоком.</w:t>
      </w:r>
    </w:p>
    <w:p w:rsidR="00C715BD" w:rsidRDefault="00C715BD" w:rsidP="008C3D8F">
      <w:pPr>
        <w:widowControl w:val="0"/>
        <w:jc w:val="both"/>
        <w:rPr>
          <w:b/>
        </w:rPr>
      </w:pPr>
    </w:p>
    <w:p w:rsidR="008C3D8F" w:rsidRDefault="008C3D8F" w:rsidP="008C3D8F">
      <w:pPr>
        <w:widowControl w:val="0"/>
        <w:jc w:val="both"/>
      </w:pPr>
      <w:r w:rsidRPr="00DF2978">
        <w:rPr>
          <w:b/>
        </w:rPr>
        <w:t xml:space="preserve">Капитан </w:t>
      </w:r>
      <w:r w:rsidR="00667B77">
        <w:rPr>
          <w:b/>
        </w:rPr>
        <w:t>К или Тг</w:t>
      </w:r>
      <w:r w:rsidRPr="00406D87">
        <w:t xml:space="preserve"> – лицо, на котором лежит </w:t>
      </w:r>
      <w:r w:rsidRPr="00F33F7C">
        <w:rPr>
          <w:b/>
        </w:rPr>
        <w:t>персональная</w:t>
      </w:r>
      <w:r w:rsidRPr="00406D87">
        <w:t xml:space="preserve"> ответственность за </w:t>
      </w:r>
      <w:r>
        <w:t xml:space="preserve">всех </w:t>
      </w:r>
      <w:r w:rsidRPr="00406D87">
        <w:t>членов его группы,</w:t>
      </w:r>
      <w:r>
        <w:t xml:space="preserve"> а также</w:t>
      </w:r>
      <w:r w:rsidRPr="00406D87">
        <w:t xml:space="preserve"> за соблюдение ими </w:t>
      </w:r>
      <w:r w:rsidRPr="008C3D8F">
        <w:t>Положения о проведении С</w:t>
      </w:r>
      <w:r>
        <w:t>ле</w:t>
      </w:r>
      <w:r w:rsidRPr="008C3D8F">
        <w:t>та</w:t>
      </w:r>
      <w:r>
        <w:t>.</w:t>
      </w:r>
      <w:r w:rsidRPr="00406D87">
        <w:t xml:space="preserve"> </w:t>
      </w:r>
    </w:p>
    <w:p w:rsidR="00750E82" w:rsidRPr="00750E82" w:rsidRDefault="008C3D8F" w:rsidP="008C3D8F">
      <w:pPr>
        <w:jc w:val="both"/>
      </w:pPr>
      <w:r w:rsidRPr="0048271D">
        <w:rPr>
          <w:rStyle w:val="postbody1"/>
          <w:sz w:val="20"/>
          <w:szCs w:val="20"/>
        </w:rPr>
        <w:t xml:space="preserve">При голосовании </w:t>
      </w:r>
      <w:r>
        <w:rPr>
          <w:rStyle w:val="postbody1"/>
          <w:sz w:val="20"/>
          <w:szCs w:val="20"/>
        </w:rPr>
        <w:t xml:space="preserve">на Совете капитанов </w:t>
      </w:r>
      <w:r w:rsidRPr="0048271D">
        <w:rPr>
          <w:rStyle w:val="postbody1"/>
          <w:b/>
          <w:sz w:val="20"/>
          <w:szCs w:val="20"/>
        </w:rPr>
        <w:t>Капитаны</w:t>
      </w:r>
      <w:r w:rsidRPr="0048271D">
        <w:rPr>
          <w:rStyle w:val="postbody1"/>
          <w:sz w:val="20"/>
          <w:szCs w:val="20"/>
        </w:rPr>
        <w:t xml:space="preserve"> туристических групп</w:t>
      </w:r>
      <w:r>
        <w:rPr>
          <w:rStyle w:val="postbody1"/>
          <w:sz w:val="20"/>
          <w:szCs w:val="20"/>
        </w:rPr>
        <w:t>, имеющих</w:t>
      </w:r>
      <w:r w:rsidRPr="0048271D">
        <w:rPr>
          <w:rStyle w:val="postbody1"/>
          <w:sz w:val="20"/>
          <w:szCs w:val="20"/>
        </w:rPr>
        <w:t xml:space="preserve"> статус </w:t>
      </w:r>
      <w:r w:rsidRPr="0048271D">
        <w:rPr>
          <w:rStyle w:val="postbody1"/>
          <w:b/>
          <w:sz w:val="20"/>
          <w:szCs w:val="20"/>
        </w:rPr>
        <w:t>«КОМАНДА»</w:t>
      </w:r>
      <w:r w:rsidRPr="0048271D">
        <w:rPr>
          <w:rStyle w:val="postbody1"/>
          <w:sz w:val="20"/>
          <w:szCs w:val="20"/>
        </w:rPr>
        <w:t xml:space="preserve"> </w:t>
      </w:r>
      <w:r>
        <w:rPr>
          <w:rStyle w:val="postbody1"/>
          <w:sz w:val="20"/>
          <w:szCs w:val="20"/>
        </w:rPr>
        <w:t xml:space="preserve">имеют решающий голос, </w:t>
      </w:r>
      <w:r w:rsidRPr="001834A0">
        <w:rPr>
          <w:rStyle w:val="postbody1"/>
          <w:b/>
          <w:sz w:val="20"/>
          <w:szCs w:val="20"/>
        </w:rPr>
        <w:t>Капитаны</w:t>
      </w:r>
      <w:r w:rsidRPr="0048271D">
        <w:rPr>
          <w:rStyle w:val="postbody1"/>
          <w:sz w:val="20"/>
          <w:szCs w:val="20"/>
        </w:rPr>
        <w:t xml:space="preserve"> </w:t>
      </w:r>
      <w:r w:rsidRPr="001834A0">
        <w:rPr>
          <w:rStyle w:val="postbody1"/>
          <w:sz w:val="20"/>
          <w:szCs w:val="20"/>
        </w:rPr>
        <w:t>туристических групп</w:t>
      </w:r>
      <w:r>
        <w:rPr>
          <w:rStyle w:val="postbody1"/>
          <w:sz w:val="20"/>
          <w:szCs w:val="20"/>
        </w:rPr>
        <w:t>, не имеющих</w:t>
      </w:r>
      <w:r w:rsidRPr="0048271D">
        <w:rPr>
          <w:rStyle w:val="postbody1"/>
          <w:sz w:val="20"/>
          <w:szCs w:val="20"/>
        </w:rPr>
        <w:t xml:space="preserve"> статус </w:t>
      </w:r>
      <w:r w:rsidRPr="001834A0">
        <w:rPr>
          <w:rStyle w:val="postbody1"/>
          <w:b/>
          <w:sz w:val="20"/>
          <w:szCs w:val="20"/>
        </w:rPr>
        <w:t>«КОМАНДА»</w:t>
      </w:r>
      <w:r w:rsidRPr="0048271D">
        <w:rPr>
          <w:rStyle w:val="postbody1"/>
          <w:sz w:val="20"/>
          <w:szCs w:val="20"/>
        </w:rPr>
        <w:t xml:space="preserve">, имеют совещательный </w:t>
      </w:r>
      <w:r>
        <w:rPr>
          <w:rStyle w:val="postbody1"/>
          <w:sz w:val="20"/>
          <w:szCs w:val="20"/>
        </w:rPr>
        <w:t>г</w:t>
      </w:r>
      <w:r w:rsidRPr="0048271D">
        <w:rPr>
          <w:rStyle w:val="postbody1"/>
          <w:sz w:val="20"/>
          <w:szCs w:val="20"/>
        </w:rPr>
        <w:t>олос.</w:t>
      </w:r>
    </w:p>
    <w:p w:rsidR="00750E82" w:rsidRDefault="00750E82" w:rsidP="008C3D8F">
      <w:pPr>
        <w:jc w:val="both"/>
        <w:rPr>
          <w:b/>
        </w:rPr>
      </w:pPr>
    </w:p>
    <w:p w:rsidR="009101CE" w:rsidRDefault="005A6A62" w:rsidP="009101CE">
      <w:pPr>
        <w:widowControl w:val="0"/>
        <w:jc w:val="both"/>
      </w:pPr>
      <w:r>
        <w:rPr>
          <w:b/>
        </w:rPr>
        <w:t xml:space="preserve">Команда (К) - </w:t>
      </w:r>
      <w:r w:rsidRPr="005A6A62">
        <w:t>туристическая группа, имеющая статус «Команда».</w:t>
      </w:r>
      <w:r w:rsidRPr="00406D87">
        <w:rPr>
          <w:b/>
        </w:rPr>
        <w:t xml:space="preserve"> </w:t>
      </w:r>
      <w:r w:rsidRPr="00750E82">
        <w:t>О</w:t>
      </w:r>
      <w:r w:rsidRPr="00406D87">
        <w:t>рганизованная группа туристов, возглавляемая Капитаном, при</w:t>
      </w:r>
      <w:r>
        <w:t>нимающая активное</w:t>
      </w:r>
      <w:r w:rsidRPr="00406D87">
        <w:t xml:space="preserve"> участие в подготов</w:t>
      </w:r>
      <w:r>
        <w:t>ке и проведении туристического С</w:t>
      </w:r>
      <w:r w:rsidRPr="00406D87">
        <w:t xml:space="preserve">лета, </w:t>
      </w:r>
      <w:r>
        <w:t>взявшая на себя обязательства</w:t>
      </w:r>
      <w:r w:rsidRPr="00406D87">
        <w:t xml:space="preserve"> исполнять требования </w:t>
      </w:r>
      <w:r>
        <w:t>П</w:t>
      </w:r>
      <w:r w:rsidRPr="00406D87">
        <w:t xml:space="preserve">оложения </w:t>
      </w:r>
      <w:r>
        <w:t>о проведении С</w:t>
      </w:r>
      <w:r w:rsidRPr="00406D87">
        <w:t>лета, получи</w:t>
      </w:r>
      <w:r>
        <w:t xml:space="preserve">вшая аккредитацию на участие в Слете, </w:t>
      </w:r>
      <w:r w:rsidRPr="00406D87">
        <w:t xml:space="preserve"> пришедшая на </w:t>
      </w:r>
      <w:r>
        <w:t>С</w:t>
      </w:r>
      <w:r w:rsidRPr="00406D87">
        <w:t xml:space="preserve">лет, как минимум </w:t>
      </w:r>
      <w:r w:rsidRPr="005A6A62">
        <w:rPr>
          <w:b/>
        </w:rPr>
        <w:t>третий раз</w:t>
      </w:r>
      <w:r w:rsidRPr="00406D87">
        <w:t>,</w:t>
      </w:r>
      <w:r>
        <w:t xml:space="preserve"> </w:t>
      </w:r>
      <w:r w:rsidRPr="00406D87">
        <w:t xml:space="preserve">зарекомендовавшая себя как образцовый </w:t>
      </w:r>
      <w:r>
        <w:t>участник Слета.</w:t>
      </w:r>
    </w:p>
    <w:p w:rsidR="009101CE" w:rsidRDefault="009101CE" w:rsidP="009101CE">
      <w:pPr>
        <w:widowControl w:val="0"/>
        <w:jc w:val="both"/>
      </w:pPr>
      <w:r>
        <w:t xml:space="preserve">Допускается неучастие </w:t>
      </w:r>
      <w:r w:rsidRPr="009101CE">
        <w:rPr>
          <w:b/>
        </w:rPr>
        <w:t>К</w:t>
      </w:r>
      <w:r w:rsidR="005A6A62" w:rsidRPr="00406D87">
        <w:t xml:space="preserve"> </w:t>
      </w:r>
      <w:r>
        <w:t xml:space="preserve">не более чем </w:t>
      </w:r>
      <w:r w:rsidRPr="009101CE">
        <w:rPr>
          <w:b/>
        </w:rPr>
        <w:t>в двух</w:t>
      </w:r>
      <w:r>
        <w:t xml:space="preserve"> официальных видах соревнований и конкурсов.</w:t>
      </w:r>
    </w:p>
    <w:p w:rsidR="005A6A62" w:rsidRDefault="005A6A62" w:rsidP="009101CE">
      <w:pPr>
        <w:widowControl w:val="0"/>
        <w:jc w:val="both"/>
      </w:pPr>
      <w:r w:rsidRPr="00406D87">
        <w:t xml:space="preserve">Статус «Команда» </w:t>
      </w:r>
      <w:r w:rsidR="009101CE">
        <w:t>присваивается решением Совета капитанов</w:t>
      </w:r>
      <w:r w:rsidRPr="00406D87">
        <w:t xml:space="preserve"> по</w:t>
      </w:r>
      <w:r w:rsidR="009101CE">
        <w:t xml:space="preserve"> представлению Главного судьи и Коменданта Слета</w:t>
      </w:r>
      <w:r w:rsidRPr="00406D87">
        <w:t>.</w:t>
      </w:r>
    </w:p>
    <w:p w:rsidR="006D244F" w:rsidRPr="00567ADF" w:rsidRDefault="006D244F" w:rsidP="006D244F">
      <w:pPr>
        <w:jc w:val="both"/>
        <w:rPr>
          <w:rStyle w:val="postbody1"/>
          <w:sz w:val="20"/>
          <w:szCs w:val="20"/>
        </w:rPr>
      </w:pPr>
      <w:r w:rsidRPr="00567ADF">
        <w:rPr>
          <w:rStyle w:val="postbody1"/>
          <w:sz w:val="20"/>
          <w:szCs w:val="20"/>
        </w:rPr>
        <w:t>Тур</w:t>
      </w:r>
      <w:r w:rsidR="00567ADF" w:rsidRPr="00567ADF">
        <w:rPr>
          <w:rStyle w:val="postbody1"/>
          <w:sz w:val="20"/>
          <w:szCs w:val="20"/>
        </w:rPr>
        <w:t xml:space="preserve">истическая </w:t>
      </w:r>
      <w:r w:rsidRPr="00567ADF">
        <w:rPr>
          <w:rStyle w:val="postbody1"/>
          <w:sz w:val="20"/>
          <w:szCs w:val="20"/>
        </w:rPr>
        <w:t>группа</w:t>
      </w:r>
      <w:r w:rsidR="00567ADF" w:rsidRPr="00567ADF">
        <w:rPr>
          <w:rStyle w:val="postbody1"/>
          <w:sz w:val="20"/>
          <w:szCs w:val="20"/>
        </w:rPr>
        <w:t>,</w:t>
      </w:r>
      <w:r w:rsidRPr="00567ADF">
        <w:rPr>
          <w:rStyle w:val="postbody1"/>
          <w:sz w:val="20"/>
          <w:szCs w:val="20"/>
        </w:rPr>
        <w:t xml:space="preserve"> имеющая статус «</w:t>
      </w:r>
      <w:r w:rsidR="00567ADF" w:rsidRPr="00567ADF">
        <w:rPr>
          <w:rStyle w:val="postbody1"/>
          <w:sz w:val="20"/>
          <w:szCs w:val="20"/>
        </w:rPr>
        <w:t>Команда</w:t>
      </w:r>
      <w:r w:rsidRPr="00567ADF">
        <w:rPr>
          <w:rStyle w:val="postbody1"/>
          <w:sz w:val="20"/>
          <w:szCs w:val="20"/>
        </w:rPr>
        <w:t>»</w:t>
      </w:r>
      <w:r w:rsidR="00567ADF" w:rsidRPr="00567ADF">
        <w:rPr>
          <w:rStyle w:val="postbody1"/>
          <w:sz w:val="20"/>
          <w:szCs w:val="20"/>
        </w:rPr>
        <w:t>,</w:t>
      </w:r>
      <w:r w:rsidRPr="00567ADF">
        <w:rPr>
          <w:rStyle w:val="postbody1"/>
          <w:sz w:val="20"/>
          <w:szCs w:val="20"/>
        </w:rPr>
        <w:t xml:space="preserve"> теряет статус </w:t>
      </w:r>
      <w:r w:rsidR="00567ADF">
        <w:rPr>
          <w:rStyle w:val="postbody1"/>
          <w:sz w:val="20"/>
          <w:szCs w:val="20"/>
        </w:rPr>
        <w:t>если</w:t>
      </w:r>
      <w:r w:rsidRPr="00567ADF">
        <w:rPr>
          <w:rStyle w:val="postbody1"/>
          <w:sz w:val="20"/>
          <w:szCs w:val="20"/>
        </w:rPr>
        <w:t>:</w:t>
      </w:r>
    </w:p>
    <w:p w:rsidR="00567ADF" w:rsidRDefault="006D244F" w:rsidP="00292B3E">
      <w:pPr>
        <w:widowControl w:val="0"/>
        <w:numPr>
          <w:ilvl w:val="0"/>
          <w:numId w:val="13"/>
        </w:numPr>
        <w:jc w:val="both"/>
      </w:pPr>
      <w:r w:rsidRPr="00567ADF">
        <w:t>не сда</w:t>
      </w:r>
      <w:r w:rsidR="00567ADF">
        <w:t>ет</w:t>
      </w:r>
      <w:r w:rsidRPr="00567ADF">
        <w:t xml:space="preserve"> </w:t>
      </w:r>
      <w:r w:rsidR="00567ADF">
        <w:t>Территорию лагеря</w:t>
      </w:r>
      <w:r w:rsidRPr="00567ADF">
        <w:t xml:space="preserve"> </w:t>
      </w:r>
      <w:r w:rsidRPr="00567ADF">
        <w:rPr>
          <w:b/>
        </w:rPr>
        <w:t>Коменданту</w:t>
      </w:r>
      <w:r w:rsidR="00567ADF">
        <w:rPr>
          <w:b/>
        </w:rPr>
        <w:t xml:space="preserve"> Слета</w:t>
      </w:r>
      <w:r w:rsidR="008A086D" w:rsidRPr="008A086D">
        <w:t xml:space="preserve"> по окончании Слета</w:t>
      </w:r>
      <w:r w:rsidRPr="00567ADF">
        <w:t>;</w:t>
      </w:r>
    </w:p>
    <w:p w:rsidR="006D244F" w:rsidRDefault="00567ADF" w:rsidP="00292B3E">
      <w:pPr>
        <w:widowControl w:val="0"/>
        <w:numPr>
          <w:ilvl w:val="0"/>
          <w:numId w:val="13"/>
        </w:numPr>
        <w:jc w:val="both"/>
      </w:pPr>
      <w:r>
        <w:t>грубо нарушает Положение;</w:t>
      </w:r>
    </w:p>
    <w:p w:rsidR="00567ADF" w:rsidRDefault="00567ADF" w:rsidP="00292B3E">
      <w:pPr>
        <w:widowControl w:val="0"/>
        <w:numPr>
          <w:ilvl w:val="0"/>
          <w:numId w:val="13"/>
        </w:numPr>
        <w:jc w:val="both"/>
      </w:pPr>
      <w:r>
        <w:t>два года подряд не участвует в трех и более официальных видах соревнований и конкурсов.</w:t>
      </w:r>
    </w:p>
    <w:p w:rsidR="002754AE" w:rsidRDefault="002754AE" w:rsidP="009101CE">
      <w:pPr>
        <w:widowControl w:val="0"/>
        <w:jc w:val="both"/>
      </w:pPr>
    </w:p>
    <w:p w:rsidR="002754AE" w:rsidRDefault="002754AE" w:rsidP="009101CE">
      <w:pPr>
        <w:widowControl w:val="0"/>
        <w:jc w:val="both"/>
      </w:pPr>
      <w:r w:rsidRPr="00E13F42">
        <w:rPr>
          <w:b/>
        </w:rPr>
        <w:t>Команда «</w:t>
      </w:r>
      <w:r w:rsidR="00103A63" w:rsidRPr="00E13F42">
        <w:rPr>
          <w:b/>
        </w:rPr>
        <w:t>Вете</w:t>
      </w:r>
      <w:r w:rsidRPr="00E13F42">
        <w:rPr>
          <w:b/>
        </w:rPr>
        <w:t xml:space="preserve">ран» (КВ) - </w:t>
      </w:r>
      <w:r w:rsidRPr="00E13F42">
        <w:t xml:space="preserve">туристическая группа, </w:t>
      </w:r>
      <w:r w:rsidR="00F124FC">
        <w:t>посетившая не менее 25 раз туристический Слет «Мана»</w:t>
      </w:r>
      <w:r w:rsidR="00E13F42">
        <w:t>.</w:t>
      </w:r>
    </w:p>
    <w:p w:rsidR="009101CE" w:rsidRDefault="009101CE" w:rsidP="009101CE">
      <w:pPr>
        <w:widowControl w:val="0"/>
        <w:jc w:val="both"/>
      </w:pPr>
    </w:p>
    <w:p w:rsidR="009101CE" w:rsidRDefault="009101CE" w:rsidP="009101CE">
      <w:pPr>
        <w:widowControl w:val="0"/>
        <w:jc w:val="both"/>
      </w:pPr>
      <w:r w:rsidRPr="00DF2978">
        <w:rPr>
          <w:b/>
        </w:rPr>
        <w:t xml:space="preserve">Комендант Слета </w:t>
      </w:r>
      <w:r w:rsidRPr="00406D87">
        <w:t xml:space="preserve">– лицо, отвечающее за порядок на территории </w:t>
      </w:r>
      <w:r>
        <w:t xml:space="preserve">Слета </w:t>
      </w:r>
      <w:r w:rsidRPr="00406D87">
        <w:t xml:space="preserve">во время официального проведения </w:t>
      </w:r>
      <w:r>
        <w:t xml:space="preserve">Слета, а также принимающее окончательное решение по </w:t>
      </w:r>
      <w:r w:rsidR="0058737C">
        <w:t xml:space="preserve">всем </w:t>
      </w:r>
      <w:r>
        <w:t>территориальным вопросам,</w:t>
      </w:r>
      <w:r w:rsidR="0058737C">
        <w:t xml:space="preserve"> по любым конфликтным ситуациям между Участниками Слета,</w:t>
      </w:r>
      <w:r>
        <w:t xml:space="preserve"> неурегулированным на уровне </w:t>
      </w:r>
      <w:r w:rsidR="0058737C">
        <w:t>Комендантского взвода</w:t>
      </w:r>
      <w:r>
        <w:t>.</w:t>
      </w:r>
    </w:p>
    <w:p w:rsidR="0058737C" w:rsidRDefault="0058737C" w:rsidP="009101CE">
      <w:pPr>
        <w:widowControl w:val="0"/>
        <w:jc w:val="both"/>
      </w:pPr>
    </w:p>
    <w:p w:rsidR="0058737C" w:rsidRPr="0058737C" w:rsidRDefault="0058737C" w:rsidP="009101CE">
      <w:pPr>
        <w:widowControl w:val="0"/>
        <w:jc w:val="both"/>
      </w:pPr>
      <w:r>
        <w:rPr>
          <w:b/>
        </w:rPr>
        <w:t xml:space="preserve">Комендантский взвод </w:t>
      </w:r>
      <w:r>
        <w:t xml:space="preserve">– группа лиц, избираемых из числа Участников Слета в помощь Коменданту Слета для поддержания порядка на всей территории Слета, </w:t>
      </w:r>
      <w:r w:rsidRPr="0058737C">
        <w:rPr>
          <w:b/>
        </w:rPr>
        <w:t>требованиям которых обязан подчиняться каждый Участник</w:t>
      </w:r>
      <w:r w:rsidR="00C715BD">
        <w:rPr>
          <w:b/>
        </w:rPr>
        <w:t xml:space="preserve"> </w:t>
      </w:r>
      <w:r w:rsidRPr="0058737C">
        <w:rPr>
          <w:b/>
        </w:rPr>
        <w:t>Слета.</w:t>
      </w:r>
      <w:r>
        <w:t xml:space="preserve"> </w:t>
      </w:r>
      <w:r w:rsidR="00C715BD">
        <w:t xml:space="preserve">Комендантский взвод выполняет задачи аналогичные Коменданту Слета. </w:t>
      </w:r>
    </w:p>
    <w:p w:rsidR="005A6A62" w:rsidRDefault="005A6A62" w:rsidP="008C3D8F">
      <w:pPr>
        <w:jc w:val="both"/>
        <w:rPr>
          <w:b/>
        </w:rPr>
      </w:pPr>
    </w:p>
    <w:p w:rsidR="00750E82" w:rsidRDefault="00750E82" w:rsidP="008C3D8F">
      <w:pPr>
        <w:jc w:val="both"/>
        <w:rPr>
          <w:rStyle w:val="postbody1"/>
          <w:b/>
          <w:sz w:val="20"/>
          <w:szCs w:val="20"/>
        </w:rPr>
      </w:pPr>
      <w:r>
        <w:rPr>
          <w:b/>
        </w:rPr>
        <w:lastRenderedPageBreak/>
        <w:t>Линейный судья (арбитр)</w:t>
      </w:r>
      <w:r w:rsidRPr="00406D87">
        <w:t xml:space="preserve"> – лицо, контролирующее соблюдение правил данного вида соревнования (конкурса) соревнующим</w:t>
      </w:r>
      <w:r>
        <w:t>и</w:t>
      </w:r>
      <w:r w:rsidRPr="00406D87">
        <w:t>ся, фиксиру</w:t>
      </w:r>
      <w:r>
        <w:t>ющее</w:t>
      </w:r>
      <w:r w:rsidRPr="00406D87">
        <w:t xml:space="preserve"> время, оценива</w:t>
      </w:r>
      <w:r>
        <w:t xml:space="preserve">ющее результат. </w:t>
      </w:r>
      <w:r w:rsidRPr="00750E82">
        <w:rPr>
          <w:b/>
        </w:rPr>
        <w:t>Н</w:t>
      </w:r>
      <w:r w:rsidRPr="006C7261">
        <w:rPr>
          <w:b/>
        </w:rPr>
        <w:t>е</w:t>
      </w:r>
      <w:r>
        <w:rPr>
          <w:b/>
        </w:rPr>
        <w:t xml:space="preserve"> может</w:t>
      </w:r>
      <w:r w:rsidRPr="006C7261">
        <w:rPr>
          <w:b/>
        </w:rPr>
        <w:t xml:space="preserve"> оценива</w:t>
      </w:r>
      <w:r>
        <w:rPr>
          <w:b/>
        </w:rPr>
        <w:t>ть</w:t>
      </w:r>
      <w:r w:rsidRPr="006C7261">
        <w:rPr>
          <w:b/>
        </w:rPr>
        <w:t xml:space="preserve"> </w:t>
      </w:r>
      <w:r>
        <w:rPr>
          <w:b/>
        </w:rPr>
        <w:t>выступление К или Тг</w:t>
      </w:r>
      <w:r w:rsidRPr="006C7261">
        <w:rPr>
          <w:b/>
        </w:rPr>
        <w:t>, членом которой он является.</w:t>
      </w:r>
    </w:p>
    <w:p w:rsidR="008C3D8F" w:rsidRDefault="008C3D8F" w:rsidP="008C3D8F">
      <w:pPr>
        <w:jc w:val="both"/>
        <w:rPr>
          <w:rStyle w:val="postbody1"/>
          <w:b/>
          <w:sz w:val="20"/>
          <w:szCs w:val="20"/>
        </w:rPr>
      </w:pPr>
    </w:p>
    <w:p w:rsidR="00F33F7C" w:rsidRDefault="00F33F7C" w:rsidP="008C3D8F">
      <w:pPr>
        <w:widowControl w:val="0"/>
        <w:jc w:val="both"/>
        <w:rPr>
          <w:rStyle w:val="postbody1"/>
          <w:sz w:val="20"/>
          <w:szCs w:val="20"/>
        </w:rPr>
      </w:pPr>
      <w:r>
        <w:rPr>
          <w:rStyle w:val="postbody1"/>
          <w:b/>
          <w:bCs/>
          <w:sz w:val="20"/>
          <w:szCs w:val="20"/>
        </w:rPr>
        <w:t>О</w:t>
      </w:r>
      <w:r w:rsidRPr="00DF2978">
        <w:rPr>
          <w:rStyle w:val="postbody1"/>
          <w:b/>
          <w:bCs/>
          <w:sz w:val="20"/>
          <w:szCs w:val="20"/>
        </w:rPr>
        <w:t>рганизаторы</w:t>
      </w:r>
      <w:r>
        <w:rPr>
          <w:rStyle w:val="postbody1"/>
          <w:b/>
          <w:bCs/>
          <w:sz w:val="20"/>
          <w:szCs w:val="20"/>
        </w:rPr>
        <w:t xml:space="preserve"> Слета</w:t>
      </w:r>
      <w:r w:rsidRPr="00406D87">
        <w:rPr>
          <w:rStyle w:val="postbody1"/>
          <w:sz w:val="20"/>
          <w:szCs w:val="20"/>
        </w:rPr>
        <w:t xml:space="preserve"> – лица, взявшие на себя ответственно</w:t>
      </w:r>
      <w:r>
        <w:rPr>
          <w:rStyle w:val="postbody1"/>
          <w:sz w:val="20"/>
          <w:szCs w:val="20"/>
        </w:rPr>
        <w:t>сть в организации и проведении С</w:t>
      </w:r>
      <w:r w:rsidRPr="00406D87">
        <w:rPr>
          <w:rStyle w:val="postbody1"/>
          <w:sz w:val="20"/>
          <w:szCs w:val="20"/>
        </w:rPr>
        <w:t>лета</w:t>
      </w:r>
      <w:r>
        <w:rPr>
          <w:rStyle w:val="postbody1"/>
          <w:sz w:val="20"/>
          <w:szCs w:val="20"/>
        </w:rPr>
        <w:t>.</w:t>
      </w:r>
    </w:p>
    <w:p w:rsidR="0061471B" w:rsidRDefault="0061471B" w:rsidP="008C3D8F">
      <w:pPr>
        <w:widowControl w:val="0"/>
        <w:jc w:val="both"/>
        <w:rPr>
          <w:rStyle w:val="postbody1"/>
          <w:sz w:val="20"/>
          <w:szCs w:val="20"/>
        </w:rPr>
      </w:pPr>
    </w:p>
    <w:p w:rsidR="00C10EFF" w:rsidRDefault="0061471B" w:rsidP="003E5502">
      <w:pPr>
        <w:jc w:val="both"/>
        <w:rPr>
          <w:rStyle w:val="postbody1"/>
          <w:sz w:val="20"/>
          <w:szCs w:val="20"/>
        </w:rPr>
      </w:pPr>
      <w:r w:rsidRPr="00E13F42">
        <w:rPr>
          <w:rStyle w:val="postbody1"/>
          <w:b/>
          <w:sz w:val="20"/>
          <w:szCs w:val="20"/>
        </w:rPr>
        <w:t xml:space="preserve">Отцы Слета </w:t>
      </w:r>
      <w:r w:rsidRPr="00E13F42">
        <w:rPr>
          <w:rStyle w:val="postbody1"/>
          <w:sz w:val="20"/>
          <w:szCs w:val="20"/>
        </w:rPr>
        <w:t xml:space="preserve">– </w:t>
      </w:r>
      <w:r w:rsidR="00C10EFF">
        <w:rPr>
          <w:rStyle w:val="postbody1"/>
          <w:sz w:val="20"/>
          <w:szCs w:val="20"/>
        </w:rPr>
        <w:t>старейшие Участники Слета, стоявшие у его истоков:</w:t>
      </w:r>
    </w:p>
    <w:p w:rsidR="00C10EFF" w:rsidRPr="00C10EFF" w:rsidRDefault="00C10EFF" w:rsidP="00C10EFF">
      <w:pPr>
        <w:ind w:left="708"/>
        <w:jc w:val="both"/>
      </w:pPr>
      <w:r w:rsidRPr="00C10EFF">
        <w:t>Донченко Юрий Николаевич</w:t>
      </w:r>
    </w:p>
    <w:p w:rsidR="00C10EFF" w:rsidRPr="00C10EFF" w:rsidRDefault="00C10EFF" w:rsidP="00C10EFF">
      <w:pPr>
        <w:ind w:left="708"/>
        <w:jc w:val="both"/>
      </w:pPr>
      <w:r w:rsidRPr="00C10EFF">
        <w:t>Запорожец Игорь Викторович</w:t>
      </w:r>
    </w:p>
    <w:p w:rsidR="00C10EFF" w:rsidRDefault="00C10EFF" w:rsidP="00C10EFF">
      <w:pPr>
        <w:ind w:left="708"/>
        <w:jc w:val="both"/>
      </w:pPr>
      <w:r w:rsidRPr="00C10EFF">
        <w:t>Приходов Александр Васильевич</w:t>
      </w:r>
    </w:p>
    <w:p w:rsidR="00B87930" w:rsidRPr="00C10EFF" w:rsidRDefault="00B87930" w:rsidP="00C10EFF">
      <w:pPr>
        <w:ind w:left="708"/>
        <w:jc w:val="both"/>
      </w:pPr>
      <w:r>
        <w:t>Сашко Михаил Петрович</w:t>
      </w:r>
    </w:p>
    <w:p w:rsidR="00F33F7C" w:rsidRDefault="00F33F7C" w:rsidP="008C3D8F">
      <w:pPr>
        <w:widowControl w:val="0"/>
        <w:jc w:val="both"/>
        <w:rPr>
          <w:rStyle w:val="postbody1"/>
          <w:b/>
          <w:bCs/>
          <w:sz w:val="20"/>
          <w:szCs w:val="20"/>
        </w:rPr>
      </w:pPr>
    </w:p>
    <w:p w:rsidR="008C3D8F" w:rsidRDefault="008C3D8F" w:rsidP="008C3D8F">
      <w:pPr>
        <w:widowControl w:val="0"/>
        <w:jc w:val="both"/>
        <w:rPr>
          <w:rStyle w:val="postbody1"/>
          <w:sz w:val="20"/>
          <w:szCs w:val="20"/>
        </w:rPr>
      </w:pPr>
      <w:r w:rsidRPr="00DF2978">
        <w:rPr>
          <w:rStyle w:val="postbody1"/>
          <w:b/>
          <w:bCs/>
          <w:sz w:val="20"/>
          <w:szCs w:val="20"/>
        </w:rPr>
        <w:t xml:space="preserve">Положение о проведении </w:t>
      </w:r>
      <w:r>
        <w:rPr>
          <w:rStyle w:val="postbody1"/>
          <w:b/>
          <w:bCs/>
          <w:sz w:val="20"/>
          <w:szCs w:val="20"/>
        </w:rPr>
        <w:t>С</w:t>
      </w:r>
      <w:r w:rsidRPr="00DF2978">
        <w:rPr>
          <w:rStyle w:val="postbody1"/>
          <w:b/>
          <w:bCs/>
          <w:sz w:val="20"/>
          <w:szCs w:val="20"/>
        </w:rPr>
        <w:t>лета</w:t>
      </w:r>
      <w:r w:rsidRPr="00406D87">
        <w:rPr>
          <w:rStyle w:val="postbody1"/>
          <w:sz w:val="20"/>
          <w:szCs w:val="20"/>
        </w:rPr>
        <w:t xml:space="preserve"> – свод правил, целей, задач и обязанностей по проведению </w:t>
      </w:r>
      <w:r>
        <w:rPr>
          <w:rStyle w:val="postbody1"/>
          <w:sz w:val="20"/>
          <w:szCs w:val="20"/>
        </w:rPr>
        <w:t>Традицион</w:t>
      </w:r>
      <w:r w:rsidR="00817A02">
        <w:rPr>
          <w:rStyle w:val="postbody1"/>
          <w:sz w:val="20"/>
          <w:szCs w:val="20"/>
        </w:rPr>
        <w:t>ного туристического Слета «Мана</w:t>
      </w:r>
      <w:r w:rsidRPr="00406D87">
        <w:rPr>
          <w:rStyle w:val="postbody1"/>
          <w:sz w:val="20"/>
          <w:szCs w:val="20"/>
        </w:rPr>
        <w:t>»</w:t>
      </w:r>
      <w:r>
        <w:rPr>
          <w:rStyle w:val="postbody1"/>
          <w:sz w:val="20"/>
          <w:szCs w:val="20"/>
        </w:rPr>
        <w:t>.</w:t>
      </w:r>
    </w:p>
    <w:p w:rsidR="00103A63" w:rsidRDefault="00103A63" w:rsidP="008C3D8F">
      <w:pPr>
        <w:widowControl w:val="0"/>
        <w:jc w:val="both"/>
        <w:rPr>
          <w:rStyle w:val="postbody1"/>
          <w:sz w:val="20"/>
          <w:szCs w:val="20"/>
        </w:rPr>
      </w:pPr>
    </w:p>
    <w:p w:rsidR="00103A63" w:rsidRDefault="00103A63" w:rsidP="008C3D8F">
      <w:pPr>
        <w:widowControl w:val="0"/>
        <w:jc w:val="both"/>
        <w:rPr>
          <w:rStyle w:val="postbody1"/>
          <w:sz w:val="20"/>
          <w:szCs w:val="20"/>
        </w:rPr>
      </w:pPr>
      <w:r w:rsidRPr="00E13F42">
        <w:rPr>
          <w:rStyle w:val="postbody1"/>
          <w:b/>
          <w:sz w:val="20"/>
          <w:szCs w:val="20"/>
        </w:rPr>
        <w:t xml:space="preserve">Помощник Коменданта Слета </w:t>
      </w:r>
      <w:r w:rsidRPr="00E13F42">
        <w:rPr>
          <w:rStyle w:val="postbody1"/>
          <w:sz w:val="20"/>
          <w:szCs w:val="20"/>
        </w:rPr>
        <w:t xml:space="preserve">– </w:t>
      </w:r>
      <w:r w:rsidR="002C3FC8">
        <w:rPr>
          <w:rStyle w:val="postbody1"/>
          <w:sz w:val="20"/>
          <w:szCs w:val="20"/>
        </w:rPr>
        <w:t>лицо из состава Комендантского взвода, выполняющее задачи Комендантского взвода и подчиняющееся Коменданту Слета.</w:t>
      </w:r>
      <w:r w:rsidR="002C3FC8" w:rsidRPr="002C3FC8">
        <w:rPr>
          <w:b/>
        </w:rPr>
        <w:t xml:space="preserve"> </w:t>
      </w:r>
      <w:r w:rsidR="002C3FC8">
        <w:rPr>
          <w:b/>
        </w:rPr>
        <w:t>Т</w:t>
      </w:r>
      <w:r w:rsidR="002C3FC8" w:rsidRPr="0058737C">
        <w:rPr>
          <w:b/>
        </w:rPr>
        <w:t>ребования</w:t>
      </w:r>
      <w:r w:rsidR="003456DD">
        <w:rPr>
          <w:b/>
        </w:rPr>
        <w:t>м</w:t>
      </w:r>
      <w:r w:rsidR="002C3FC8" w:rsidRPr="0058737C">
        <w:rPr>
          <w:b/>
        </w:rPr>
        <w:t xml:space="preserve"> </w:t>
      </w:r>
      <w:r w:rsidR="002C3FC8">
        <w:rPr>
          <w:b/>
        </w:rPr>
        <w:t>Помощника Коменданта</w:t>
      </w:r>
      <w:r w:rsidR="003456DD">
        <w:rPr>
          <w:b/>
        </w:rPr>
        <w:t xml:space="preserve"> Слета</w:t>
      </w:r>
      <w:r w:rsidR="002C3FC8" w:rsidRPr="0058737C">
        <w:rPr>
          <w:b/>
        </w:rPr>
        <w:t xml:space="preserve"> обязан подчиняться каждый Участник</w:t>
      </w:r>
      <w:r w:rsidR="002C3FC8">
        <w:rPr>
          <w:b/>
        </w:rPr>
        <w:t xml:space="preserve"> </w:t>
      </w:r>
      <w:r w:rsidR="002C3FC8" w:rsidRPr="0058737C">
        <w:rPr>
          <w:b/>
        </w:rPr>
        <w:t>Слета.</w:t>
      </w:r>
    </w:p>
    <w:p w:rsidR="008C3D8F" w:rsidRDefault="008C3D8F" w:rsidP="008C3D8F">
      <w:pPr>
        <w:jc w:val="both"/>
        <w:rPr>
          <w:rStyle w:val="postbody1"/>
          <w:b/>
          <w:sz w:val="20"/>
          <w:szCs w:val="20"/>
        </w:rPr>
      </w:pPr>
    </w:p>
    <w:p w:rsidR="00F33F7C" w:rsidRPr="00F33F7C" w:rsidRDefault="00F33F7C" w:rsidP="008C3D8F">
      <w:pPr>
        <w:jc w:val="both"/>
        <w:rPr>
          <w:rStyle w:val="postbody1"/>
          <w:sz w:val="20"/>
          <w:szCs w:val="20"/>
        </w:rPr>
      </w:pPr>
      <w:r w:rsidRPr="00E13F42">
        <w:rPr>
          <w:rStyle w:val="postbody1"/>
          <w:b/>
          <w:sz w:val="20"/>
          <w:szCs w:val="20"/>
        </w:rPr>
        <w:t xml:space="preserve">Секретарь </w:t>
      </w:r>
      <w:r w:rsidRPr="00E13F42">
        <w:rPr>
          <w:rStyle w:val="postbody1"/>
          <w:sz w:val="20"/>
          <w:szCs w:val="20"/>
        </w:rPr>
        <w:t xml:space="preserve">– </w:t>
      </w:r>
      <w:r w:rsidR="00973795">
        <w:rPr>
          <w:rStyle w:val="postbody1"/>
          <w:sz w:val="20"/>
          <w:szCs w:val="20"/>
        </w:rPr>
        <w:t>лицо из состава Секретариата Слета, осущест</w:t>
      </w:r>
      <w:r w:rsidR="00CA5AF4">
        <w:rPr>
          <w:rStyle w:val="postbody1"/>
          <w:sz w:val="20"/>
          <w:szCs w:val="20"/>
        </w:rPr>
        <w:t>вляющее сбор, обработку или передачу (распространение) информации в целях информационного обеспечения Слета, или выполняющее другие задачи Секретариата Слета.</w:t>
      </w:r>
    </w:p>
    <w:p w:rsidR="00F33F7C" w:rsidRDefault="00F33F7C" w:rsidP="008C3D8F">
      <w:pPr>
        <w:jc w:val="both"/>
        <w:rPr>
          <w:rStyle w:val="postbody1"/>
          <w:b/>
          <w:sz w:val="20"/>
          <w:szCs w:val="20"/>
        </w:rPr>
      </w:pPr>
    </w:p>
    <w:p w:rsidR="0061390C" w:rsidRDefault="0061390C" w:rsidP="008C3D8F">
      <w:pPr>
        <w:jc w:val="both"/>
        <w:rPr>
          <w:rStyle w:val="postbody1"/>
          <w:sz w:val="20"/>
          <w:szCs w:val="20"/>
        </w:rPr>
      </w:pPr>
      <w:r>
        <w:rPr>
          <w:rStyle w:val="postbody1"/>
          <w:b/>
          <w:sz w:val="20"/>
          <w:szCs w:val="20"/>
        </w:rPr>
        <w:t>Совет Капитанов</w:t>
      </w:r>
      <w:r w:rsidR="0026325C">
        <w:rPr>
          <w:rStyle w:val="postbody1"/>
          <w:b/>
          <w:sz w:val="20"/>
          <w:szCs w:val="20"/>
        </w:rPr>
        <w:t xml:space="preserve"> (Капитанка)</w:t>
      </w:r>
      <w:r>
        <w:rPr>
          <w:rStyle w:val="postbody1"/>
          <w:b/>
          <w:sz w:val="20"/>
          <w:szCs w:val="20"/>
        </w:rPr>
        <w:t xml:space="preserve"> </w:t>
      </w:r>
      <w:r w:rsidR="00F33F7C">
        <w:rPr>
          <w:rStyle w:val="postbody1"/>
          <w:sz w:val="20"/>
          <w:szCs w:val="20"/>
        </w:rPr>
        <w:t>– координационный орган</w:t>
      </w:r>
      <w:r w:rsidRPr="0048271D">
        <w:rPr>
          <w:rStyle w:val="postbody1"/>
          <w:sz w:val="20"/>
          <w:szCs w:val="20"/>
        </w:rPr>
        <w:t xml:space="preserve"> во время подготовки и проведения</w:t>
      </w:r>
      <w:r>
        <w:rPr>
          <w:rStyle w:val="postbody1"/>
          <w:sz w:val="20"/>
          <w:szCs w:val="20"/>
        </w:rPr>
        <w:t xml:space="preserve"> Слета. Совет К</w:t>
      </w:r>
      <w:r w:rsidRPr="0048271D">
        <w:rPr>
          <w:rStyle w:val="postbody1"/>
          <w:sz w:val="20"/>
          <w:szCs w:val="20"/>
        </w:rPr>
        <w:t xml:space="preserve">апитанов принимает решения по изменению сроков проведения </w:t>
      </w:r>
      <w:r>
        <w:rPr>
          <w:rStyle w:val="postbody1"/>
          <w:sz w:val="20"/>
          <w:szCs w:val="20"/>
        </w:rPr>
        <w:t>С</w:t>
      </w:r>
      <w:r w:rsidRPr="0048271D">
        <w:rPr>
          <w:rStyle w:val="postbody1"/>
          <w:sz w:val="20"/>
          <w:szCs w:val="20"/>
        </w:rPr>
        <w:t xml:space="preserve">лета, отмене или досрочном прекращении </w:t>
      </w:r>
      <w:r>
        <w:rPr>
          <w:rStyle w:val="postbody1"/>
          <w:sz w:val="20"/>
          <w:szCs w:val="20"/>
        </w:rPr>
        <w:t>С</w:t>
      </w:r>
      <w:r w:rsidRPr="0048271D">
        <w:rPr>
          <w:rStyle w:val="postbody1"/>
          <w:sz w:val="20"/>
          <w:szCs w:val="20"/>
        </w:rPr>
        <w:t>лета</w:t>
      </w:r>
      <w:r>
        <w:rPr>
          <w:rStyle w:val="postbody1"/>
          <w:sz w:val="20"/>
          <w:szCs w:val="20"/>
        </w:rPr>
        <w:t>, а также по иным вопросам, нерегламентированным данным Положением,</w:t>
      </w:r>
      <w:r w:rsidRPr="0048271D">
        <w:rPr>
          <w:rStyle w:val="postbody1"/>
          <w:sz w:val="20"/>
          <w:szCs w:val="20"/>
        </w:rPr>
        <w:t xml:space="preserve"> путем открытого голосования простым большинством </w:t>
      </w:r>
      <w:r w:rsidR="00E13F42">
        <w:rPr>
          <w:rStyle w:val="postbody1"/>
          <w:sz w:val="20"/>
          <w:szCs w:val="20"/>
        </w:rPr>
        <w:t>голосов от числа присутствующих Капитанов КОМАНД.</w:t>
      </w:r>
      <w:r w:rsidRPr="0048271D">
        <w:rPr>
          <w:rStyle w:val="postbody1"/>
          <w:sz w:val="20"/>
          <w:szCs w:val="20"/>
        </w:rPr>
        <w:t xml:space="preserve"> Решение об отмене или досрочном пре</w:t>
      </w:r>
      <w:r>
        <w:rPr>
          <w:rStyle w:val="postbody1"/>
          <w:sz w:val="20"/>
          <w:szCs w:val="20"/>
        </w:rPr>
        <w:t>кращении Слета может быть принят</w:t>
      </w:r>
      <w:r w:rsidRPr="0048271D">
        <w:rPr>
          <w:rStyle w:val="postbody1"/>
          <w:sz w:val="20"/>
          <w:szCs w:val="20"/>
        </w:rPr>
        <w:t>о в связи с неблагоприятными погодными условиями или другими экстренными случаями, которые</w:t>
      </w:r>
      <w:r>
        <w:rPr>
          <w:rStyle w:val="postbody1"/>
          <w:sz w:val="20"/>
          <w:szCs w:val="20"/>
        </w:rPr>
        <w:t xml:space="preserve"> могут повлиять на </w:t>
      </w:r>
      <w:r w:rsidRPr="0048271D">
        <w:rPr>
          <w:rStyle w:val="postbody1"/>
          <w:sz w:val="20"/>
          <w:szCs w:val="20"/>
        </w:rPr>
        <w:t xml:space="preserve"> проведение </w:t>
      </w:r>
      <w:r>
        <w:rPr>
          <w:rStyle w:val="postbody1"/>
          <w:sz w:val="20"/>
          <w:szCs w:val="20"/>
        </w:rPr>
        <w:t>Слета,</w:t>
      </w:r>
      <w:r w:rsidRPr="0048271D">
        <w:rPr>
          <w:rStyle w:val="postbody1"/>
          <w:sz w:val="20"/>
          <w:szCs w:val="20"/>
        </w:rPr>
        <w:t xml:space="preserve"> или </w:t>
      </w:r>
      <w:r>
        <w:rPr>
          <w:rStyle w:val="postbody1"/>
          <w:sz w:val="20"/>
          <w:szCs w:val="20"/>
        </w:rPr>
        <w:t>при угрозе</w:t>
      </w:r>
      <w:r w:rsidRPr="0048271D">
        <w:rPr>
          <w:rStyle w:val="postbody1"/>
          <w:sz w:val="20"/>
          <w:szCs w:val="20"/>
        </w:rPr>
        <w:t xml:space="preserve"> жизни </w:t>
      </w:r>
      <w:r>
        <w:rPr>
          <w:rStyle w:val="postbody1"/>
          <w:sz w:val="20"/>
          <w:szCs w:val="20"/>
        </w:rPr>
        <w:t xml:space="preserve">и </w:t>
      </w:r>
      <w:r w:rsidRPr="0048271D">
        <w:rPr>
          <w:rStyle w:val="postbody1"/>
          <w:sz w:val="20"/>
          <w:szCs w:val="20"/>
        </w:rPr>
        <w:t xml:space="preserve">здоровью участникам </w:t>
      </w:r>
      <w:r>
        <w:rPr>
          <w:rStyle w:val="postbody1"/>
          <w:sz w:val="20"/>
          <w:szCs w:val="20"/>
        </w:rPr>
        <w:t>С</w:t>
      </w:r>
      <w:r w:rsidRPr="0048271D">
        <w:rPr>
          <w:rStyle w:val="postbody1"/>
          <w:sz w:val="20"/>
          <w:szCs w:val="20"/>
        </w:rPr>
        <w:t>лета.</w:t>
      </w:r>
    </w:p>
    <w:p w:rsidR="002C3EF3" w:rsidRPr="0048271D" w:rsidRDefault="002C3EF3" w:rsidP="002C3EF3">
      <w:pPr>
        <w:widowControl w:val="0"/>
        <w:jc w:val="both"/>
        <w:rPr>
          <w:rStyle w:val="postbody1"/>
          <w:sz w:val="20"/>
          <w:szCs w:val="20"/>
        </w:rPr>
      </w:pPr>
      <w:r w:rsidRPr="0048271D">
        <w:rPr>
          <w:rStyle w:val="postbody1"/>
          <w:sz w:val="20"/>
          <w:szCs w:val="20"/>
        </w:rPr>
        <w:t xml:space="preserve">Вместо </w:t>
      </w:r>
      <w:r w:rsidRPr="00BF046C">
        <w:rPr>
          <w:rStyle w:val="postbody1"/>
          <w:b/>
          <w:sz w:val="20"/>
          <w:szCs w:val="20"/>
        </w:rPr>
        <w:t>Капитана</w:t>
      </w:r>
      <w:r w:rsidRPr="0048271D">
        <w:rPr>
          <w:rStyle w:val="postbody1"/>
          <w:sz w:val="20"/>
          <w:szCs w:val="20"/>
        </w:rPr>
        <w:t xml:space="preserve"> в </w:t>
      </w:r>
      <w:r w:rsidRPr="00BF046C">
        <w:rPr>
          <w:rStyle w:val="postbody1"/>
          <w:b/>
          <w:sz w:val="20"/>
          <w:szCs w:val="20"/>
        </w:rPr>
        <w:t>Совете Капитанов</w:t>
      </w:r>
      <w:r w:rsidRPr="0048271D">
        <w:rPr>
          <w:rStyle w:val="postbody1"/>
          <w:sz w:val="20"/>
          <w:szCs w:val="20"/>
        </w:rPr>
        <w:t xml:space="preserve"> может прини</w:t>
      </w:r>
      <w:r>
        <w:rPr>
          <w:rStyle w:val="postbody1"/>
          <w:sz w:val="20"/>
          <w:szCs w:val="20"/>
        </w:rPr>
        <w:t xml:space="preserve">мать участие </w:t>
      </w:r>
      <w:r w:rsidRPr="0048271D">
        <w:rPr>
          <w:rStyle w:val="postbody1"/>
          <w:sz w:val="20"/>
          <w:szCs w:val="20"/>
        </w:rPr>
        <w:t xml:space="preserve">полномочный представитель </w:t>
      </w:r>
      <w:r w:rsidRPr="0048271D">
        <w:rPr>
          <w:rStyle w:val="postbody1"/>
          <w:b/>
          <w:sz w:val="20"/>
          <w:szCs w:val="20"/>
        </w:rPr>
        <w:t>К</w:t>
      </w:r>
      <w:r w:rsidRPr="0048271D">
        <w:rPr>
          <w:rStyle w:val="postbody1"/>
          <w:sz w:val="20"/>
          <w:szCs w:val="20"/>
        </w:rPr>
        <w:t xml:space="preserve"> или </w:t>
      </w:r>
      <w:r w:rsidRPr="0048271D">
        <w:rPr>
          <w:rStyle w:val="postbody1"/>
          <w:b/>
          <w:sz w:val="20"/>
          <w:szCs w:val="20"/>
        </w:rPr>
        <w:t>Тг</w:t>
      </w:r>
      <w:r>
        <w:rPr>
          <w:rStyle w:val="postbody1"/>
          <w:b/>
          <w:sz w:val="20"/>
          <w:szCs w:val="20"/>
        </w:rPr>
        <w:t xml:space="preserve"> </w:t>
      </w:r>
      <w:r>
        <w:rPr>
          <w:rStyle w:val="postbody1"/>
          <w:sz w:val="20"/>
          <w:szCs w:val="20"/>
        </w:rPr>
        <w:t>(только один человек)</w:t>
      </w:r>
      <w:r>
        <w:rPr>
          <w:rStyle w:val="postbody1"/>
          <w:b/>
          <w:sz w:val="20"/>
          <w:szCs w:val="20"/>
        </w:rPr>
        <w:t xml:space="preserve"> </w:t>
      </w:r>
      <w:r>
        <w:rPr>
          <w:rStyle w:val="postbody1"/>
          <w:sz w:val="20"/>
          <w:szCs w:val="20"/>
        </w:rPr>
        <w:t>на таких же правах.</w:t>
      </w:r>
    </w:p>
    <w:p w:rsidR="002C3EF3" w:rsidRDefault="002C3EF3" w:rsidP="002C3EF3">
      <w:pPr>
        <w:jc w:val="both"/>
        <w:rPr>
          <w:rStyle w:val="postbody1"/>
          <w:sz w:val="20"/>
          <w:szCs w:val="20"/>
        </w:rPr>
      </w:pPr>
      <w:r w:rsidRPr="0048271D">
        <w:rPr>
          <w:rStyle w:val="postbody1"/>
          <w:sz w:val="20"/>
          <w:szCs w:val="20"/>
        </w:rPr>
        <w:t xml:space="preserve">Решения, принятые </w:t>
      </w:r>
      <w:r w:rsidRPr="0048271D">
        <w:rPr>
          <w:rStyle w:val="postbody1"/>
          <w:b/>
          <w:sz w:val="20"/>
          <w:szCs w:val="20"/>
        </w:rPr>
        <w:t>Советом Капитанов</w:t>
      </w:r>
      <w:r w:rsidRPr="0048271D">
        <w:rPr>
          <w:rStyle w:val="postbody1"/>
          <w:sz w:val="20"/>
          <w:szCs w:val="20"/>
        </w:rPr>
        <w:t>, обязательны для выполнен</w:t>
      </w:r>
      <w:r>
        <w:rPr>
          <w:rStyle w:val="postbody1"/>
          <w:sz w:val="20"/>
          <w:szCs w:val="20"/>
        </w:rPr>
        <w:t xml:space="preserve">ия </w:t>
      </w:r>
      <w:r w:rsidRPr="002C3EF3">
        <w:rPr>
          <w:rStyle w:val="postbody1"/>
          <w:b/>
          <w:sz w:val="20"/>
          <w:szCs w:val="20"/>
        </w:rPr>
        <w:t>всеми</w:t>
      </w:r>
      <w:r>
        <w:rPr>
          <w:rStyle w:val="postbody1"/>
          <w:sz w:val="20"/>
          <w:szCs w:val="20"/>
        </w:rPr>
        <w:t xml:space="preserve"> Участниками С</w:t>
      </w:r>
      <w:r w:rsidRPr="0048271D">
        <w:rPr>
          <w:rStyle w:val="postbody1"/>
          <w:sz w:val="20"/>
          <w:szCs w:val="20"/>
        </w:rPr>
        <w:t>лета.</w:t>
      </w:r>
    </w:p>
    <w:p w:rsidR="001E07BB" w:rsidRDefault="001E07BB" w:rsidP="002C3EF3">
      <w:pPr>
        <w:jc w:val="both"/>
        <w:rPr>
          <w:rStyle w:val="postbody1"/>
          <w:sz w:val="20"/>
          <w:szCs w:val="20"/>
        </w:rPr>
      </w:pPr>
    </w:p>
    <w:p w:rsidR="001E07BB" w:rsidRPr="001E07BB" w:rsidRDefault="001E07BB" w:rsidP="001E07BB">
      <w:pPr>
        <w:widowControl w:val="0"/>
        <w:jc w:val="both"/>
      </w:pPr>
      <w:r w:rsidRPr="003044E8">
        <w:rPr>
          <w:b/>
        </w:rPr>
        <w:t>Судейская</w:t>
      </w:r>
      <w:r w:rsidRPr="003044E8">
        <w:t xml:space="preserve"> </w:t>
      </w:r>
      <w:r w:rsidRPr="003044E8">
        <w:rPr>
          <w:b/>
        </w:rPr>
        <w:t>–</w:t>
      </w:r>
      <w:r w:rsidRPr="003044E8">
        <w:t xml:space="preserve"> </w:t>
      </w:r>
      <w:r w:rsidR="00906393">
        <w:t xml:space="preserve">заседание </w:t>
      </w:r>
      <w:r w:rsidR="00830C1C">
        <w:t xml:space="preserve">высшего руководящего состава Слета (заседание </w:t>
      </w:r>
      <w:r w:rsidR="00CA5AF4">
        <w:t>Совет</w:t>
      </w:r>
      <w:r w:rsidR="00906393">
        <w:t>а</w:t>
      </w:r>
      <w:r w:rsidR="00CA5AF4">
        <w:t xml:space="preserve"> всех Главных судей Слета</w:t>
      </w:r>
      <w:r w:rsidR="00906393">
        <w:t>, Коменданта Слета, и Генерального секретаря Слета</w:t>
      </w:r>
      <w:r w:rsidR="00830C1C">
        <w:t>)</w:t>
      </w:r>
      <w:r w:rsidR="00906393">
        <w:t xml:space="preserve"> в целях подведения промежуточных итогов Слета, определения дальнейших задач проведения Слета</w:t>
      </w:r>
      <w:r w:rsidR="00830C1C">
        <w:t>, координация свои</w:t>
      </w:r>
      <w:r w:rsidR="003044E8">
        <w:t>х действий между собой, принятия</w:t>
      </w:r>
      <w:r w:rsidR="00830C1C">
        <w:t xml:space="preserve"> необходимых решений. К Судейской </w:t>
      </w:r>
      <w:r w:rsidR="00753EC6">
        <w:t xml:space="preserve">при необходимости </w:t>
      </w:r>
      <w:r w:rsidR="00830C1C">
        <w:t>могут привлекаться другие участники Слета</w:t>
      </w:r>
      <w:r w:rsidR="00753EC6">
        <w:t xml:space="preserve"> (Оргкомитет Слета, Совет Капитанов, линейные судьи и т.д.). </w:t>
      </w:r>
      <w:r w:rsidR="00753EC6" w:rsidRPr="00753EC6">
        <w:rPr>
          <w:b/>
        </w:rPr>
        <w:t>Участие в Судейской привлекаемых лиц обязательно для всех Участников Слета</w:t>
      </w:r>
      <w:r w:rsidR="00753EC6">
        <w:t>.</w:t>
      </w:r>
    </w:p>
    <w:p w:rsidR="00750E82" w:rsidRDefault="00750E82" w:rsidP="008C3D8F">
      <w:pPr>
        <w:jc w:val="both"/>
        <w:rPr>
          <w:rStyle w:val="postbody1"/>
          <w:sz w:val="20"/>
          <w:szCs w:val="20"/>
        </w:rPr>
      </w:pPr>
    </w:p>
    <w:p w:rsidR="00344EEC" w:rsidRDefault="00344EEC" w:rsidP="00344EEC">
      <w:pPr>
        <w:widowControl w:val="0"/>
        <w:jc w:val="both"/>
        <w:rPr>
          <w:rStyle w:val="postbody1"/>
          <w:sz w:val="20"/>
          <w:szCs w:val="20"/>
        </w:rPr>
      </w:pPr>
      <w:r w:rsidRPr="00DF2978">
        <w:rPr>
          <w:rStyle w:val="postbody1"/>
          <w:b/>
          <w:sz w:val="20"/>
          <w:szCs w:val="20"/>
        </w:rPr>
        <w:t xml:space="preserve">Территория лагеря </w:t>
      </w:r>
      <w:r>
        <w:rPr>
          <w:rStyle w:val="postbody1"/>
          <w:b/>
          <w:sz w:val="20"/>
          <w:szCs w:val="20"/>
        </w:rPr>
        <w:t>К или Тг</w:t>
      </w:r>
      <w:r>
        <w:rPr>
          <w:rStyle w:val="postbody1"/>
          <w:sz w:val="20"/>
          <w:szCs w:val="20"/>
        </w:rPr>
        <w:t xml:space="preserve"> – </w:t>
      </w:r>
      <w:r w:rsidRPr="00406D87">
        <w:rPr>
          <w:rStyle w:val="postbody1"/>
          <w:sz w:val="20"/>
          <w:szCs w:val="20"/>
        </w:rPr>
        <w:t>земельный участок, на котором размещаются палатки и прочее хозяйственное или декоративное обустройство лагеря по четко обозначенному периметру</w:t>
      </w:r>
      <w:r>
        <w:rPr>
          <w:rStyle w:val="postbody1"/>
          <w:sz w:val="20"/>
          <w:szCs w:val="20"/>
        </w:rPr>
        <w:t>, а также</w:t>
      </w:r>
      <w:r w:rsidRPr="00406D87">
        <w:rPr>
          <w:rStyle w:val="postbody1"/>
          <w:sz w:val="20"/>
          <w:szCs w:val="20"/>
        </w:rPr>
        <w:t xml:space="preserve"> зона интересов (3м от периметра). Зоны интересов соседних лагерей не должны накладываться друг на друга. При невозможности выполнения этого условия конкретное размещение лагеря следует согласовать с Комендантом </w:t>
      </w:r>
      <w:r>
        <w:rPr>
          <w:rStyle w:val="postbody1"/>
          <w:sz w:val="20"/>
          <w:szCs w:val="20"/>
        </w:rPr>
        <w:t>С</w:t>
      </w:r>
      <w:r w:rsidRPr="00406D87">
        <w:rPr>
          <w:rStyle w:val="postbody1"/>
          <w:sz w:val="20"/>
          <w:szCs w:val="20"/>
        </w:rPr>
        <w:t>лета. Туалеты лагерей размещаются без ущемления интересов соседних лагерей.</w:t>
      </w:r>
    </w:p>
    <w:p w:rsidR="00344EEC" w:rsidRDefault="00F33F7C" w:rsidP="00344EEC">
      <w:pPr>
        <w:jc w:val="both"/>
        <w:rPr>
          <w:rStyle w:val="postbody1"/>
          <w:sz w:val="20"/>
          <w:szCs w:val="20"/>
        </w:rPr>
      </w:pPr>
      <w:r>
        <w:rPr>
          <w:rStyle w:val="postbody1"/>
          <w:sz w:val="20"/>
          <w:szCs w:val="20"/>
        </w:rPr>
        <w:t xml:space="preserve">В случае, если К или Тг </w:t>
      </w:r>
      <w:r w:rsidR="00344EEC">
        <w:rPr>
          <w:rStyle w:val="postbody1"/>
          <w:sz w:val="20"/>
          <w:szCs w:val="20"/>
        </w:rPr>
        <w:t xml:space="preserve">не принимает участие </w:t>
      </w:r>
      <w:r>
        <w:rPr>
          <w:rStyle w:val="postbody1"/>
          <w:sz w:val="20"/>
          <w:szCs w:val="20"/>
        </w:rPr>
        <w:t>в Сле</w:t>
      </w:r>
      <w:r w:rsidR="00344EEC">
        <w:rPr>
          <w:rStyle w:val="postbody1"/>
          <w:sz w:val="20"/>
          <w:szCs w:val="20"/>
        </w:rPr>
        <w:t xml:space="preserve">те </w:t>
      </w:r>
      <w:r>
        <w:rPr>
          <w:rStyle w:val="postbody1"/>
          <w:sz w:val="20"/>
          <w:szCs w:val="20"/>
        </w:rPr>
        <w:t xml:space="preserve">в течении двух лет подряд, то Территория ее лагеря </w:t>
      </w:r>
      <w:r w:rsidRPr="00F33F7C">
        <w:rPr>
          <w:rStyle w:val="postbody1"/>
          <w:b/>
          <w:sz w:val="20"/>
          <w:szCs w:val="20"/>
        </w:rPr>
        <w:t>считается свободной</w:t>
      </w:r>
      <w:r w:rsidR="00344EEC">
        <w:rPr>
          <w:rStyle w:val="postbody1"/>
          <w:sz w:val="20"/>
          <w:szCs w:val="20"/>
        </w:rPr>
        <w:t>.</w:t>
      </w:r>
    </w:p>
    <w:p w:rsidR="00344EEC" w:rsidRDefault="00344EEC" w:rsidP="008C3D8F">
      <w:pPr>
        <w:jc w:val="both"/>
        <w:rPr>
          <w:rStyle w:val="postbody1"/>
          <w:sz w:val="20"/>
          <w:szCs w:val="20"/>
        </w:rPr>
      </w:pPr>
    </w:p>
    <w:p w:rsidR="00183B77" w:rsidRDefault="00183B77" w:rsidP="008C3D8F">
      <w:pPr>
        <w:jc w:val="both"/>
        <w:rPr>
          <w:rStyle w:val="postbody1"/>
          <w:sz w:val="20"/>
          <w:szCs w:val="20"/>
        </w:rPr>
      </w:pPr>
      <w:r>
        <w:rPr>
          <w:rStyle w:val="postbody1"/>
          <w:b/>
          <w:bCs/>
          <w:sz w:val="20"/>
          <w:szCs w:val="20"/>
        </w:rPr>
        <w:t>Т</w:t>
      </w:r>
      <w:r w:rsidRPr="00DF2978">
        <w:rPr>
          <w:rStyle w:val="postbody1"/>
          <w:b/>
          <w:bCs/>
          <w:sz w:val="20"/>
          <w:szCs w:val="20"/>
        </w:rPr>
        <w:t xml:space="preserve">ерритория </w:t>
      </w:r>
      <w:r w:rsidR="00663F72">
        <w:rPr>
          <w:rStyle w:val="postbody1"/>
          <w:b/>
          <w:bCs/>
          <w:sz w:val="20"/>
          <w:szCs w:val="20"/>
        </w:rPr>
        <w:t>С</w:t>
      </w:r>
      <w:r w:rsidRPr="00DF2978">
        <w:rPr>
          <w:rStyle w:val="postbody1"/>
          <w:b/>
          <w:bCs/>
          <w:sz w:val="20"/>
          <w:szCs w:val="20"/>
        </w:rPr>
        <w:t>лета</w:t>
      </w:r>
      <w:r w:rsidRPr="00406D87">
        <w:rPr>
          <w:rStyle w:val="postbody1"/>
          <w:b/>
          <w:bCs/>
          <w:sz w:val="20"/>
          <w:szCs w:val="20"/>
        </w:rPr>
        <w:t xml:space="preserve"> </w:t>
      </w:r>
      <w:r w:rsidR="00F33F7C">
        <w:rPr>
          <w:rStyle w:val="postbody1"/>
          <w:b/>
          <w:bCs/>
          <w:sz w:val="20"/>
          <w:szCs w:val="20"/>
        </w:rPr>
        <w:t>–</w:t>
      </w:r>
      <w:r w:rsidR="00F33F7C">
        <w:t xml:space="preserve"> </w:t>
      </w:r>
      <w:r w:rsidRPr="00406D87">
        <w:rPr>
          <w:rStyle w:val="postbody1"/>
          <w:sz w:val="20"/>
          <w:szCs w:val="20"/>
        </w:rPr>
        <w:t xml:space="preserve">земельный участок, на котором размещаются лагеря </w:t>
      </w:r>
      <w:r>
        <w:rPr>
          <w:rStyle w:val="postbody1"/>
          <w:sz w:val="20"/>
          <w:szCs w:val="20"/>
        </w:rPr>
        <w:t>К и Тг</w:t>
      </w:r>
      <w:r w:rsidRPr="00406D87">
        <w:rPr>
          <w:rStyle w:val="postbody1"/>
          <w:sz w:val="20"/>
          <w:szCs w:val="20"/>
        </w:rPr>
        <w:t>, игровые поля и прочие места проведения мероприятий</w:t>
      </w:r>
      <w:r>
        <w:rPr>
          <w:rStyle w:val="postbody1"/>
          <w:sz w:val="20"/>
          <w:szCs w:val="20"/>
        </w:rPr>
        <w:t>. На местности территория С</w:t>
      </w:r>
      <w:r w:rsidRPr="00406D87">
        <w:rPr>
          <w:rStyle w:val="postbody1"/>
          <w:sz w:val="20"/>
          <w:szCs w:val="20"/>
        </w:rPr>
        <w:t>лета обозначается у</w:t>
      </w:r>
      <w:r>
        <w:rPr>
          <w:rStyle w:val="postbody1"/>
          <w:sz w:val="20"/>
          <w:szCs w:val="20"/>
        </w:rPr>
        <w:t>казателями. На всей территории С</w:t>
      </w:r>
      <w:r w:rsidRPr="00406D87">
        <w:rPr>
          <w:rStyle w:val="postbody1"/>
          <w:sz w:val="20"/>
          <w:szCs w:val="20"/>
        </w:rPr>
        <w:t>лета</w:t>
      </w:r>
      <w:r>
        <w:rPr>
          <w:rStyle w:val="postbody1"/>
          <w:sz w:val="20"/>
          <w:szCs w:val="20"/>
        </w:rPr>
        <w:t xml:space="preserve"> действует Положение о проведении Слета</w:t>
      </w:r>
      <w:r w:rsidRPr="00406D87">
        <w:rPr>
          <w:rStyle w:val="postbody1"/>
          <w:sz w:val="20"/>
          <w:szCs w:val="20"/>
        </w:rPr>
        <w:t xml:space="preserve">. Понятие </w:t>
      </w:r>
      <w:r>
        <w:rPr>
          <w:rStyle w:val="postbody1"/>
          <w:sz w:val="20"/>
          <w:szCs w:val="20"/>
        </w:rPr>
        <w:t>«территория Слета»</w:t>
      </w:r>
      <w:r w:rsidRPr="00406D87">
        <w:rPr>
          <w:rStyle w:val="postbody1"/>
          <w:sz w:val="20"/>
          <w:szCs w:val="20"/>
        </w:rPr>
        <w:t xml:space="preserve"> вводится только на</w:t>
      </w:r>
      <w:r>
        <w:rPr>
          <w:rStyle w:val="postbody1"/>
          <w:sz w:val="20"/>
          <w:szCs w:val="20"/>
        </w:rPr>
        <w:t xml:space="preserve"> время официального проведения С</w:t>
      </w:r>
      <w:r w:rsidRPr="00406D87">
        <w:rPr>
          <w:rStyle w:val="postbody1"/>
          <w:sz w:val="20"/>
          <w:szCs w:val="20"/>
        </w:rPr>
        <w:t>л</w:t>
      </w:r>
      <w:r>
        <w:rPr>
          <w:rStyle w:val="postbody1"/>
          <w:sz w:val="20"/>
          <w:szCs w:val="20"/>
        </w:rPr>
        <w:t>ета, оговоренного в Регламенте проведения С</w:t>
      </w:r>
      <w:r w:rsidRPr="00406D87">
        <w:rPr>
          <w:rStyle w:val="postbody1"/>
          <w:sz w:val="20"/>
          <w:szCs w:val="20"/>
        </w:rPr>
        <w:t>лета.</w:t>
      </w:r>
    </w:p>
    <w:p w:rsidR="00183B77" w:rsidRDefault="00183B77" w:rsidP="008C3D8F">
      <w:pPr>
        <w:jc w:val="both"/>
        <w:rPr>
          <w:rStyle w:val="postbody1"/>
          <w:sz w:val="20"/>
          <w:szCs w:val="20"/>
        </w:rPr>
      </w:pPr>
    </w:p>
    <w:p w:rsidR="00750E82" w:rsidRDefault="00750E82" w:rsidP="008C3D8F">
      <w:pPr>
        <w:jc w:val="both"/>
      </w:pPr>
      <w:r>
        <w:rPr>
          <w:b/>
        </w:rPr>
        <w:t xml:space="preserve">Тургруппа (Тг) – </w:t>
      </w:r>
      <w:r w:rsidRPr="00750E82">
        <w:t>туристическая группа, не имеющая статус «Команда»</w:t>
      </w:r>
      <w:r>
        <w:rPr>
          <w:b/>
        </w:rPr>
        <w:t>.</w:t>
      </w:r>
      <w:r w:rsidRPr="00406D87">
        <w:rPr>
          <w:b/>
        </w:rPr>
        <w:t xml:space="preserve"> </w:t>
      </w:r>
      <w:r w:rsidRPr="00750E82">
        <w:t>О</w:t>
      </w:r>
      <w:r w:rsidRPr="00406D87">
        <w:t>рганизованная группа туристов, возглавляемая Капитаном, прин</w:t>
      </w:r>
      <w:r w:rsidR="005A6A62">
        <w:t>имающая</w:t>
      </w:r>
      <w:r w:rsidRPr="00406D87">
        <w:t xml:space="preserve"> участие в подготов</w:t>
      </w:r>
      <w:r w:rsidR="005A6A62">
        <w:t>ке и проведении туристического С</w:t>
      </w:r>
      <w:r w:rsidRPr="00406D87">
        <w:t xml:space="preserve">лета, </w:t>
      </w:r>
      <w:r w:rsidR="005A6A62">
        <w:t>взявшая на себя обязательства</w:t>
      </w:r>
      <w:r w:rsidRPr="00406D87">
        <w:t xml:space="preserve"> исполнять требования </w:t>
      </w:r>
      <w:r w:rsidR="005A6A62">
        <w:t>П</w:t>
      </w:r>
      <w:r w:rsidRPr="00406D87">
        <w:t xml:space="preserve">оложения </w:t>
      </w:r>
      <w:r w:rsidR="005A6A62">
        <w:t>о проведении С</w:t>
      </w:r>
      <w:r w:rsidRPr="00406D87">
        <w:t>лета, получи</w:t>
      </w:r>
      <w:r w:rsidR="005A6A62">
        <w:t>вшая аккредитацию на участие в С</w:t>
      </w:r>
      <w:r w:rsidRPr="00406D87">
        <w:t>лете.</w:t>
      </w:r>
    </w:p>
    <w:p w:rsidR="00C715BD" w:rsidRDefault="00C715BD" w:rsidP="008C3D8F">
      <w:pPr>
        <w:jc w:val="both"/>
      </w:pPr>
    </w:p>
    <w:p w:rsidR="00C715BD" w:rsidRPr="00C715BD" w:rsidRDefault="00C715BD" w:rsidP="00C715BD">
      <w:pPr>
        <w:widowControl w:val="0"/>
        <w:jc w:val="both"/>
        <w:rPr>
          <w:rStyle w:val="postbody1"/>
          <w:sz w:val="20"/>
          <w:szCs w:val="20"/>
        </w:rPr>
      </w:pPr>
      <w:r w:rsidRPr="00DF2978">
        <w:rPr>
          <w:rStyle w:val="postbody1"/>
          <w:b/>
          <w:sz w:val="20"/>
          <w:szCs w:val="20"/>
        </w:rPr>
        <w:t>Участники</w:t>
      </w:r>
      <w:r w:rsidRPr="00406D87">
        <w:rPr>
          <w:rStyle w:val="postbody1"/>
          <w:sz w:val="20"/>
          <w:szCs w:val="20"/>
        </w:rPr>
        <w:t xml:space="preserve"> </w:t>
      </w:r>
      <w:r w:rsidRPr="00C715BD">
        <w:rPr>
          <w:rStyle w:val="postbody1"/>
          <w:b/>
          <w:sz w:val="20"/>
          <w:szCs w:val="20"/>
        </w:rPr>
        <w:t>Слета</w:t>
      </w:r>
      <w:r>
        <w:rPr>
          <w:rStyle w:val="postbody1"/>
          <w:sz w:val="20"/>
          <w:szCs w:val="20"/>
        </w:rPr>
        <w:t xml:space="preserve"> – любое лицо</w:t>
      </w:r>
      <w:r w:rsidR="0061471B">
        <w:rPr>
          <w:rStyle w:val="postbody1"/>
          <w:sz w:val="20"/>
          <w:szCs w:val="20"/>
        </w:rPr>
        <w:t>,</w:t>
      </w:r>
      <w:r>
        <w:rPr>
          <w:rStyle w:val="postbody1"/>
          <w:sz w:val="20"/>
          <w:szCs w:val="20"/>
        </w:rPr>
        <w:t xml:space="preserve"> прибывшее на территорию Слета во время проведения Слета</w:t>
      </w:r>
      <w:r w:rsidR="0061471B">
        <w:rPr>
          <w:rStyle w:val="postbody1"/>
          <w:sz w:val="20"/>
          <w:szCs w:val="20"/>
        </w:rPr>
        <w:t xml:space="preserve"> в составе К или Тг</w:t>
      </w:r>
      <w:r>
        <w:rPr>
          <w:rStyle w:val="postbody1"/>
          <w:sz w:val="20"/>
          <w:szCs w:val="20"/>
        </w:rPr>
        <w:t xml:space="preserve">. Все Участники Слета </w:t>
      </w:r>
      <w:r w:rsidRPr="00C715BD">
        <w:rPr>
          <w:rStyle w:val="postbody1"/>
          <w:b/>
          <w:sz w:val="20"/>
          <w:szCs w:val="20"/>
        </w:rPr>
        <w:t>обязаны</w:t>
      </w:r>
      <w:r>
        <w:rPr>
          <w:rStyle w:val="postbody1"/>
          <w:b/>
          <w:sz w:val="20"/>
          <w:szCs w:val="20"/>
        </w:rPr>
        <w:t xml:space="preserve"> </w:t>
      </w:r>
      <w:r>
        <w:rPr>
          <w:rStyle w:val="postbody1"/>
          <w:sz w:val="20"/>
          <w:szCs w:val="20"/>
        </w:rPr>
        <w:t>соблюдать Положение о проведении Слета</w:t>
      </w:r>
      <w:r w:rsidR="00183B77">
        <w:rPr>
          <w:rStyle w:val="postbody1"/>
          <w:sz w:val="20"/>
          <w:szCs w:val="20"/>
        </w:rPr>
        <w:t>, регламентирующее их взаимодействие</w:t>
      </w:r>
      <w:r>
        <w:rPr>
          <w:rStyle w:val="postbody1"/>
          <w:sz w:val="20"/>
          <w:szCs w:val="20"/>
        </w:rPr>
        <w:t xml:space="preserve">, а также </w:t>
      </w:r>
      <w:r w:rsidRPr="00C715BD">
        <w:rPr>
          <w:rStyle w:val="postbody1"/>
          <w:b/>
          <w:sz w:val="20"/>
          <w:szCs w:val="20"/>
        </w:rPr>
        <w:t>подчиняться требованиям Коменданта Слета и Комендантского взвода</w:t>
      </w:r>
      <w:r>
        <w:rPr>
          <w:rStyle w:val="postbody1"/>
          <w:b/>
          <w:sz w:val="20"/>
          <w:szCs w:val="20"/>
        </w:rPr>
        <w:t>.</w:t>
      </w:r>
    </w:p>
    <w:p w:rsidR="0061390C" w:rsidRDefault="0061390C" w:rsidP="00980848">
      <w:pPr>
        <w:jc w:val="both"/>
      </w:pPr>
    </w:p>
    <w:p w:rsidR="00980848" w:rsidRPr="0048271D" w:rsidRDefault="00980848" w:rsidP="00980848">
      <w:pPr>
        <w:jc w:val="both"/>
      </w:pPr>
      <w:r w:rsidRPr="003044E8">
        <w:rPr>
          <w:b/>
        </w:rPr>
        <w:t>Экологический сбор</w:t>
      </w:r>
      <w:r w:rsidRPr="003044E8">
        <w:t xml:space="preserve"> </w:t>
      </w:r>
      <w:r w:rsidRPr="003044E8">
        <w:rPr>
          <w:b/>
        </w:rPr>
        <w:t>–</w:t>
      </w:r>
      <w:r w:rsidRPr="003044E8">
        <w:t xml:space="preserve"> </w:t>
      </w:r>
      <w:r w:rsidR="00AA2FD2">
        <w:t xml:space="preserve">залоговая сумма, собираемая в целях обеспечения чистоты и порядка на территории лагерей </w:t>
      </w:r>
      <w:r w:rsidR="00AA2FD2">
        <w:rPr>
          <w:rStyle w:val="postbody1"/>
          <w:sz w:val="20"/>
          <w:szCs w:val="20"/>
        </w:rPr>
        <w:t xml:space="preserve">К и Тг по окончании Слета. </w:t>
      </w:r>
      <w:r w:rsidR="00160430">
        <w:rPr>
          <w:rStyle w:val="postbody1"/>
          <w:sz w:val="20"/>
          <w:szCs w:val="20"/>
        </w:rPr>
        <w:t>Сумма Экологического сбора переносится на следующий год, если К или Тг своевременно убирает за собой Территорию своего лагеря и сдает ее Коменданту или Помощнику коменданта Слета.</w:t>
      </w:r>
      <w:r w:rsidR="009864E7">
        <w:rPr>
          <w:rStyle w:val="postbody1"/>
          <w:sz w:val="20"/>
          <w:szCs w:val="20"/>
        </w:rPr>
        <w:t xml:space="preserve"> Размер Экологического сбора утверждается Советом Капитанов.</w:t>
      </w:r>
    </w:p>
    <w:p w:rsidR="0061390C" w:rsidRDefault="0061390C" w:rsidP="000B4BB5">
      <w:pPr>
        <w:widowControl w:val="0"/>
        <w:ind w:left="284"/>
        <w:jc w:val="both"/>
      </w:pPr>
    </w:p>
    <w:p w:rsidR="008A086D" w:rsidRPr="00202A4C" w:rsidRDefault="00202A4C" w:rsidP="0007133D">
      <w:pPr>
        <w:pStyle w:val="Heading1"/>
        <w:jc w:val="right"/>
        <w:rPr>
          <w:lang w:val="ru-RU"/>
        </w:rPr>
      </w:pPr>
      <w:r w:rsidRPr="00202A4C">
        <w:rPr>
          <w:rStyle w:val="postbody1"/>
          <w:bCs/>
          <w:caps/>
          <w:sz w:val="24"/>
          <w:szCs w:val="24"/>
        </w:rPr>
        <w:lastRenderedPageBreak/>
        <w:t xml:space="preserve">ПРиложение </w:t>
      </w:r>
      <w:r>
        <w:rPr>
          <w:rStyle w:val="postbody1"/>
          <w:bCs/>
          <w:caps/>
          <w:sz w:val="24"/>
          <w:szCs w:val="24"/>
          <w:lang w:val="ru-RU"/>
        </w:rPr>
        <w:t>2</w:t>
      </w:r>
    </w:p>
    <w:p w:rsidR="008A086D" w:rsidRDefault="008A086D" w:rsidP="0007133D">
      <w:pPr>
        <w:pStyle w:val="Heading1"/>
        <w:jc w:val="right"/>
        <w:rPr>
          <w:lang w:val="ru-RU"/>
        </w:rPr>
      </w:pPr>
    </w:p>
    <w:p w:rsidR="008A086D" w:rsidRPr="00202A4C" w:rsidRDefault="00202A4C" w:rsidP="00202A4C">
      <w:pPr>
        <w:widowControl w:val="0"/>
        <w:ind w:left="284"/>
        <w:jc w:val="center"/>
        <w:rPr>
          <w:b/>
          <w:bCs/>
          <w:caps/>
          <w:sz w:val="18"/>
          <w:szCs w:val="18"/>
        </w:rPr>
      </w:pPr>
      <w:r>
        <w:rPr>
          <w:rStyle w:val="postbody1"/>
          <w:b/>
          <w:bCs/>
          <w:caps/>
        </w:rPr>
        <w:t>штрафные санкции</w:t>
      </w:r>
    </w:p>
    <w:p w:rsidR="008A086D" w:rsidRDefault="008A086D" w:rsidP="0007133D">
      <w:pPr>
        <w:pStyle w:val="Heading1"/>
        <w:jc w:val="right"/>
        <w:rPr>
          <w:lang w:val="ru-RU"/>
        </w:rPr>
      </w:pPr>
    </w:p>
    <w:p w:rsidR="00F7796F" w:rsidRPr="00F7796F" w:rsidRDefault="008A086D" w:rsidP="00F7796F">
      <w:pPr>
        <w:pStyle w:val="Heading1"/>
        <w:ind w:firstLine="0"/>
        <w:jc w:val="both"/>
        <w:rPr>
          <w:sz w:val="20"/>
          <w:lang w:val="ru-RU"/>
        </w:rPr>
      </w:pPr>
      <w:r w:rsidRPr="000C1291">
        <w:rPr>
          <w:b w:val="0"/>
          <w:sz w:val="20"/>
          <w:lang w:val="ru-RU"/>
        </w:rPr>
        <w:t>1</w:t>
      </w:r>
      <w:r w:rsidRPr="000C1291">
        <w:rPr>
          <w:b w:val="0"/>
          <w:lang w:val="ru-RU"/>
        </w:rPr>
        <w:t xml:space="preserve">. </w:t>
      </w:r>
      <w:r w:rsidR="00980848" w:rsidRPr="000C1291">
        <w:rPr>
          <w:b w:val="0"/>
          <w:sz w:val="20"/>
          <w:lang w:val="ru-RU"/>
        </w:rPr>
        <w:t>К и Тг, не сдавшие Территорию своего лагеря Коменданту Слета (Помощникам коменданта)</w:t>
      </w:r>
      <w:r w:rsidRPr="000C1291">
        <w:rPr>
          <w:b w:val="0"/>
          <w:sz w:val="20"/>
          <w:lang w:val="ru-RU"/>
        </w:rPr>
        <w:t xml:space="preserve"> </w:t>
      </w:r>
      <w:r w:rsidR="000C1291" w:rsidRPr="000C1291">
        <w:rPr>
          <w:b w:val="0"/>
          <w:sz w:val="20"/>
          <w:lang w:val="ru-RU"/>
        </w:rPr>
        <w:t xml:space="preserve">по окончании Слета, </w:t>
      </w:r>
      <w:r w:rsidRPr="000C1291">
        <w:rPr>
          <w:sz w:val="20"/>
          <w:lang w:val="ru-RU"/>
        </w:rPr>
        <w:t>лиш</w:t>
      </w:r>
      <w:r w:rsidR="00980848" w:rsidRPr="000C1291">
        <w:rPr>
          <w:sz w:val="20"/>
          <w:lang w:val="ru-RU"/>
        </w:rPr>
        <w:t>аются</w:t>
      </w:r>
      <w:r w:rsidR="000C1291" w:rsidRPr="000C1291">
        <w:rPr>
          <w:sz w:val="20"/>
          <w:lang w:val="ru-RU"/>
        </w:rPr>
        <w:t xml:space="preserve"> </w:t>
      </w:r>
      <w:r w:rsidR="00980848" w:rsidRPr="000C1291">
        <w:rPr>
          <w:sz w:val="20"/>
          <w:lang w:val="ru-RU"/>
        </w:rPr>
        <w:t>Экологического сбора</w:t>
      </w:r>
      <w:r w:rsidRPr="000C1291">
        <w:rPr>
          <w:sz w:val="20"/>
          <w:lang w:val="ru-RU"/>
        </w:rPr>
        <w:t>.</w:t>
      </w:r>
      <w:r w:rsidRPr="000C1291">
        <w:rPr>
          <w:b w:val="0"/>
          <w:sz w:val="20"/>
          <w:lang w:val="ru-RU"/>
        </w:rPr>
        <w:t xml:space="preserve"> </w:t>
      </w:r>
      <w:r w:rsidR="000C1291" w:rsidRPr="000C1291">
        <w:rPr>
          <w:b w:val="0"/>
          <w:sz w:val="20"/>
          <w:lang w:val="ru-RU"/>
        </w:rPr>
        <w:t xml:space="preserve">На следующий год такие К и Тг </w:t>
      </w:r>
      <w:r w:rsidR="000C1291" w:rsidRPr="000C1291">
        <w:rPr>
          <w:sz w:val="20"/>
          <w:lang w:val="ru-RU"/>
        </w:rPr>
        <w:t>обязаны</w:t>
      </w:r>
      <w:r w:rsidR="000C1291" w:rsidRPr="000C1291">
        <w:rPr>
          <w:b w:val="0"/>
          <w:sz w:val="20"/>
          <w:lang w:val="ru-RU"/>
        </w:rPr>
        <w:t xml:space="preserve"> внести Экологический сбор </w:t>
      </w:r>
      <w:r w:rsidR="000C1291" w:rsidRPr="000C1291">
        <w:rPr>
          <w:sz w:val="20"/>
          <w:lang w:val="ru-RU"/>
        </w:rPr>
        <w:t>в двойном размере.</w:t>
      </w:r>
      <w:r w:rsidR="000C1291" w:rsidRPr="000C1291">
        <w:rPr>
          <w:b w:val="0"/>
          <w:sz w:val="20"/>
          <w:lang w:val="ru-RU"/>
        </w:rPr>
        <w:t xml:space="preserve"> К и Тг, не внесшие Экологический сбор </w:t>
      </w:r>
      <w:r w:rsidR="000C1291" w:rsidRPr="000C1291">
        <w:rPr>
          <w:sz w:val="20"/>
          <w:lang w:val="ru-RU"/>
        </w:rPr>
        <w:t>не могут быть аккредитованы.</w:t>
      </w:r>
    </w:p>
    <w:p w:rsidR="000C1291" w:rsidRDefault="008A086D" w:rsidP="00836770">
      <w:pPr>
        <w:pStyle w:val="Heading1"/>
        <w:ind w:firstLine="0"/>
        <w:jc w:val="both"/>
        <w:rPr>
          <w:b w:val="0"/>
          <w:sz w:val="20"/>
          <w:lang w:val="ru-RU"/>
        </w:rPr>
      </w:pPr>
      <w:r w:rsidRPr="000C1291">
        <w:rPr>
          <w:b w:val="0"/>
          <w:sz w:val="20"/>
          <w:lang w:val="ru-RU"/>
        </w:rPr>
        <w:t xml:space="preserve">2. </w:t>
      </w:r>
      <w:r w:rsidR="000C1291">
        <w:rPr>
          <w:b w:val="0"/>
          <w:sz w:val="20"/>
          <w:lang w:val="ru-RU"/>
        </w:rPr>
        <w:t>На К и Тг, умышленно или по неосторожности нанесшие вред окружающей среде, накладываются следующие штрафы:</w:t>
      </w:r>
    </w:p>
    <w:p w:rsidR="008A086D" w:rsidRDefault="000C1291" w:rsidP="00292B3E">
      <w:pPr>
        <w:pStyle w:val="Heading1"/>
        <w:numPr>
          <w:ilvl w:val="0"/>
          <w:numId w:val="29"/>
        </w:numPr>
        <w:jc w:val="both"/>
        <w:rPr>
          <w:b w:val="0"/>
          <w:sz w:val="20"/>
          <w:lang w:val="ru-RU"/>
        </w:rPr>
      </w:pPr>
      <w:r>
        <w:rPr>
          <w:b w:val="0"/>
          <w:sz w:val="20"/>
          <w:lang w:val="ru-RU"/>
        </w:rPr>
        <w:t>Срубленное</w:t>
      </w:r>
      <w:r w:rsidR="008A086D" w:rsidRPr="000C1291">
        <w:rPr>
          <w:b w:val="0"/>
          <w:sz w:val="20"/>
          <w:lang w:val="ru-RU"/>
        </w:rPr>
        <w:t xml:space="preserve"> дерево</w:t>
      </w:r>
      <w:r>
        <w:rPr>
          <w:b w:val="0"/>
          <w:sz w:val="20"/>
          <w:lang w:val="ru-RU"/>
        </w:rPr>
        <w:t xml:space="preserve"> (без согласования с Комендантом Слета)</w:t>
      </w:r>
      <w:r w:rsidR="008A086D" w:rsidRPr="000C1291">
        <w:rPr>
          <w:b w:val="0"/>
          <w:sz w:val="20"/>
          <w:lang w:val="ru-RU"/>
        </w:rPr>
        <w:t xml:space="preserve"> – 10000</w:t>
      </w:r>
      <w:r>
        <w:rPr>
          <w:b w:val="0"/>
          <w:sz w:val="20"/>
          <w:lang w:val="ru-RU"/>
        </w:rPr>
        <w:t xml:space="preserve"> рублей</w:t>
      </w:r>
      <w:r w:rsidR="008A086D" w:rsidRPr="000C1291">
        <w:rPr>
          <w:b w:val="0"/>
          <w:sz w:val="20"/>
          <w:lang w:val="ru-RU"/>
        </w:rPr>
        <w:t xml:space="preserve"> с </w:t>
      </w:r>
      <w:r>
        <w:rPr>
          <w:b w:val="0"/>
          <w:sz w:val="20"/>
          <w:lang w:val="ru-RU"/>
        </w:rPr>
        <w:t>К или Тг.</w:t>
      </w:r>
    </w:p>
    <w:p w:rsidR="000C1291" w:rsidRDefault="000C1291" w:rsidP="00292B3E">
      <w:pPr>
        <w:numPr>
          <w:ilvl w:val="0"/>
          <w:numId w:val="29"/>
        </w:numPr>
        <w:jc w:val="both"/>
        <w:rPr>
          <w:lang w:eastAsia="x-none"/>
        </w:rPr>
      </w:pPr>
      <w:r>
        <w:rPr>
          <w:lang w:eastAsia="x-none"/>
        </w:rPr>
        <w:t xml:space="preserve">Загрязнение русла реки и береговой линии </w:t>
      </w:r>
      <w:r w:rsidRPr="000C1291">
        <w:rPr>
          <w:b/>
        </w:rPr>
        <w:t xml:space="preserve">– </w:t>
      </w:r>
      <w:r w:rsidRPr="000C1291">
        <w:t>10000 рублей с К или Тг.</w:t>
      </w:r>
    </w:p>
    <w:p w:rsidR="000C1291" w:rsidRPr="00F7796F" w:rsidRDefault="000C74BB" w:rsidP="00292B3E">
      <w:pPr>
        <w:numPr>
          <w:ilvl w:val="0"/>
          <w:numId w:val="29"/>
        </w:numPr>
        <w:jc w:val="both"/>
        <w:rPr>
          <w:lang w:eastAsia="x-none"/>
        </w:rPr>
      </w:pPr>
      <w:r w:rsidRPr="00F7796F">
        <w:rPr>
          <w:lang w:eastAsia="x-none"/>
        </w:rPr>
        <w:t xml:space="preserve">Возникновение лесного пожара – решение о наказании будет приниматься Советом Капитанов в зависимости от последствий. </w:t>
      </w:r>
      <w:r w:rsidRPr="00F7796F">
        <w:rPr>
          <w:b/>
          <w:lang w:eastAsia="x-none"/>
        </w:rPr>
        <w:t>Наказание принятое на уровне Слета не освобождает виновных от возник</w:t>
      </w:r>
      <w:r w:rsidR="00961DDD" w:rsidRPr="00F7796F">
        <w:rPr>
          <w:b/>
          <w:lang w:eastAsia="x-none"/>
        </w:rPr>
        <w:t>ающ</w:t>
      </w:r>
      <w:r w:rsidRPr="00F7796F">
        <w:rPr>
          <w:b/>
          <w:lang w:eastAsia="x-none"/>
        </w:rPr>
        <w:t>ей Административной и Уголовной ответственности</w:t>
      </w:r>
      <w:r w:rsidRPr="00F7796F">
        <w:rPr>
          <w:lang w:eastAsia="x-none"/>
        </w:rPr>
        <w:t>.</w:t>
      </w:r>
    </w:p>
    <w:p w:rsidR="00F7796F" w:rsidRPr="00F7796F" w:rsidRDefault="00F7796F" w:rsidP="00292B3E">
      <w:pPr>
        <w:numPr>
          <w:ilvl w:val="0"/>
          <w:numId w:val="29"/>
        </w:numPr>
        <w:jc w:val="both"/>
        <w:rPr>
          <w:lang w:eastAsia="x-none"/>
        </w:rPr>
      </w:pPr>
      <w:r w:rsidRPr="00F7796F">
        <w:rPr>
          <w:lang w:eastAsia="x-none"/>
        </w:rPr>
        <w:t>Неубранная территория лагеря К или Тг – 5000 рублей с К или Тг</w:t>
      </w:r>
      <w:r>
        <w:rPr>
          <w:lang w:eastAsia="x-none"/>
        </w:rPr>
        <w:t xml:space="preserve"> (+ на К или Тг автоматически применяется санкции из п.1 данного раздела)</w:t>
      </w:r>
    </w:p>
    <w:p w:rsidR="008A086D" w:rsidRDefault="008A086D" w:rsidP="008A086D">
      <w:pPr>
        <w:pStyle w:val="Heading1"/>
        <w:ind w:firstLine="0"/>
        <w:jc w:val="left"/>
        <w:rPr>
          <w:b w:val="0"/>
          <w:sz w:val="20"/>
          <w:lang w:val="ru-RU"/>
        </w:rPr>
      </w:pPr>
      <w:r w:rsidRPr="00F7796F">
        <w:rPr>
          <w:b w:val="0"/>
          <w:sz w:val="20"/>
          <w:lang w:val="ru-RU"/>
        </w:rPr>
        <w:t>3.</w:t>
      </w:r>
      <w:r w:rsidRPr="00F7796F">
        <w:rPr>
          <w:sz w:val="20"/>
          <w:lang w:val="ru-RU"/>
        </w:rPr>
        <w:t xml:space="preserve"> </w:t>
      </w:r>
      <w:r w:rsidR="00961DDD" w:rsidRPr="00F7796F">
        <w:rPr>
          <w:b w:val="0"/>
          <w:sz w:val="20"/>
          <w:lang w:val="ru-RU"/>
        </w:rPr>
        <w:t>За нахождение автотранспортных и других моторизированных средств на Территории Слета в запрещенное Регламентом проведения Слета</w:t>
      </w:r>
      <w:r w:rsidRPr="00F7796F">
        <w:rPr>
          <w:b w:val="0"/>
          <w:sz w:val="20"/>
          <w:lang w:val="ru-RU"/>
        </w:rPr>
        <w:t xml:space="preserve"> </w:t>
      </w:r>
      <w:r w:rsidR="00961DDD" w:rsidRPr="00F7796F">
        <w:rPr>
          <w:b w:val="0"/>
          <w:sz w:val="20"/>
          <w:lang w:val="ru-RU"/>
        </w:rPr>
        <w:t xml:space="preserve">время </w:t>
      </w:r>
      <w:r w:rsidR="00836770" w:rsidRPr="00F7796F">
        <w:rPr>
          <w:sz w:val="20"/>
          <w:lang w:val="ru-RU"/>
        </w:rPr>
        <w:t xml:space="preserve">(кроме аккредитованных </w:t>
      </w:r>
      <w:r w:rsidR="00220E94">
        <w:rPr>
          <w:sz w:val="20"/>
          <w:lang w:val="ru-RU"/>
        </w:rPr>
        <w:t xml:space="preserve">Оргкомитетом </w:t>
      </w:r>
      <w:r w:rsidR="00836770" w:rsidRPr="00F7796F">
        <w:rPr>
          <w:sz w:val="20"/>
          <w:lang w:val="ru-RU"/>
        </w:rPr>
        <w:t>транспортных средств Слета)</w:t>
      </w:r>
      <w:r w:rsidR="00836770" w:rsidRPr="00F7796F">
        <w:rPr>
          <w:b w:val="0"/>
          <w:sz w:val="20"/>
          <w:lang w:val="ru-RU"/>
        </w:rPr>
        <w:t xml:space="preserve"> </w:t>
      </w:r>
      <w:r w:rsidRPr="00F7796F">
        <w:rPr>
          <w:b w:val="0"/>
          <w:sz w:val="20"/>
          <w:lang w:val="ru-RU"/>
        </w:rPr>
        <w:t xml:space="preserve">– 10000 </w:t>
      </w:r>
      <w:r w:rsidR="00836770" w:rsidRPr="00F7796F">
        <w:rPr>
          <w:b w:val="0"/>
          <w:sz w:val="20"/>
          <w:lang w:val="ru-RU"/>
        </w:rPr>
        <w:t xml:space="preserve">рублей </w:t>
      </w:r>
      <w:r w:rsidRPr="00F7796F">
        <w:rPr>
          <w:b w:val="0"/>
          <w:sz w:val="20"/>
          <w:lang w:val="ru-RU"/>
        </w:rPr>
        <w:t xml:space="preserve">с </w:t>
      </w:r>
      <w:r w:rsidR="00836770" w:rsidRPr="00F7796F">
        <w:rPr>
          <w:b w:val="0"/>
          <w:sz w:val="20"/>
          <w:lang w:val="ru-RU"/>
        </w:rPr>
        <w:t>К или Тг.</w:t>
      </w:r>
    </w:p>
    <w:p w:rsidR="006A0ECC" w:rsidRDefault="006A0ECC" w:rsidP="006A0ECC">
      <w:pPr>
        <w:rPr>
          <w:lang w:eastAsia="x-none"/>
        </w:rPr>
      </w:pPr>
      <w:r>
        <w:rPr>
          <w:lang w:eastAsia="x-none"/>
        </w:rPr>
        <w:t>4. Отказ Участников К или Тг от выполнения требований Организаторов слета или решений Совета Капитанов – наказание определяется Советом Капитанов.</w:t>
      </w:r>
    </w:p>
    <w:p w:rsidR="006A0ECC" w:rsidRDefault="006A0ECC" w:rsidP="006A0ECC">
      <w:pPr>
        <w:rPr>
          <w:lang w:eastAsia="x-none"/>
        </w:rPr>
      </w:pPr>
      <w:r>
        <w:rPr>
          <w:lang w:eastAsia="x-none"/>
        </w:rPr>
        <w:t xml:space="preserve">5. Нецензурная лексика, неадекватное поведение и т.п. в местах проведения различных мероприятий Слета </w:t>
      </w:r>
      <w:r w:rsidR="00202A4C">
        <w:rPr>
          <w:lang w:eastAsia="x-none"/>
        </w:rPr>
        <w:t>–</w:t>
      </w:r>
      <w:r>
        <w:rPr>
          <w:lang w:eastAsia="x-none"/>
        </w:rPr>
        <w:t xml:space="preserve"> </w:t>
      </w:r>
      <w:r w:rsidR="00202A4C">
        <w:rPr>
          <w:lang w:eastAsia="x-none"/>
        </w:rPr>
        <w:t>5000 рублей с К или Тг или дисквалификация участника, либо всей К или Тг. (наказание определяется Советом Капитанов)</w:t>
      </w:r>
    </w:p>
    <w:p w:rsidR="00202A4C" w:rsidRDefault="00202A4C" w:rsidP="006A0ECC">
      <w:pPr>
        <w:rPr>
          <w:lang w:eastAsia="x-none"/>
        </w:rPr>
      </w:pPr>
      <w:r>
        <w:rPr>
          <w:lang w:eastAsia="x-none"/>
        </w:rPr>
        <w:t>6. Неоднократное нарушение участниками одной К или Тг запретов из данного раздела Положения о проведении Слета – 10000 рублей с К или Тг.</w:t>
      </w:r>
    </w:p>
    <w:p w:rsidR="00CD66B8" w:rsidRPr="006A0ECC" w:rsidRDefault="00CD66B8" w:rsidP="006A0ECC">
      <w:pPr>
        <w:rPr>
          <w:lang w:eastAsia="x-none"/>
        </w:rPr>
      </w:pPr>
      <w:r>
        <w:rPr>
          <w:lang w:eastAsia="x-none"/>
        </w:rPr>
        <w:t>7. За несогласованное использование пиротехнических изделий на К или Тг накладывается штраф в размере 3000 рублей.</w:t>
      </w:r>
    </w:p>
    <w:p w:rsidR="00202A4C" w:rsidRDefault="00202A4C" w:rsidP="00980848">
      <w:pPr>
        <w:rPr>
          <w:highlight w:val="yellow"/>
          <w:lang w:eastAsia="x-none"/>
        </w:rPr>
      </w:pPr>
    </w:p>
    <w:p w:rsidR="00980848" w:rsidRPr="00202A4C" w:rsidRDefault="00980848" w:rsidP="00980848">
      <w:pPr>
        <w:rPr>
          <w:b/>
          <w:color w:val="FF0000"/>
          <w:lang w:eastAsia="x-none"/>
        </w:rPr>
      </w:pPr>
      <w:r w:rsidRPr="00202A4C">
        <w:rPr>
          <w:b/>
          <w:lang w:eastAsia="x-none"/>
        </w:rPr>
        <w:t xml:space="preserve">В случае участия К или Тг </w:t>
      </w:r>
      <w:r w:rsidR="00F66446" w:rsidRPr="00202A4C">
        <w:rPr>
          <w:b/>
          <w:lang w:eastAsia="x-none"/>
        </w:rPr>
        <w:t xml:space="preserve">менее, чем </w:t>
      </w:r>
      <w:r w:rsidR="00202A4C" w:rsidRPr="00202A4C">
        <w:rPr>
          <w:b/>
          <w:lang w:eastAsia="x-none"/>
        </w:rPr>
        <w:t>в трех</w:t>
      </w:r>
      <w:r w:rsidRPr="00202A4C">
        <w:rPr>
          <w:b/>
          <w:lang w:eastAsia="x-none"/>
        </w:rPr>
        <w:t xml:space="preserve"> официальных соревновани</w:t>
      </w:r>
      <w:r w:rsidR="00F66446" w:rsidRPr="00202A4C">
        <w:rPr>
          <w:b/>
          <w:lang w:eastAsia="x-none"/>
        </w:rPr>
        <w:t>ях</w:t>
      </w:r>
      <w:r w:rsidRPr="00202A4C">
        <w:rPr>
          <w:b/>
          <w:lang w:eastAsia="x-none"/>
        </w:rPr>
        <w:t xml:space="preserve"> и</w:t>
      </w:r>
      <w:r w:rsidR="00F66446" w:rsidRPr="00202A4C">
        <w:rPr>
          <w:b/>
          <w:lang w:eastAsia="x-none"/>
        </w:rPr>
        <w:t>ли</w:t>
      </w:r>
      <w:r w:rsidRPr="00202A4C">
        <w:rPr>
          <w:b/>
          <w:lang w:eastAsia="x-none"/>
        </w:rPr>
        <w:t xml:space="preserve"> конкурс</w:t>
      </w:r>
      <w:r w:rsidR="00F66446" w:rsidRPr="00202A4C">
        <w:rPr>
          <w:b/>
          <w:lang w:eastAsia="x-none"/>
        </w:rPr>
        <w:t>ах</w:t>
      </w:r>
      <w:r w:rsidRPr="00202A4C">
        <w:rPr>
          <w:b/>
          <w:lang w:eastAsia="x-none"/>
        </w:rPr>
        <w:t xml:space="preserve"> Территория лагеря такой К ил</w:t>
      </w:r>
      <w:r w:rsidR="00F66446" w:rsidRPr="00202A4C">
        <w:rPr>
          <w:b/>
          <w:lang w:eastAsia="x-none"/>
        </w:rPr>
        <w:t>и</w:t>
      </w:r>
      <w:r w:rsidRPr="00202A4C">
        <w:rPr>
          <w:b/>
          <w:lang w:eastAsia="x-none"/>
        </w:rPr>
        <w:t xml:space="preserve"> Тг считаетс</w:t>
      </w:r>
      <w:r w:rsidR="00202A4C" w:rsidRPr="00202A4C">
        <w:rPr>
          <w:b/>
          <w:lang w:eastAsia="x-none"/>
        </w:rPr>
        <w:t>я свободной со следующего года.</w:t>
      </w:r>
    </w:p>
    <w:p w:rsidR="006A0ECC" w:rsidRPr="00F7796F" w:rsidRDefault="006A0ECC" w:rsidP="006A0ECC">
      <w:pPr>
        <w:pStyle w:val="Heading1"/>
        <w:ind w:firstLine="0"/>
        <w:jc w:val="left"/>
        <w:rPr>
          <w:b w:val="0"/>
          <w:sz w:val="20"/>
          <w:lang w:val="ru-RU"/>
        </w:rPr>
      </w:pPr>
    </w:p>
    <w:p w:rsidR="0007133D" w:rsidRPr="00C8187E" w:rsidRDefault="00202A4C" w:rsidP="00C8187E">
      <w:pPr>
        <w:jc w:val="right"/>
        <w:rPr>
          <w:b/>
          <w:sz w:val="24"/>
          <w:szCs w:val="24"/>
        </w:rPr>
      </w:pPr>
      <w:r>
        <w:rPr>
          <w:lang w:eastAsia="x-none"/>
        </w:rPr>
        <w:br w:type="page"/>
      </w:r>
      <w:bookmarkStart w:id="3" w:name="_Toc356226685"/>
      <w:r w:rsidR="0007133D" w:rsidRPr="00C8187E">
        <w:rPr>
          <w:b/>
          <w:sz w:val="24"/>
          <w:szCs w:val="24"/>
        </w:rPr>
        <w:lastRenderedPageBreak/>
        <w:t>П</w:t>
      </w:r>
      <w:r w:rsidRPr="00C8187E">
        <w:rPr>
          <w:b/>
          <w:sz w:val="24"/>
          <w:szCs w:val="24"/>
        </w:rPr>
        <w:t>РИЛОЖЕНИЕ 3</w:t>
      </w:r>
    </w:p>
    <w:bookmarkEnd w:id="3"/>
    <w:p w:rsidR="00CD20A3" w:rsidRDefault="000038C2" w:rsidP="00CD20A3">
      <w:pPr>
        <w:widowControl w:val="0"/>
        <w:ind w:left="284"/>
        <w:jc w:val="center"/>
        <w:rPr>
          <w:b/>
          <w:noProof/>
          <w:sz w:val="24"/>
          <w:szCs w:val="24"/>
        </w:rPr>
      </w:pPr>
      <w:r>
        <w:rPr>
          <w:b/>
          <w:noProof/>
          <w:sz w:val="24"/>
          <w:szCs w:val="24"/>
        </w:rPr>
        <w:drawing>
          <wp:anchor distT="0" distB="0" distL="114300" distR="114300" simplePos="0" relativeHeight="251657728" behindDoc="0" locked="0" layoutInCell="1" allowOverlap="1">
            <wp:simplePos x="0" y="0"/>
            <wp:positionH relativeFrom="margin">
              <wp:posOffset>168275</wp:posOffset>
            </wp:positionH>
            <wp:positionV relativeFrom="margin">
              <wp:posOffset>469265</wp:posOffset>
            </wp:positionV>
            <wp:extent cx="6410960" cy="9076055"/>
            <wp:effectExtent l="0" t="0" r="0" b="0"/>
            <wp:wrapSquare wrapText="bothSides"/>
            <wp:docPr id="54" name="Picture 54" descr="УЗЛ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УЗЛЫ"/>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10960" cy="90760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D20A3" w:rsidRDefault="000038C2" w:rsidP="00C8187E">
      <w:pPr>
        <w:widowControl w:val="0"/>
        <w:ind w:left="284"/>
        <w:jc w:val="right"/>
        <w:rPr>
          <w:b/>
          <w:noProof/>
          <w:sz w:val="24"/>
          <w:szCs w:val="24"/>
        </w:rPr>
      </w:pPr>
      <w:r>
        <w:rPr>
          <w:b/>
          <w:noProof/>
          <w:sz w:val="24"/>
          <w:szCs w:val="24"/>
        </w:rPr>
        <w:lastRenderedPageBreak/>
        <w:drawing>
          <wp:anchor distT="0" distB="0" distL="114300" distR="114300" simplePos="0" relativeHeight="251658752" behindDoc="0" locked="0" layoutInCell="1" allowOverlap="1">
            <wp:simplePos x="0" y="0"/>
            <wp:positionH relativeFrom="margin">
              <wp:posOffset>246380</wp:posOffset>
            </wp:positionH>
            <wp:positionV relativeFrom="margin">
              <wp:posOffset>421640</wp:posOffset>
            </wp:positionV>
            <wp:extent cx="6184900" cy="8755380"/>
            <wp:effectExtent l="0" t="0" r="0" b="0"/>
            <wp:wrapSquare wrapText="bothSides"/>
            <wp:docPr id="55" name="Picture 55" descr="Топозна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Топознаки"/>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4900" cy="87553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53AFE" w:rsidRDefault="00202A4C" w:rsidP="00C8187E">
      <w:pPr>
        <w:widowControl w:val="0"/>
        <w:ind w:left="284"/>
        <w:jc w:val="right"/>
        <w:rPr>
          <w:b/>
          <w:noProof/>
          <w:sz w:val="24"/>
          <w:szCs w:val="24"/>
        </w:rPr>
      </w:pPr>
      <w:r>
        <w:rPr>
          <w:b/>
          <w:noProof/>
          <w:sz w:val="24"/>
          <w:szCs w:val="24"/>
        </w:rPr>
        <w:t>ПРИЛОЖЕНИЕ 4</w:t>
      </w:r>
    </w:p>
    <w:p w:rsidR="00053AFE" w:rsidRDefault="00053AFE" w:rsidP="00CD20A3">
      <w:pPr>
        <w:widowControl w:val="0"/>
        <w:ind w:left="284"/>
        <w:jc w:val="center"/>
        <w:rPr>
          <w:b/>
          <w:noProof/>
          <w:sz w:val="24"/>
          <w:szCs w:val="24"/>
        </w:rPr>
      </w:pPr>
    </w:p>
    <w:p w:rsidR="001D4E14" w:rsidRDefault="000D26A9" w:rsidP="00375902">
      <w:pPr>
        <w:widowControl w:val="0"/>
        <w:ind w:left="284"/>
        <w:jc w:val="right"/>
        <w:rPr>
          <w:b/>
          <w:noProof/>
          <w:sz w:val="24"/>
          <w:szCs w:val="24"/>
        </w:rPr>
      </w:pPr>
      <w:r>
        <w:rPr>
          <w:b/>
          <w:sz w:val="24"/>
          <w:szCs w:val="24"/>
        </w:rPr>
        <w:br w:type="page"/>
      </w:r>
      <w:r w:rsidR="001D4E14" w:rsidRPr="00053AFE">
        <w:rPr>
          <w:b/>
          <w:noProof/>
          <w:sz w:val="24"/>
          <w:szCs w:val="24"/>
        </w:rPr>
        <w:lastRenderedPageBreak/>
        <w:t xml:space="preserve">ПРИЛОЖЕНИЕ </w:t>
      </w:r>
      <w:r w:rsidR="00202A4C">
        <w:rPr>
          <w:b/>
          <w:noProof/>
          <w:sz w:val="24"/>
          <w:szCs w:val="24"/>
        </w:rPr>
        <w:t>5</w:t>
      </w:r>
    </w:p>
    <w:p w:rsidR="00CD66B8" w:rsidRDefault="00CD66B8" w:rsidP="001D4E14">
      <w:pPr>
        <w:pStyle w:val="BodyText"/>
        <w:jc w:val="center"/>
        <w:rPr>
          <w:b/>
          <w:sz w:val="20"/>
        </w:rPr>
      </w:pPr>
    </w:p>
    <w:p w:rsidR="001D4E14" w:rsidRDefault="001D4E14" w:rsidP="001D4E14">
      <w:pPr>
        <w:pStyle w:val="BodyText"/>
        <w:jc w:val="center"/>
        <w:rPr>
          <w:b/>
          <w:sz w:val="20"/>
        </w:rPr>
      </w:pPr>
      <w:r>
        <w:rPr>
          <w:b/>
          <w:sz w:val="20"/>
        </w:rPr>
        <w:t>ПРАВИЛА</w:t>
      </w:r>
    </w:p>
    <w:p w:rsidR="001D4E14" w:rsidRDefault="001D4E14" w:rsidP="001D4E14">
      <w:pPr>
        <w:pStyle w:val="BodyText"/>
        <w:jc w:val="center"/>
        <w:rPr>
          <w:b/>
          <w:sz w:val="20"/>
        </w:rPr>
      </w:pPr>
      <w:r>
        <w:rPr>
          <w:b/>
          <w:sz w:val="20"/>
        </w:rPr>
        <w:t xml:space="preserve">Проведения соревнований по адаптированному виду единоборства </w:t>
      </w:r>
      <w:r>
        <w:rPr>
          <w:b/>
          <w:sz w:val="20"/>
        </w:rPr>
        <w:br/>
        <w:t>«Манское СУМО»</w:t>
      </w:r>
    </w:p>
    <w:p w:rsidR="001D4E14" w:rsidRDefault="001D4E14" w:rsidP="001D4E14">
      <w:pPr>
        <w:pStyle w:val="BodyText"/>
        <w:rPr>
          <w:b/>
          <w:sz w:val="20"/>
        </w:rPr>
      </w:pPr>
      <w:r>
        <w:rPr>
          <w:b/>
          <w:sz w:val="20"/>
        </w:rPr>
        <w:t>Историческая справка</w:t>
      </w:r>
    </w:p>
    <w:p w:rsidR="001D4E14" w:rsidRDefault="001D4E14" w:rsidP="001D4E14">
      <w:pPr>
        <w:pStyle w:val="BodyText"/>
        <w:ind w:firstLine="567"/>
        <w:rPr>
          <w:sz w:val="20"/>
        </w:rPr>
      </w:pPr>
      <w:r>
        <w:rPr>
          <w:sz w:val="20"/>
        </w:rPr>
        <w:t>Древняя легенда связывает с СУМО само существование современной японской нации на Японских островах. Согласно поверьям, бог Такамикадзути вступил в поединок с богом варваров. Благодаря его победе, японцы получили право осесть на территории нынешнего острова Хонсю</w:t>
      </w:r>
    </w:p>
    <w:p w:rsidR="001D4E14" w:rsidRDefault="001D4E14" w:rsidP="001D4E14">
      <w:pPr>
        <w:pStyle w:val="BodyText"/>
        <w:ind w:firstLine="567"/>
        <w:rPr>
          <w:sz w:val="20"/>
        </w:rPr>
      </w:pPr>
      <w:r>
        <w:rPr>
          <w:sz w:val="20"/>
        </w:rPr>
        <w:t>Первые исторические сведения о СУМО относятся к 642 году нашей эры. Начиная с того времени, при дворе императора ежегодно устраивались турниры, приуроченные к празднику окончания осенних полевых работ. Первые поединки имели скорее не спортивное, а религиозное значение. Они сопровождались ритуальными танцами, молитвами и театральными представлениями на религиозную тематику. Техника СУМО не отличалась утонченностью: борцовские броски и захваты сочетались с элементами бокса, а запрещенных приемов практически не было.</w:t>
      </w:r>
    </w:p>
    <w:p w:rsidR="001D4E14" w:rsidRDefault="001D4E14" w:rsidP="001D4E14">
      <w:pPr>
        <w:pStyle w:val="BodyText"/>
        <w:ind w:firstLine="567"/>
        <w:rPr>
          <w:sz w:val="20"/>
        </w:rPr>
      </w:pPr>
      <w:r>
        <w:rPr>
          <w:sz w:val="20"/>
        </w:rPr>
        <w:t>Современное СУМО берет свои истоки с периода Эдо (после 1603 года). В начале 17 века в Японии, истощенной продолжительными междоусобными войнами, установился мир. Создались благоприятные условия для торговли,  усилился класс купцов. Новый могущественный класс искал новых развлечений. Излюбленным времяпрепровождением стала борьба СУМО. Именно в эпоху Эдо окончательно оформилось около 70 канонических приемов (броски, подножки, подсечки, захваты, толчки и т.п.), утвердился ритуал, усовершенствовались правила соревнований, которые практически в неизменном виде дошли до наших дней.</w:t>
      </w:r>
    </w:p>
    <w:p w:rsidR="001D4E14" w:rsidRDefault="001D4E14" w:rsidP="001D4E14">
      <w:pPr>
        <w:pStyle w:val="BodyText"/>
        <w:rPr>
          <w:b/>
          <w:sz w:val="20"/>
        </w:rPr>
      </w:pPr>
      <w:r>
        <w:rPr>
          <w:b/>
          <w:sz w:val="20"/>
        </w:rPr>
        <w:t>Место проведения и одежда участников</w:t>
      </w:r>
    </w:p>
    <w:p w:rsidR="001D4E14" w:rsidRDefault="001D4E14" w:rsidP="001D4E14">
      <w:pPr>
        <w:pStyle w:val="BodyText"/>
        <w:ind w:firstLine="567"/>
        <w:rPr>
          <w:sz w:val="20"/>
        </w:rPr>
      </w:pPr>
      <w:r>
        <w:rPr>
          <w:sz w:val="20"/>
        </w:rPr>
        <w:t>Для проведения соревнований по «Манскому СУМО» служит исторически сложившееся место рядом с лагерями команд «Коротконосые Буратины», «Пингвины», «Синие лебеди», «Ёжики» и т.д. Оно представляет собой правильный круг диаметром от 4.5 до 5 метров. Покрытие никак специально не подготавливается, за исключением уборки осколков стекла, палок, камней и т.п. а также различного рода мусора. По краям будущей арены (дохё) окапывается неглубокий (примерно ½ штыка лопаты) ров, служащий границей арены. При наличии луж организаторы должны принять в пределах своих возможностей меры к их устранению.</w:t>
      </w:r>
    </w:p>
    <w:p w:rsidR="001D4E14" w:rsidRDefault="001D4E14" w:rsidP="001D4E14">
      <w:pPr>
        <w:pStyle w:val="BodyText"/>
        <w:ind w:firstLine="567"/>
        <w:rPr>
          <w:sz w:val="20"/>
        </w:rPr>
      </w:pPr>
      <w:r>
        <w:rPr>
          <w:sz w:val="20"/>
        </w:rPr>
        <w:t>Никакой особой экипировки для участия в соревнованиях не требуется. Ограничением является наличие на одежде металлических, острых предметов. Также не допускается использование одежды и (или) обуви, способной причинить ущерб одежде и (или) обуви соперника, не говоря уже о его здоровье или жизни.</w:t>
      </w:r>
    </w:p>
    <w:p w:rsidR="001D4E14" w:rsidRDefault="001D4E14" w:rsidP="001D4E14">
      <w:pPr>
        <w:pStyle w:val="BodyText"/>
        <w:ind w:firstLine="567"/>
        <w:rPr>
          <w:sz w:val="20"/>
        </w:rPr>
      </w:pPr>
      <w:r>
        <w:rPr>
          <w:sz w:val="20"/>
        </w:rPr>
        <w:t>Людям со слабым зрением следует понимать, что это силовой вид единоборства, в котором возможен силовой контакт с лицевой частью головы. Поэтому ответственность за возможные травмы лица и причинение ущерба имуществу при  использовании очков и контактных линз, а равно и их утере, лежит целиком на самом участнике соревнований.</w:t>
      </w:r>
    </w:p>
    <w:p w:rsidR="001D4E14" w:rsidRDefault="001D4E14" w:rsidP="001D4E14">
      <w:pPr>
        <w:pStyle w:val="BodyText"/>
        <w:ind w:firstLine="567"/>
        <w:rPr>
          <w:sz w:val="20"/>
        </w:rPr>
      </w:pPr>
      <w:r>
        <w:rPr>
          <w:sz w:val="20"/>
        </w:rPr>
        <w:t>Часы, пейджеры, сотовые телефоны, ключи на цепочках и т.п. должны быть непременно сняты. Металлические пряжки ремней должны быть прикрыты хотя бы одним слоем ткани (например, спрятаны под ветровку и т.п.). Главный судья имеет право не допустить к поединку участника, не устранившего своевременно вышеуказанных нарушений в одежде. В случае несогласия с требованием главного судьи участник выбывает из турнира, а победа присуждается его текущему сопернику.</w:t>
      </w:r>
    </w:p>
    <w:p w:rsidR="001D4E14" w:rsidRDefault="001D4E14" w:rsidP="001D4E14">
      <w:pPr>
        <w:pStyle w:val="BodyText"/>
        <w:ind w:firstLine="567"/>
        <w:rPr>
          <w:sz w:val="20"/>
        </w:rPr>
      </w:pPr>
      <w:r>
        <w:rPr>
          <w:sz w:val="20"/>
        </w:rPr>
        <w:t>Перед проведением соревнований участники повязывают на левую руку повязку с регистрационным номером. Непосредственно перед поединком  соперники обвязывают вокруг туловища цветные пояса: один из спортсменов – красного, другой – синего цвета. По завершении поединка пояса возвращаются представителю судейской бригады. Участник, потерпевший поражение в поединке, также снимает с себя и возвращает представителю судейской бригады повязку с номером.</w:t>
      </w:r>
    </w:p>
    <w:p w:rsidR="001D4E14" w:rsidRPr="001D4E14" w:rsidRDefault="001D4E14" w:rsidP="001D4E14">
      <w:pPr>
        <w:pStyle w:val="BodyText"/>
        <w:rPr>
          <w:sz w:val="20"/>
        </w:rPr>
      </w:pPr>
    </w:p>
    <w:p w:rsidR="001D4E14" w:rsidRPr="001D4E14" w:rsidRDefault="001D4E14" w:rsidP="001D4E14">
      <w:pPr>
        <w:pStyle w:val="BodyText"/>
        <w:rPr>
          <w:sz w:val="20"/>
        </w:rPr>
      </w:pPr>
    </w:p>
    <w:p w:rsidR="001D4E14" w:rsidRDefault="001D4E14" w:rsidP="001D4E14">
      <w:pPr>
        <w:pStyle w:val="BodyText"/>
        <w:rPr>
          <w:b/>
          <w:sz w:val="20"/>
        </w:rPr>
      </w:pPr>
      <w:r>
        <w:rPr>
          <w:b/>
          <w:sz w:val="20"/>
        </w:rPr>
        <w:t>Участники соревнований</w:t>
      </w:r>
    </w:p>
    <w:p w:rsidR="001D4E14" w:rsidRDefault="001D4E14" w:rsidP="001D4E14">
      <w:pPr>
        <w:pStyle w:val="BodyText"/>
        <w:ind w:firstLine="567"/>
        <w:rPr>
          <w:sz w:val="20"/>
        </w:rPr>
      </w:pPr>
      <w:r>
        <w:rPr>
          <w:sz w:val="20"/>
        </w:rPr>
        <w:t>К участию в соревнованиях допускаются все желающие мужского пола в возрасте от 18 до 99 лет. Количество участников ограничивается условием - не более двух от команды. Каждый, решивший принять участие в турнире, обязательно должен ознакомиться с текстом настоящих «Правил». Традиционно в СУМО нет весовых категорий, поэтому регистрация участников происходит в общем списке по мере их прибытия. Каждый, принявший решение участвовать в соревнованиях, должен ясно осознавать все возможные связанные с этим последствия. Таким образом, претензии типа «Да он весит в 2 раза больше меня!» не принимаются во внимание – каждый сам знает, на что идет. На регистрацию отводится весь день, предшествующий дню проведения соревнований (о чём руководство слёта должно заблаговременно и своевременно известить капитанов команд) и с 10 до 11 час в начале дня проведения турнира, пока идёт подготовка арены. Каждый зарегистрировавшийся получает повязку с номером, под которым он и будет принимать участие в соревнованиях. Номера присваиваются по порядку (регистрации) и остаются за участником до конца соревнований. Победителям и призерам предыдущих  турниров предоставляется почетное право сохранять за собой свои номера. При возникновении споров и невозможности договориться, спорящие стороны должны обратиться к главному судье (гёдзи) соревнований, который принимает решение, обязательное для выполнения спорящими сторонами. Не выполняющий решение главного судьи исключается из турнира, а победа присуждается его текущему сопернику.</w:t>
      </w:r>
    </w:p>
    <w:p w:rsidR="001D4E14" w:rsidRDefault="001D4E14" w:rsidP="001D4E14">
      <w:pPr>
        <w:pStyle w:val="BodyText"/>
        <w:rPr>
          <w:sz w:val="20"/>
        </w:rPr>
      </w:pPr>
      <w:r>
        <w:rPr>
          <w:sz w:val="20"/>
        </w:rPr>
        <w:t>После окончания регистрации все участники разбиваются попарно согласно списка по принципу «нечёт-чёт». Если общее число участников нечётное, оставшийся без соперника считается условно победившим, и переходит в следующий круг без схватки, но не более одного раза за весь турнир.</w:t>
      </w:r>
    </w:p>
    <w:p w:rsidR="00202A4C" w:rsidRDefault="00202A4C" w:rsidP="001D4E14">
      <w:pPr>
        <w:pStyle w:val="BodyText"/>
        <w:rPr>
          <w:b/>
          <w:sz w:val="20"/>
        </w:rPr>
      </w:pPr>
    </w:p>
    <w:p w:rsidR="00683744" w:rsidRDefault="00683744" w:rsidP="001D4E14">
      <w:pPr>
        <w:pStyle w:val="BodyText"/>
        <w:rPr>
          <w:b/>
          <w:sz w:val="20"/>
        </w:rPr>
      </w:pPr>
    </w:p>
    <w:p w:rsidR="001D4E14" w:rsidRDefault="001D4E14" w:rsidP="001D4E14">
      <w:pPr>
        <w:pStyle w:val="BodyText"/>
        <w:rPr>
          <w:b/>
          <w:sz w:val="20"/>
        </w:rPr>
      </w:pPr>
      <w:r>
        <w:rPr>
          <w:b/>
          <w:sz w:val="20"/>
        </w:rPr>
        <w:lastRenderedPageBreak/>
        <w:t xml:space="preserve">Зрители </w:t>
      </w:r>
    </w:p>
    <w:p w:rsidR="001D4E14" w:rsidRDefault="001D4E14" w:rsidP="001D4E14">
      <w:pPr>
        <w:pStyle w:val="BodyText"/>
        <w:ind w:firstLine="567"/>
        <w:rPr>
          <w:sz w:val="20"/>
        </w:rPr>
      </w:pPr>
      <w:r>
        <w:rPr>
          <w:sz w:val="20"/>
        </w:rPr>
        <w:t>Каждый, пришедший полюбоваться удалью борцов на турнире, является зрителем. Всячески приветствуется присутствие около арены болельщиков из тех команд, представители которых должны вступить в единоборство. Очень кстати было бы присутствие либо флага команды, либо личного штандарта спортсмена. Болельщики выражают свои эмоции при помощи криков, свиста, топота, размахивания руками, флагами и т.п. Единственное ограничение – нельзя использовать судейские свистки, иначе спортсмены могут неправильно истолковать этот звук, и прекратить или начать поединок раньше времени. Также недопустимыми являются оскорбительные выкрики и нецензурная ругань в адрес спортсменов, судей или других болельщиков.</w:t>
      </w:r>
    </w:p>
    <w:p w:rsidR="001D4E14" w:rsidRDefault="001D4E14" w:rsidP="001D4E14">
      <w:pPr>
        <w:pStyle w:val="BodyText"/>
        <w:rPr>
          <w:b/>
          <w:sz w:val="20"/>
        </w:rPr>
      </w:pPr>
      <w:r>
        <w:rPr>
          <w:b/>
          <w:sz w:val="20"/>
        </w:rPr>
        <w:t>Судьи</w:t>
      </w:r>
    </w:p>
    <w:p w:rsidR="001D4E14" w:rsidRDefault="001D4E14" w:rsidP="001D4E14">
      <w:pPr>
        <w:pStyle w:val="BodyText"/>
        <w:ind w:firstLine="567"/>
        <w:rPr>
          <w:sz w:val="20"/>
        </w:rPr>
      </w:pPr>
      <w:r>
        <w:rPr>
          <w:sz w:val="20"/>
        </w:rPr>
        <w:t>В качестве судей выступают представители команды – организатора турнира и представители других команд, ранее принимавшие участие в турнире и получившие один из титулов. Общее количество судей – 5, из них 4 - помощники главного судьи (йобидаси, «зазывалы»), а пятый - главный судья (гёдзи). Главный судья обладает правом «последнего слова» - как он сказал, так и будет. В его обязанности входит: проведение церемоний открытия и закрытия турнира, организация регистрации участников, судейство во время поединков. Помощники главного судьи должны во всём ему помогать и выполнять его поручения, но не в ущерб главному – вести протоколы соревнований и «зазывать спортсменов на арену для поединка.</w:t>
      </w:r>
    </w:p>
    <w:p w:rsidR="001D4E14" w:rsidRDefault="001D4E14" w:rsidP="001D4E14">
      <w:pPr>
        <w:pStyle w:val="BodyText"/>
        <w:rPr>
          <w:b/>
          <w:sz w:val="20"/>
        </w:rPr>
      </w:pPr>
      <w:r>
        <w:rPr>
          <w:b/>
          <w:sz w:val="20"/>
        </w:rPr>
        <w:t>Порядок проведения соревнований</w:t>
      </w:r>
    </w:p>
    <w:p w:rsidR="001D4E14" w:rsidRDefault="001D4E14" w:rsidP="001D4E14">
      <w:pPr>
        <w:pStyle w:val="BodyText"/>
        <w:ind w:firstLine="567"/>
        <w:rPr>
          <w:sz w:val="20"/>
        </w:rPr>
      </w:pPr>
      <w:r>
        <w:rPr>
          <w:sz w:val="20"/>
        </w:rPr>
        <w:t>Турнир проводится в один день. Перенос части поединков на следующий день возможен по решению главного судьи только в связи с неблагоприятными погодными условиями (дождь, снег, ураган, цунами и т.п.) либо по официальному требованию руководства слёта. Прекращение турнира без выявления победителя с отменой всех следующих поединков происходит только по официальному требованию руководителя слёта после совещания всей судейской бригады решением главного судьи турнира.</w:t>
      </w:r>
    </w:p>
    <w:p w:rsidR="001D4E14" w:rsidRDefault="001D4E14" w:rsidP="001D4E14">
      <w:pPr>
        <w:pStyle w:val="BodyText"/>
        <w:rPr>
          <w:sz w:val="20"/>
        </w:rPr>
      </w:pPr>
      <w:r>
        <w:rPr>
          <w:sz w:val="20"/>
        </w:rPr>
        <w:t>Турнир проходит по «Олимпийской системе». Это значит: проиграл в схватке – выбываешь в зрители.</w:t>
      </w:r>
    </w:p>
    <w:p w:rsidR="001D4E14" w:rsidRDefault="001D4E14" w:rsidP="001D4E14">
      <w:pPr>
        <w:pStyle w:val="BodyText"/>
        <w:rPr>
          <w:sz w:val="20"/>
        </w:rPr>
      </w:pPr>
      <w:r>
        <w:rPr>
          <w:sz w:val="20"/>
        </w:rPr>
        <w:t>После разбиения участников на пары по списку регистрации проводится 1-й тур. Затем из победителей 1-го тура формируются новые пары, и проводится 2-й тур и т.д.</w:t>
      </w:r>
    </w:p>
    <w:p w:rsidR="001D4E14" w:rsidRDefault="001D4E14" w:rsidP="001D4E14">
      <w:pPr>
        <w:pStyle w:val="BodyText"/>
        <w:rPr>
          <w:sz w:val="20"/>
        </w:rPr>
      </w:pPr>
      <w:r>
        <w:rPr>
          <w:sz w:val="20"/>
        </w:rPr>
        <w:t>В результате остаётся лишь один – победитель. Ему и присваивается звание «Чемпион турнира сезона …. года». Он получает главный приз, и право не изменять свой номер в будущих турнирах.</w:t>
      </w:r>
    </w:p>
    <w:p w:rsidR="001D4E14" w:rsidRDefault="001D4E14" w:rsidP="001D4E14">
      <w:pPr>
        <w:pStyle w:val="BodyText"/>
        <w:ind w:firstLine="567"/>
        <w:rPr>
          <w:sz w:val="20"/>
        </w:rPr>
      </w:pPr>
      <w:r>
        <w:rPr>
          <w:sz w:val="20"/>
        </w:rPr>
        <w:t>Также назначаются дополнительные призы: приз «За лучшую технику» вручается спортсмену, чей приём, по мнению судей, был исполнен технически «красивее»; приз «За волю к победе и бойцовский дух» - за наибольшее усердие, выказанную явно силу духа и волю к победе; и «Приз зрительских симпатий».</w:t>
      </w:r>
    </w:p>
    <w:p w:rsidR="001D4E14" w:rsidRDefault="001D4E14" w:rsidP="001D4E14">
      <w:pPr>
        <w:pStyle w:val="BodyText"/>
        <w:rPr>
          <w:b/>
          <w:sz w:val="20"/>
        </w:rPr>
      </w:pPr>
      <w:r>
        <w:rPr>
          <w:b/>
          <w:sz w:val="20"/>
        </w:rPr>
        <w:t>Начало турнира</w:t>
      </w:r>
    </w:p>
    <w:p w:rsidR="001D4E14" w:rsidRDefault="001D4E14" w:rsidP="001D4E14">
      <w:pPr>
        <w:pStyle w:val="BodyText"/>
        <w:ind w:firstLine="567"/>
        <w:rPr>
          <w:sz w:val="20"/>
        </w:rPr>
      </w:pPr>
      <w:r>
        <w:rPr>
          <w:sz w:val="20"/>
        </w:rPr>
        <w:t>Прежде чем спортсмены вступят в борьбу  друг с  другом, им предстоит стать участниками церемонии. Называется она вступление на помост (дохёири).  Все спортсмены собираются вместе и выходят перед зрителями. Они хлопают в ладоши, что символизирует избавление от злых духов, и выстраиваются вдоль круга лицом ко зрителям, потом вытягивает руки в стороны ладонями вверх, демонстрируя всем, что в руках нет оружия, а в мыслях – дурных намерений. После этого борцы поочередно высоко поднимают ноги, а затем с подчеркнутым притопом опускают их на землю. Таким образом происходит изгнание с арены (дохё) злых духов. Когда участники парада показали себя во всей красе зрителям, можно начинать соревнования.</w:t>
      </w:r>
    </w:p>
    <w:p w:rsidR="001D4E14" w:rsidRDefault="001D4E14" w:rsidP="001D4E14">
      <w:pPr>
        <w:pStyle w:val="BodyText"/>
        <w:rPr>
          <w:b/>
          <w:sz w:val="20"/>
        </w:rPr>
      </w:pPr>
      <w:r>
        <w:rPr>
          <w:b/>
          <w:sz w:val="20"/>
        </w:rPr>
        <w:t>Поединок</w:t>
      </w:r>
    </w:p>
    <w:p w:rsidR="001D4E14" w:rsidRDefault="001D4E14" w:rsidP="001D4E14">
      <w:pPr>
        <w:pStyle w:val="BodyText"/>
        <w:ind w:firstLine="567"/>
        <w:rPr>
          <w:sz w:val="20"/>
        </w:rPr>
      </w:pPr>
      <w:r>
        <w:rPr>
          <w:sz w:val="20"/>
        </w:rPr>
        <w:t xml:space="preserve">В схватке принимают участие двое спортсменов. Время схватки ограничивается 3 (тремя) минутами. Победителем считается тот, кто сумеет вытолкнуть соперника за пределы арены (дохё) или заставить его коснуться земли любой частью тела кроме ступни. За соблюдением других правил внимательно следит главный судья – гёдзи. </w:t>
      </w:r>
    </w:p>
    <w:p w:rsidR="001D4E14" w:rsidRDefault="001D4E14" w:rsidP="001D4E14">
      <w:pPr>
        <w:pStyle w:val="BodyText"/>
        <w:ind w:firstLine="567"/>
        <w:rPr>
          <w:sz w:val="20"/>
        </w:rPr>
      </w:pPr>
      <w:r>
        <w:rPr>
          <w:sz w:val="20"/>
          <w:u w:val="single"/>
        </w:rPr>
        <w:t>КАТЕГОРИЧЕСКИ ЗАПРЕЩАЕТСЯ</w:t>
      </w:r>
      <w:r>
        <w:rPr>
          <w:sz w:val="20"/>
        </w:rPr>
        <w:t xml:space="preserve"> бить противника кулаками и ногами, хватать за волосы, душить, наносить любые удары, особенно в голову и пах, тыкать в глаза, наступать на ноги. Также запрещены захваты за шею, за уши, за нос, за одежду и за пояс. Правом выхода на арену обладают только главный судья (гёдзи), спортсмены (борцы, рикиси, сумотори, сумоисты) и помощники главного судьи (йобидаси, «зазывалы»), но последние – только в перерывах между поединками и только для того, чтобы привести пострадавшую во время схваток арену в порядок.</w:t>
      </w:r>
    </w:p>
    <w:p w:rsidR="001D4E14" w:rsidRDefault="001D4E14" w:rsidP="001D4E14">
      <w:pPr>
        <w:pStyle w:val="BodyText"/>
        <w:ind w:firstLine="567"/>
        <w:rPr>
          <w:sz w:val="20"/>
        </w:rPr>
      </w:pPr>
      <w:r>
        <w:rPr>
          <w:sz w:val="20"/>
        </w:rPr>
        <w:t>Сумоисты занимают места возле арены за несколько минут до начала своего поединка. Таким образом, они имеют возможность наблюдать за встречей других борцов. Подходит время – и, по сигналу главного судьи (гёдзи), помощники главного судьи (йобидаси, «зазывалы») приглашает участников поединка на арену (дохё). Протяжные и распевные объявления должны звучать примерно так: «Синий пояс номер такой-то и Красный пояс номер такой-то приглашаются для схватки». Здесь уместно и вполне в духе СУМО будет присоединить к номеру участника его предшествующие достижения, типа «Синий пояс – финалист прошлогодних соревнований номер такой-то;…» и т.п. В любом случае, это должно звучать несколько торжественно и уважительно к спортсменам и публике.</w:t>
      </w:r>
    </w:p>
    <w:p w:rsidR="001D4E14" w:rsidRDefault="001D4E14" w:rsidP="001D4E14">
      <w:pPr>
        <w:pStyle w:val="BodyText"/>
        <w:ind w:firstLine="567"/>
        <w:rPr>
          <w:sz w:val="20"/>
        </w:rPr>
      </w:pPr>
      <w:r>
        <w:rPr>
          <w:sz w:val="20"/>
        </w:rPr>
        <w:t>Если кто-либо из вызываемых на поединок не выходит после троекратного повторения «приглашения», то ему присуждается поражение, а его место в этой схватке занимает следующий по порядку борец, не участвовавший ещё в поединках в текущем туре. В связи с этим и во избежание недоразумений рекомендуется присутствие спортсменов в районе арены примерно за 2-3 схватки до предполагаемой «своей».</w:t>
      </w:r>
    </w:p>
    <w:p w:rsidR="001D4E14" w:rsidRDefault="001D4E14" w:rsidP="001D4E14">
      <w:pPr>
        <w:pStyle w:val="BodyText"/>
        <w:ind w:firstLine="567"/>
        <w:rPr>
          <w:sz w:val="20"/>
        </w:rPr>
      </w:pPr>
      <w:r>
        <w:rPr>
          <w:sz w:val="20"/>
        </w:rPr>
        <w:t xml:space="preserve">После выхода на дохё сумотори (сумоист) должен прополоскать рот водой. Как правило, воду готовящемуся к поединку борцу преподносит другой рикиси (сумотори, сумоист), но только не сумоист, поверженный в предыдущей схватке (это плохая примета!) Полоскание рта помогает рикиси (сумотори, сумоисту) очиститься от дурных мыслей.  Продолжением ритуала является разбрасывание соли. С древних времен соль в Японии считается символом чистоты. Спортсмены зачерпывают по пригоршне соли и кидают ее на арену (дохё). </w:t>
      </w:r>
    </w:p>
    <w:p w:rsidR="001D4E14" w:rsidRDefault="001D4E14" w:rsidP="001D4E14">
      <w:pPr>
        <w:pStyle w:val="BodyText"/>
        <w:ind w:firstLine="567"/>
        <w:rPr>
          <w:sz w:val="20"/>
        </w:rPr>
      </w:pPr>
      <w:r>
        <w:rPr>
          <w:sz w:val="20"/>
        </w:rPr>
        <w:t xml:space="preserve">Важнейший элемент подготовки к встрече – сикири (психологический поединок). Сжав кулаки, слегка нагнувшись и сердито нахмурившись, сумоисты медленно приближаются друг к другу, упираясь немигающим взглядом в соперника. В </w:t>
      </w:r>
      <w:r>
        <w:rPr>
          <w:sz w:val="20"/>
        </w:rPr>
        <w:lastRenderedPageBreak/>
        <w:t>давние времена случалось, что психологически слабые борцы пасовали перед противником и покидали арену без боя. При этом не запрещается издавать вопли, кличи и угрозы – за исключением любых оскорбительных выражений и нецензурной брани. Нарушитель подвергается немедленной дисквалификации и удаляется с турнира. Когда лимит времени (2 минуты) истекает, судья (гёдзи) занимает позицию в центре арены (дохё), выставив горизонтально вперед руку со сложенным веером, а спортсмены расходятся в разные стороны до границ арены и занимают татиай («положение на старте»).</w:t>
      </w:r>
    </w:p>
    <w:p w:rsidR="001D4E14" w:rsidRDefault="001D4E14" w:rsidP="001D4E14">
      <w:pPr>
        <w:pStyle w:val="BodyText"/>
        <w:ind w:firstLine="567"/>
        <w:rPr>
          <w:sz w:val="20"/>
        </w:rPr>
      </w:pPr>
      <w:r>
        <w:rPr>
          <w:sz w:val="20"/>
        </w:rPr>
        <w:t>Сигналом к началу схватки служит жест судьи – он резко опускает руку с веером вниз и быстро отходит с «линии атаки». Но прежде чем броситься на противника, борец не только должен сам коснуться кулаками земли, но и дождаться того же жеста от соперника. Если спортсмен преждевременно срывается с места, судья (гёдзи) обязан сделать ему замечание. Количество фальстартов ограничено – 3 раза, после этого поединок прекращается и нарушителю присуждается поражение.</w:t>
      </w:r>
    </w:p>
    <w:p w:rsidR="001D4E14" w:rsidRDefault="001D4E14" w:rsidP="001D4E14">
      <w:pPr>
        <w:pStyle w:val="BodyText"/>
        <w:ind w:firstLine="567"/>
        <w:rPr>
          <w:sz w:val="20"/>
        </w:rPr>
      </w:pPr>
      <w:r>
        <w:rPr>
          <w:sz w:val="20"/>
        </w:rPr>
        <w:t xml:space="preserve">Когда один из соперников повержен (вытолкнут за пределы арены), судья (гёдзи) протягивает веер (гумбай) вертикально вверх и протяжно свистит в свисток, после чего единоборство немедленно прекращается, спортсмены расходятся в разные стороны арены (дохё) и остаются стоять там лицом друг к другу. </w:t>
      </w:r>
    </w:p>
    <w:p w:rsidR="001D4E14" w:rsidRDefault="001D4E14" w:rsidP="001D4E14">
      <w:pPr>
        <w:pStyle w:val="BodyText"/>
        <w:ind w:firstLine="567"/>
        <w:rPr>
          <w:sz w:val="20"/>
        </w:rPr>
      </w:pPr>
      <w:r>
        <w:rPr>
          <w:sz w:val="20"/>
        </w:rPr>
        <w:t>Определить исход поединка не всегда просто. Для того чтобы уточнить, кто из борцов коснулся земли или покинул арену раньше, может созываться моноий (собрание с участием гёдзи и судей, находящихся за пределами дохё). В случае если они не приходят к единому мнению, может быть назначен дополнительный поединок.</w:t>
      </w:r>
    </w:p>
    <w:p w:rsidR="001D4E14" w:rsidRDefault="001D4E14" w:rsidP="001D4E14">
      <w:pPr>
        <w:pStyle w:val="BodyText"/>
        <w:ind w:firstLine="567"/>
        <w:rPr>
          <w:sz w:val="20"/>
        </w:rPr>
      </w:pPr>
      <w:r>
        <w:rPr>
          <w:sz w:val="20"/>
        </w:rPr>
        <w:t>После завершения схватки спортсмены расходятся в разные стороны арены (дохё) и остаются стоять там лицом друг к другу. К победителю, счастливому, но не показывающий своих чувств, приближается гёдзи и, торжественно произнося номер выигравшего схватку борца, протягивает в сторону триумфатора веер (гумбай). Теперь, с чувством исполненного долга, одержавший победу спортсмен берет в руки емкость и наполняет его водой, которой будет полоскать рот участник следующего поединка.  </w:t>
      </w:r>
    </w:p>
    <w:p w:rsidR="001D4E14" w:rsidRDefault="001D4E14" w:rsidP="001D4E14">
      <w:pPr>
        <w:pStyle w:val="BodyText"/>
        <w:rPr>
          <w:b/>
          <w:sz w:val="20"/>
        </w:rPr>
      </w:pPr>
      <w:r>
        <w:rPr>
          <w:b/>
          <w:sz w:val="20"/>
        </w:rPr>
        <w:t>Окончание турнира</w:t>
      </w:r>
    </w:p>
    <w:p w:rsidR="001D4E14" w:rsidRDefault="001D4E14" w:rsidP="001D4E14">
      <w:pPr>
        <w:pStyle w:val="BodyText"/>
        <w:ind w:firstLine="567"/>
        <w:rPr>
          <w:sz w:val="20"/>
        </w:rPr>
      </w:pPr>
      <w:r>
        <w:rPr>
          <w:sz w:val="20"/>
        </w:rPr>
        <w:t>Завершение турнира знаменуется церемонией чествования победителей. Не успевшие еще вытереть пот после решающих поединков борцы вновь вызываются на арену (дохё). Начинается вручение призов.</w:t>
      </w:r>
    </w:p>
    <w:p w:rsidR="001D4E14" w:rsidRDefault="001D4E14" w:rsidP="001D4E14">
      <w:pPr>
        <w:pStyle w:val="BodyText"/>
        <w:ind w:firstLine="567"/>
        <w:rPr>
          <w:sz w:val="20"/>
        </w:rPr>
      </w:pPr>
      <w:r>
        <w:rPr>
          <w:sz w:val="20"/>
        </w:rPr>
        <w:t>Главный приз – кубок (переходящий) – получает из рук члена оргкомитета слёта победитель соревнований, и ему присваивается титул «Чемпион турнира сезона …. года». Он получает право не изменять свой номер в будущих турнирах. После этого вручаются остальные призы. Не возбраняется, и всесторонне приветствуется (это вполне в духе СУМО), если какая-либо организация или частное лицо, выдвинет на соискание какой-либо «свой» приз участникам соревнований, но только с разрешения главного судьи. Однако в дальнейшем за судьбу этого начинания организаторы и судьи турнира ответственности ни в коей мере не несут.</w:t>
      </w:r>
    </w:p>
    <w:p w:rsidR="001D4E14" w:rsidRDefault="001D4E14" w:rsidP="001D4E14">
      <w:pPr>
        <w:pStyle w:val="BodyText"/>
        <w:ind w:firstLine="567"/>
        <w:rPr>
          <w:sz w:val="20"/>
        </w:rPr>
      </w:pPr>
      <w:r>
        <w:rPr>
          <w:sz w:val="20"/>
        </w:rPr>
        <w:t>И все-таки главной наградой чемпиону становится всеобщий почет и уважение, а также  внимание со стороны болельщиков и прессы, которым прославивший свое имя борец будет пользоваться… по крайней мере, до начала следующего турнира.</w:t>
      </w:r>
    </w:p>
    <w:p w:rsidR="001D4E14" w:rsidRDefault="001D4E14" w:rsidP="001D4E14">
      <w:pPr>
        <w:pStyle w:val="BodyText"/>
        <w:rPr>
          <w:sz w:val="20"/>
        </w:rPr>
      </w:pPr>
    </w:p>
    <w:p w:rsidR="00053AFE" w:rsidRDefault="00053AFE"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4355D6" w:rsidRDefault="004355D6" w:rsidP="00053AFE">
      <w:pPr>
        <w:widowControl w:val="0"/>
        <w:ind w:left="284"/>
        <w:jc w:val="center"/>
        <w:rPr>
          <w:b/>
          <w:sz w:val="24"/>
          <w:szCs w:val="24"/>
        </w:rPr>
      </w:pPr>
    </w:p>
    <w:p w:rsidR="00CD66B8" w:rsidRDefault="00CD66B8" w:rsidP="004355D6">
      <w:pPr>
        <w:widowControl w:val="0"/>
        <w:ind w:left="284"/>
        <w:jc w:val="right"/>
        <w:rPr>
          <w:b/>
          <w:sz w:val="24"/>
          <w:szCs w:val="24"/>
        </w:rPr>
      </w:pPr>
    </w:p>
    <w:p w:rsidR="00375902" w:rsidRDefault="00375902" w:rsidP="004355D6">
      <w:pPr>
        <w:widowControl w:val="0"/>
        <w:ind w:left="284"/>
        <w:jc w:val="right"/>
        <w:rPr>
          <w:b/>
          <w:sz w:val="24"/>
          <w:szCs w:val="24"/>
        </w:rPr>
      </w:pPr>
    </w:p>
    <w:p w:rsidR="00375902" w:rsidRDefault="00375902" w:rsidP="004355D6">
      <w:pPr>
        <w:widowControl w:val="0"/>
        <w:ind w:left="284"/>
        <w:jc w:val="right"/>
        <w:rPr>
          <w:b/>
          <w:sz w:val="24"/>
          <w:szCs w:val="24"/>
        </w:rPr>
      </w:pPr>
    </w:p>
    <w:p w:rsidR="004355D6" w:rsidRDefault="004355D6" w:rsidP="004355D6">
      <w:pPr>
        <w:widowControl w:val="0"/>
        <w:ind w:left="284"/>
        <w:jc w:val="right"/>
        <w:rPr>
          <w:b/>
          <w:sz w:val="24"/>
          <w:szCs w:val="24"/>
        </w:rPr>
      </w:pPr>
      <w:r>
        <w:rPr>
          <w:b/>
          <w:sz w:val="24"/>
          <w:szCs w:val="24"/>
        </w:rPr>
        <w:lastRenderedPageBreak/>
        <w:t>ПРИЛОЖЕНИЕ 6</w:t>
      </w:r>
    </w:p>
    <w:p w:rsidR="006567A1" w:rsidRDefault="006567A1" w:rsidP="00053AFE">
      <w:pPr>
        <w:widowControl w:val="0"/>
        <w:ind w:left="284"/>
        <w:jc w:val="center"/>
        <w:rPr>
          <w:b/>
          <w:sz w:val="24"/>
          <w:szCs w:val="24"/>
        </w:rPr>
      </w:pPr>
    </w:p>
    <w:p w:rsidR="004355D6" w:rsidRDefault="00CD66B8" w:rsidP="00053AFE">
      <w:pPr>
        <w:widowControl w:val="0"/>
        <w:ind w:left="284"/>
        <w:jc w:val="center"/>
        <w:rPr>
          <w:b/>
          <w:sz w:val="24"/>
          <w:szCs w:val="24"/>
        </w:rPr>
      </w:pPr>
      <w:r>
        <w:rPr>
          <w:b/>
          <w:sz w:val="24"/>
          <w:szCs w:val="24"/>
        </w:rPr>
        <w:t>ПЕРЕЧЕНЬ ОБЯЗАТЕЛЬНЫХ МЕДИКАМЕНТОВ ДЛЯ</w:t>
      </w:r>
      <w:r w:rsidR="004355D6">
        <w:rPr>
          <w:b/>
          <w:sz w:val="24"/>
          <w:szCs w:val="24"/>
        </w:rPr>
        <w:t xml:space="preserve"> К </w:t>
      </w:r>
      <w:r>
        <w:rPr>
          <w:b/>
          <w:sz w:val="24"/>
          <w:szCs w:val="24"/>
        </w:rPr>
        <w:t>И</w:t>
      </w:r>
      <w:r w:rsidR="004355D6">
        <w:rPr>
          <w:b/>
          <w:sz w:val="24"/>
          <w:szCs w:val="24"/>
        </w:rPr>
        <w:t xml:space="preserve"> Т</w:t>
      </w:r>
      <w:r>
        <w:rPr>
          <w:b/>
          <w:sz w:val="24"/>
          <w:szCs w:val="24"/>
        </w:rPr>
        <w:t>Г</w:t>
      </w:r>
    </w:p>
    <w:p w:rsidR="004355D6" w:rsidRDefault="004355D6" w:rsidP="00053AFE">
      <w:pPr>
        <w:widowControl w:val="0"/>
        <w:ind w:left="284"/>
        <w:jc w:val="center"/>
        <w:rPr>
          <w:b/>
          <w:sz w:val="24"/>
          <w:szCs w:val="24"/>
        </w:rPr>
      </w:pPr>
    </w:p>
    <w:p w:rsidR="004355D6" w:rsidRPr="004355D6" w:rsidRDefault="004D314E" w:rsidP="00383820">
      <w:pPr>
        <w:ind w:firstLine="284"/>
      </w:pPr>
      <w:r>
        <w:t>Каждая К или Тг обязана иметь следующие медикаменты в командной аптечке</w:t>
      </w:r>
      <w:r w:rsidR="00383820">
        <w:t xml:space="preserve"> (возможно использование дженериков (аналогов)</w:t>
      </w:r>
      <w:r>
        <w:t>:</w:t>
      </w:r>
    </w:p>
    <w:p w:rsidR="004355D6" w:rsidRPr="004355D6" w:rsidRDefault="004355D6" w:rsidP="004355D6"/>
    <w:p w:rsidR="004355D6" w:rsidRPr="004355D6" w:rsidRDefault="004355D6" w:rsidP="004355D6">
      <w:r w:rsidRPr="004355D6">
        <w:t>1. Альбуцид глазные капли. 2фл</w:t>
      </w:r>
    </w:p>
    <w:p w:rsidR="004355D6" w:rsidRPr="004355D6" w:rsidRDefault="004355D6" w:rsidP="004355D6">
      <w:r w:rsidRPr="004355D6">
        <w:t>2. Альмагель, гастал, квамател 1 упаковка.</w:t>
      </w:r>
    </w:p>
    <w:p w:rsidR="004355D6" w:rsidRPr="004355D6" w:rsidRDefault="004355D6" w:rsidP="004355D6">
      <w:r w:rsidRPr="004355D6">
        <w:t>3. Анальгин, кетанов по 1 ст</w:t>
      </w:r>
    </w:p>
    <w:p w:rsidR="004355D6" w:rsidRPr="004355D6" w:rsidRDefault="004355D6" w:rsidP="004355D6">
      <w:r w:rsidRPr="004355D6">
        <w:t>4. Бинты 7см и 10 см по 1 шт .</w:t>
      </w:r>
    </w:p>
    <w:p w:rsidR="004355D6" w:rsidRPr="004355D6" w:rsidRDefault="004355D6" w:rsidP="004355D6">
      <w:r w:rsidRPr="004355D6">
        <w:t>5. Имодиум 1ст</w:t>
      </w:r>
    </w:p>
    <w:p w:rsidR="004355D6" w:rsidRPr="004355D6" w:rsidRDefault="004355D6" w:rsidP="004355D6">
      <w:r w:rsidRPr="004355D6">
        <w:t>6. Йод, зеленка, 1фл.</w:t>
      </w:r>
    </w:p>
    <w:p w:rsidR="004355D6" w:rsidRPr="004355D6" w:rsidRDefault="004355D6" w:rsidP="004355D6">
      <w:r w:rsidRPr="004355D6">
        <w:t>7. Креон – 10 таб.</w:t>
      </w:r>
    </w:p>
    <w:p w:rsidR="004355D6" w:rsidRPr="004355D6" w:rsidRDefault="004355D6" w:rsidP="004355D6">
      <w:r w:rsidRPr="004355D6">
        <w:t>8. Леденцы от кашля – 1-2 ст.</w:t>
      </w:r>
    </w:p>
    <w:p w:rsidR="004355D6" w:rsidRPr="004355D6" w:rsidRDefault="004355D6" w:rsidP="004355D6">
      <w:r w:rsidRPr="004355D6">
        <w:t>9. Лейкопластырь в рулонах 1 шт</w:t>
      </w:r>
    </w:p>
    <w:p w:rsidR="004355D6" w:rsidRPr="004355D6" w:rsidRDefault="004355D6" w:rsidP="004355D6">
      <w:r w:rsidRPr="004355D6">
        <w:t>10. Лейкопластырь наклейки – 5 шт</w:t>
      </w:r>
    </w:p>
    <w:p w:rsidR="004355D6" w:rsidRPr="004355D6" w:rsidRDefault="004355D6" w:rsidP="004355D6">
      <w:r w:rsidRPr="004355D6">
        <w:t>11. Нашатырный спирт. 1фл</w:t>
      </w:r>
    </w:p>
    <w:p w:rsidR="004355D6" w:rsidRPr="004355D6" w:rsidRDefault="004355D6" w:rsidP="004355D6">
      <w:r w:rsidRPr="004355D6">
        <w:t>12. Но-шпа небольшой стандарт, 10 таблеток.</w:t>
      </w:r>
    </w:p>
    <w:p w:rsidR="004355D6" w:rsidRPr="004355D6" w:rsidRDefault="004355D6" w:rsidP="004355D6">
      <w:r w:rsidRPr="004355D6">
        <w:t>13. Перекись водорода 3% 1 фл</w:t>
      </w:r>
    </w:p>
    <w:p w:rsidR="004355D6" w:rsidRPr="004355D6" w:rsidRDefault="004355D6" w:rsidP="004355D6">
      <w:r w:rsidRPr="004355D6">
        <w:t>14. Полифепан – 2-3 пакета.</w:t>
      </w:r>
    </w:p>
    <w:p w:rsidR="004355D6" w:rsidRDefault="004355D6" w:rsidP="004355D6">
      <w:r w:rsidRPr="004355D6">
        <w:t>15. Эластический бинт – 2 шт</w:t>
      </w:r>
    </w:p>
    <w:p w:rsidR="00383820" w:rsidRDefault="00383820" w:rsidP="004355D6"/>
    <w:p w:rsidR="00383820" w:rsidRPr="00551750" w:rsidRDefault="00551750" w:rsidP="004355D6">
      <w:pPr>
        <w:rPr>
          <w:b/>
          <w:sz w:val="27"/>
        </w:rPr>
      </w:pPr>
      <w:r w:rsidRPr="00551750">
        <w:rPr>
          <w:b/>
        </w:rPr>
        <w:t>Обязательно проверьте сроки годности ваших медикаментов!!!</w:t>
      </w:r>
    </w:p>
    <w:p w:rsidR="004D314E" w:rsidRDefault="004D314E" w:rsidP="00053AFE">
      <w:pPr>
        <w:widowControl w:val="0"/>
        <w:ind w:left="284"/>
        <w:jc w:val="center"/>
      </w:pPr>
    </w:p>
    <w:p w:rsidR="004355D6" w:rsidRDefault="004D314E" w:rsidP="00383820">
      <w:pPr>
        <w:widowControl w:val="0"/>
        <w:jc w:val="both"/>
        <w:rPr>
          <w:b/>
        </w:rPr>
      </w:pPr>
      <w:r w:rsidRPr="004D314E">
        <w:rPr>
          <w:b/>
        </w:rPr>
        <w:t xml:space="preserve">Если в </w:t>
      </w:r>
      <w:r>
        <w:rPr>
          <w:b/>
        </w:rPr>
        <w:t>К или Тг есть люди с какими-либо</w:t>
      </w:r>
      <w:r w:rsidR="005A47BF">
        <w:rPr>
          <w:b/>
        </w:rPr>
        <w:t xml:space="preserve"> известными ранее заболеваниями</w:t>
      </w:r>
      <w:r w:rsidRPr="004D314E">
        <w:rPr>
          <w:b/>
        </w:rPr>
        <w:t xml:space="preserve"> – они берут полный набор своих медикаментов!!!</w:t>
      </w: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4D314E">
      <w:pPr>
        <w:widowControl w:val="0"/>
        <w:jc w:val="both"/>
        <w:rPr>
          <w:b/>
        </w:rPr>
      </w:pPr>
    </w:p>
    <w:p w:rsidR="00B87930" w:rsidRDefault="00B87930" w:rsidP="00B87930">
      <w:pPr>
        <w:widowControl w:val="0"/>
        <w:ind w:left="284"/>
        <w:jc w:val="right"/>
        <w:rPr>
          <w:b/>
          <w:sz w:val="24"/>
          <w:szCs w:val="24"/>
        </w:rPr>
      </w:pPr>
      <w:r>
        <w:rPr>
          <w:b/>
          <w:sz w:val="24"/>
          <w:szCs w:val="24"/>
        </w:rPr>
        <w:t>ПРИЛОЖЕНИЕ 7</w:t>
      </w:r>
    </w:p>
    <w:p w:rsidR="00B87930" w:rsidRDefault="00B87930" w:rsidP="00B87930">
      <w:pPr>
        <w:widowControl w:val="0"/>
        <w:ind w:left="284"/>
        <w:jc w:val="center"/>
        <w:rPr>
          <w:b/>
          <w:sz w:val="24"/>
          <w:szCs w:val="24"/>
        </w:rPr>
      </w:pPr>
    </w:p>
    <w:p w:rsidR="00B87930" w:rsidRDefault="0085287A" w:rsidP="00B87930">
      <w:pPr>
        <w:widowControl w:val="0"/>
        <w:ind w:left="284"/>
        <w:jc w:val="center"/>
        <w:rPr>
          <w:b/>
          <w:sz w:val="24"/>
          <w:szCs w:val="24"/>
        </w:rPr>
      </w:pPr>
      <w:r w:rsidRPr="0085287A">
        <w:rPr>
          <w:b/>
          <w:sz w:val="24"/>
          <w:szCs w:val="24"/>
        </w:rPr>
        <w:t>П</w:t>
      </w:r>
      <w:r>
        <w:rPr>
          <w:b/>
          <w:sz w:val="24"/>
          <w:szCs w:val="24"/>
        </w:rPr>
        <w:t>ОДРОБНОЕ ОПИСАНИЕ КРИТЕРИЕВ ОЦЕНОК КОНКУРСА ЛАГЕРЕЙ</w:t>
      </w:r>
    </w:p>
    <w:p w:rsidR="0085287A" w:rsidRDefault="0085287A" w:rsidP="00B87930">
      <w:pPr>
        <w:widowControl w:val="0"/>
        <w:ind w:left="284"/>
        <w:jc w:val="center"/>
        <w:rPr>
          <w:b/>
          <w:sz w:val="24"/>
          <w:szCs w:val="24"/>
        </w:rPr>
      </w:pPr>
    </w:p>
    <w:p w:rsidR="00F92BF9" w:rsidRPr="00F92BF9" w:rsidRDefault="00F92BF9" w:rsidP="00F92BF9">
      <w:pPr>
        <w:jc w:val="center"/>
        <w:rPr>
          <w:b/>
          <w:sz w:val="22"/>
        </w:rPr>
      </w:pPr>
      <w:r w:rsidRPr="00F92BF9">
        <w:rPr>
          <w:b/>
          <w:sz w:val="22"/>
        </w:rPr>
        <w:t>Требования к устройству и оформлению лагерей К или Тг</w:t>
      </w:r>
    </w:p>
    <w:p w:rsidR="00F92BF9" w:rsidRDefault="00F92BF9" w:rsidP="00F92BF9">
      <w:pPr>
        <w:jc w:val="center"/>
      </w:pPr>
      <w:r w:rsidRPr="00F92BF9">
        <w:rPr>
          <w:b/>
          <w:sz w:val="22"/>
        </w:rPr>
        <w:t>по правилам Конкурса Лагерей Туристического Слета «Мана»</w:t>
      </w:r>
    </w:p>
    <w:p w:rsidR="00F92BF9" w:rsidRDefault="00F92BF9" w:rsidP="00F92BF9">
      <w:pPr>
        <w:jc w:val="both"/>
      </w:pPr>
    </w:p>
    <w:p w:rsidR="00F92BF9" w:rsidRDefault="00F92BF9" w:rsidP="00F92BF9">
      <w:r>
        <w:t>ОБЩИЕ ТРЕБОВАНИЯ</w:t>
      </w:r>
    </w:p>
    <w:p w:rsidR="00F92BF9" w:rsidRDefault="00F92BF9" w:rsidP="00F92BF9">
      <w:pPr>
        <w:jc w:val="both"/>
      </w:pPr>
    </w:p>
    <w:p w:rsidR="00F92BF9" w:rsidRDefault="00F92BF9" w:rsidP="00F92BF9">
      <w:pPr>
        <w:ind w:firstLine="720"/>
        <w:jc w:val="both"/>
      </w:pPr>
      <w:r>
        <w:t>При устройстве лагеря на Туристическом Слете «Мана» следует руководствоваться действующим "Положением" и соблюдать настоящие "Требования".</w:t>
      </w:r>
    </w:p>
    <w:p w:rsidR="00F92BF9" w:rsidRDefault="00F92BF9" w:rsidP="00F92BF9">
      <w:pPr>
        <w:ind w:firstLine="720"/>
        <w:jc w:val="both"/>
      </w:pPr>
      <w:r>
        <w:t xml:space="preserve">Лагерем следует называть стационарную стоянку, предполагающую длительный срок  (не менее двух суток) пребывания на ней К или Тг, имеющую аккредитацию на участие в Слёте. </w:t>
      </w:r>
    </w:p>
    <w:p w:rsidR="00F92BF9" w:rsidRDefault="00F92BF9" w:rsidP="00F92BF9">
      <w:pPr>
        <w:ind w:firstLine="720"/>
        <w:jc w:val="both"/>
      </w:pPr>
      <w:r>
        <w:t>Выбор места для постановки нового лагеря осуществляется капитаном К (руководителем Тг) после согласования с Комендантом Слёта, либо по его прямому указанию, с учетом базовых требований к полевой стоянке (безопасности и удобства). Место для лагеря должно быть сухим, как можно более ровным, без наклоненных или сломленных (но не упавших) деревьев и подломленных висящих сучьев. Не следует останавливаться близко к обрывам и другим элементам рельефа, с которых можно упасть, если не предпринять действенных мер безопасности. В противном случае обязательно принимать действенные меры безопасности. Желательно использовать старые места стоянок, не закрепленные за другими К или Тг. Палатки устанавливаются на удобном для расположения месте, с обязательным раскреплением днища и скатов на все растяжки. Склоны (полога) палаток должны быть без морщин.</w:t>
      </w:r>
    </w:p>
    <w:p w:rsidR="00F92BF9" w:rsidRDefault="00F92BF9" w:rsidP="00F92BF9">
      <w:pPr>
        <w:ind w:firstLine="720"/>
        <w:jc w:val="both"/>
      </w:pPr>
      <w:r>
        <w:t xml:space="preserve">Палатки следует ставить не ближе 3-7 метров от костра для </w:t>
      </w:r>
      <w:r w:rsidR="00551750">
        <w:t xml:space="preserve">соблюдения правил </w:t>
      </w:r>
      <w:r>
        <w:t xml:space="preserve">пожарной безопасности и чтобы не создавать травмоопасных помех растяжками и угрозы их срыва. </w:t>
      </w:r>
    </w:p>
    <w:p w:rsidR="00F92BF9" w:rsidRDefault="00F92BF9" w:rsidP="00F92BF9">
      <w:pPr>
        <w:jc w:val="both"/>
      </w:pPr>
      <w:r>
        <w:t>Если палаток в лагере очень много, лучше расставлять их не хаотично, а упорядоченно (улицами или кругами). Удобнее, когда палатка стоит входом к костру, тогда подход к ней освещен и удобен.</w:t>
      </w:r>
    </w:p>
    <w:p w:rsidR="00F92BF9" w:rsidRDefault="00F92BF9" w:rsidP="00F92BF9">
      <w:pPr>
        <w:ind w:firstLine="720"/>
        <w:jc w:val="both"/>
      </w:pPr>
      <w:r>
        <w:t>Закрывайте крышки и пробки сосудов с водой сразу после использования. Снаряжение и запасную одежду держите в своей палатке. Не оставляйте их там, где они могут намокнуть или сгореть. Никогда не оставляйте огонь без присмотра.</w:t>
      </w:r>
    </w:p>
    <w:p w:rsidR="00F92BF9" w:rsidRDefault="00F92BF9" w:rsidP="00F92BF9">
      <w:pPr>
        <w:ind w:firstLine="720"/>
        <w:jc w:val="both"/>
      </w:pPr>
      <w:r>
        <w:t>Не допускайте, чтобы на территории лагеря были разбросанный мусор и особенно пищевые отходы.</w:t>
      </w:r>
    </w:p>
    <w:p w:rsidR="00F92BF9" w:rsidRDefault="00F92BF9" w:rsidP="00F92BF9">
      <w:pPr>
        <w:ind w:firstLine="720"/>
        <w:jc w:val="both"/>
      </w:pPr>
      <w:r>
        <w:t>Поддержание здорового образа жизни является важным фактором выживания, поэтому следует строго соблюдать правила гигиены, и не только личной, но и при планировании лагеря, и в ежедневном обиходе.</w:t>
      </w:r>
    </w:p>
    <w:p w:rsidR="00F92BF9" w:rsidRDefault="00F92BF9" w:rsidP="00F92BF9">
      <w:pPr>
        <w:ind w:firstLine="720"/>
        <w:jc w:val="both"/>
      </w:pPr>
      <w:r>
        <w:t>Разбивайте лагерь на функциональные участки так, чтобы они не мешали друг другу и не загрязняли жилую зону и кухню.</w:t>
      </w:r>
    </w:p>
    <w:p w:rsidR="00F92BF9" w:rsidRDefault="00F92BF9" w:rsidP="00F92BF9">
      <w:pPr>
        <w:ind w:firstLine="720"/>
        <w:jc w:val="both"/>
      </w:pPr>
      <w:r>
        <w:t>Дров должно быть тем больше, чем большая численность К или Тг этого лагеря</w:t>
      </w:r>
      <w:r w:rsidR="00551750">
        <w:t>.</w:t>
      </w:r>
    </w:p>
    <w:p w:rsidR="00F92BF9" w:rsidRDefault="00F92BF9" w:rsidP="00F92BF9">
      <w:pPr>
        <w:ind w:firstLine="720"/>
        <w:jc w:val="both"/>
      </w:pPr>
      <w:r>
        <w:t>Заготовленные впрок дрова хорошо не сваливать в кучу, а складывать в поставленную рядом поленницу. Они и намокают при этом меньше, и сохнут быстрее, и ночью меньше вероятность на них случайно налететь. Поленница сверху может накрываться полиэтиленом на случай дождя.</w:t>
      </w:r>
    </w:p>
    <w:p w:rsidR="00F92BF9" w:rsidRDefault="00F92BF9" w:rsidP="00F92BF9">
      <w:pPr>
        <w:ind w:firstLine="720"/>
        <w:jc w:val="both"/>
      </w:pPr>
      <w:r>
        <w:t>Если есть смысл организовать лесопилку (например дрова не колоты), то можно сколотить самые примитивные козлы и поставить чурбачок побольше в качестве плахи. На таких сооружениях работать гораздо удобнее и, главное, безопаснее.</w:t>
      </w:r>
    </w:p>
    <w:p w:rsidR="00F92BF9" w:rsidRDefault="00F92BF9" w:rsidP="00F92BF9">
      <w:pPr>
        <w:ind w:firstLine="720"/>
        <w:jc w:val="both"/>
      </w:pPr>
      <w:r>
        <w:t>Стационарные туалеты Экопарка МАНАГРАД должны находиться на значительном удалении от лагеря, но и не так далеко, чтобы не было неудобно ими пользоваться. Могут устанавливаться временные туристические туалеты. Временные туристические туалеты следует устанавливать на границе территории своего лагеря, включая его в территорию своего лагеря. Отдельные туалеты для обоих полов могут помочь людям почувствовать себя более комфортно, следует также обеспечить максимальные возможности для уединения. Пользоваться временным туристическим туалетом посторонним лицам, без согласия членов К или Тг поставивших этот туалет, не разрешается. По договорённости временными туристическими туалетами могут пользоваться несколько команд, находящиеся в непосредственной близости друг от друга. Пользоваться туалетами следует аккуратно, соблюдая гигиену и чистоту. После снятия временного туристического туалета, на его месте не должно оставаться ни ям, ни следов его функционирования.</w:t>
      </w:r>
    </w:p>
    <w:p w:rsidR="00F92BF9" w:rsidRDefault="00F92BF9" w:rsidP="0048604E">
      <w:pPr>
        <w:ind w:firstLine="720"/>
        <w:jc w:val="both"/>
      </w:pPr>
      <w:r>
        <w:t>Ямы для пищевых отходов и складирование мешков с мусором лучше размещать в хозяйственной зоне. В процессе использования, яма для пищевых отходов должна быть ограждена (как дорожные люки при ремонтных работах) и закрыта крышкой или досками, выдерживающими средний вес взрослого человека. При снятии лагеря ямы должны быть засыпаны землей, а засыпка должна быть утрамбована и выровнена с поверхностью почвенного слоя.</w:t>
      </w:r>
    </w:p>
    <w:p w:rsidR="00F92BF9" w:rsidRDefault="00F92BF9" w:rsidP="00F92BF9">
      <w:pPr>
        <w:jc w:val="both"/>
      </w:pPr>
      <w:r>
        <w:t>Мусор, после того как вы убедились в его бесполезности, следует сжигать, а что нельзя сжечь — спрессовывать и собирать в мусорные мешки. Если есть возможность, сжигайте пищевые отходы и другой мусор на костре. Если мусора слишком много, чтобы сжигать его на лагерном костре или в лагерном очаге, устройте возможности для мусоросжигания на участке хозяйственной зоны. Если есть большая жестяная емкость, используйте ее как мусоросжигательную печь. Не сгоревшие остатки спрессовывайте и собирайте в мусорные мешки.</w:t>
      </w:r>
    </w:p>
    <w:p w:rsidR="00F92BF9" w:rsidRDefault="00F92BF9" w:rsidP="0048604E">
      <w:pPr>
        <w:ind w:firstLine="720"/>
        <w:jc w:val="both"/>
      </w:pPr>
      <w:r>
        <w:t xml:space="preserve">В полевом лагере всегда должен кто-то находиться для обеспечения безопасности лагерного имущества  и при этом иметь возможность подать сигнал, если возникнет аварийная ситуация. Все услышавший аварийный сигнал, должны немедленно поспешить на него для оказания необходимой помощи. А те, кто имеет радиосвязь с организаторами, должны </w:t>
      </w:r>
      <w:r>
        <w:lastRenderedPageBreak/>
        <w:t xml:space="preserve">немедленно сообщить им об аварийном сигнале. Кроме того важно встречать многочисленных гостей, в том числе судей и организаторов слета,  но при этом исходить из возможностей по внутреннему распорядку лагеря и внутри командных дел. </w:t>
      </w:r>
    </w:p>
    <w:p w:rsidR="00F92BF9" w:rsidRDefault="00F92BF9" w:rsidP="0048604E">
      <w:pPr>
        <w:ind w:firstLine="720"/>
        <w:jc w:val="both"/>
      </w:pPr>
      <w:r>
        <w:t>Встреча судей и оказание им помощи в решении текущих вопросов является обязательной составляющей жизни лагеря на Манском турслете.</w:t>
      </w:r>
    </w:p>
    <w:p w:rsidR="00F92BF9" w:rsidRDefault="00F92BF9" w:rsidP="0048604E">
      <w:pPr>
        <w:ind w:firstLine="720"/>
        <w:jc w:val="both"/>
      </w:pPr>
      <w:r>
        <w:t>Соблюдайте технику безопасности при выполнении хозяйственных работ. Регулярно проверяйте наличие и состояние членов К или Тг. Не оставляйте без внимания членов команды или гостей лагеря оказавшихся в тяжёлом состоянии. Сообщите капитану или дежурному по лагерю о цели, времени (ориентировочно) и маршруте своего выхода из лагеря. Не выходите за пределы лагеря ночью в одиночку — как минимум парами.</w:t>
      </w:r>
    </w:p>
    <w:p w:rsidR="00F92BF9" w:rsidRDefault="00F92BF9" w:rsidP="00683744">
      <w:pPr>
        <w:jc w:val="both"/>
      </w:pPr>
    </w:p>
    <w:p w:rsidR="00F92BF9" w:rsidRDefault="00F92BF9" w:rsidP="00683744">
      <w:pPr>
        <w:jc w:val="both"/>
      </w:pPr>
    </w:p>
    <w:p w:rsidR="00683744" w:rsidRDefault="00683744" w:rsidP="00683744">
      <w:pPr>
        <w:jc w:val="both"/>
      </w:pPr>
      <w:r>
        <w:t>Критерии для оценки лагеря разрабатывались с учетом фактически имеющихся условий. Поэтому в совокупности они не отражают идеального устройства действительно походного лагеря , но учитываются в оценке лагеря в рамках Конкурса Лагерей.</w:t>
      </w:r>
    </w:p>
    <w:p w:rsidR="00683744" w:rsidRDefault="00683744" w:rsidP="00683744">
      <w:pPr>
        <w:jc w:val="both"/>
      </w:pPr>
    </w:p>
    <w:p w:rsidR="00683744" w:rsidRDefault="00683744" w:rsidP="00683744">
      <w:pPr>
        <w:jc w:val="both"/>
      </w:pPr>
      <w:r>
        <w:t>КРИТЕРИИ КОНКУРСА ЛАГЕРЕЙ.</w:t>
      </w:r>
    </w:p>
    <w:p w:rsidR="00683744" w:rsidRDefault="00683744" w:rsidP="00683744">
      <w:pPr>
        <w:jc w:val="both"/>
      </w:pPr>
    </w:p>
    <w:p w:rsidR="00683744" w:rsidRPr="00683744" w:rsidRDefault="00683744" w:rsidP="00683744">
      <w:pPr>
        <w:jc w:val="center"/>
        <w:rPr>
          <w:b/>
          <w:sz w:val="22"/>
        </w:rPr>
      </w:pPr>
      <w:r w:rsidRPr="00683744">
        <w:rPr>
          <w:b/>
          <w:sz w:val="22"/>
        </w:rPr>
        <w:t>1. Устройство лагеря</w:t>
      </w:r>
    </w:p>
    <w:p w:rsidR="00683744" w:rsidRDefault="00683744" w:rsidP="00683744">
      <w:pPr>
        <w:jc w:val="center"/>
      </w:pPr>
      <w:r>
        <w:t>(Критерий объединяет группу функциональных элементов лагеря,</w:t>
      </w:r>
    </w:p>
    <w:p w:rsidR="00683744" w:rsidRDefault="00683744" w:rsidP="00683744">
      <w:pPr>
        <w:jc w:val="center"/>
      </w:pPr>
      <w:r>
        <w:t>характеризующих его первоочередное устройство)</w:t>
      </w:r>
    </w:p>
    <w:p w:rsidR="00683744" w:rsidRDefault="00683744" w:rsidP="00683744">
      <w:pPr>
        <w:jc w:val="both"/>
      </w:pPr>
    </w:p>
    <w:p w:rsidR="00683744" w:rsidRDefault="00683744" w:rsidP="00683744">
      <w:pPr>
        <w:jc w:val="both"/>
      </w:pPr>
      <w:r>
        <w:t xml:space="preserve">• </w:t>
      </w:r>
      <w:r w:rsidRPr="00683744">
        <w:rPr>
          <w:b/>
        </w:rPr>
        <w:t>флаг К или Тг</w:t>
      </w:r>
      <w:r>
        <w:t xml:space="preserve">  - +1 балл даётся лагерю если его команда имеет командный флаг и это установлено доподлинно. Флаг может временно выноситься за пределы лагеря, по усмотрению команды. На оценку лагеря временный вынос флага влияние не имеет. Дежурный должен сообщить место нахождения флага.</w:t>
      </w:r>
    </w:p>
    <w:p w:rsidR="00683744" w:rsidRDefault="00683744" w:rsidP="00683744">
      <w:pPr>
        <w:jc w:val="both"/>
      </w:pPr>
      <w:r>
        <w:t>Всего по этому элементу можно получить от 0 (если флага нет) до +1 балла.</w:t>
      </w:r>
    </w:p>
    <w:p w:rsidR="00683744" w:rsidRDefault="00683744" w:rsidP="00683744">
      <w:pPr>
        <w:jc w:val="both"/>
      </w:pPr>
    </w:p>
    <w:p w:rsidR="00683744" w:rsidRDefault="00683744" w:rsidP="00683744">
      <w:pPr>
        <w:jc w:val="both"/>
      </w:pPr>
      <w:r>
        <w:t xml:space="preserve">• </w:t>
      </w:r>
      <w:r w:rsidRPr="00683744">
        <w:rPr>
          <w:b/>
        </w:rPr>
        <w:t>главный вход на территорию лагеря</w:t>
      </w:r>
      <w:r>
        <w:t xml:space="preserve"> - +1 балл даётся за наличие обозначенного, удобного (беспрепятственного) входа на территорию лагеря, сориентированного в сторону основного подхода к лагерю. Если нет обозначения  главного входа или место входа неудобно, или чем-то затруднено, то лагерь по этому элементу оценивается как 0. </w:t>
      </w:r>
    </w:p>
    <w:p w:rsidR="00683744" w:rsidRDefault="00683744" w:rsidP="00683744">
      <w:pPr>
        <w:jc w:val="both"/>
      </w:pPr>
      <w:r>
        <w:t>Всего по этому элементу можно получить от 0 до +1 балла.</w:t>
      </w:r>
    </w:p>
    <w:p w:rsidR="00683744" w:rsidRDefault="00683744" w:rsidP="00683744">
      <w:pPr>
        <w:jc w:val="both"/>
      </w:pPr>
    </w:p>
    <w:p w:rsidR="00683744" w:rsidRDefault="00683744" w:rsidP="00683744">
      <w:pPr>
        <w:jc w:val="both"/>
      </w:pPr>
      <w:r>
        <w:t xml:space="preserve">• </w:t>
      </w:r>
      <w:r w:rsidRPr="00683744">
        <w:rPr>
          <w:b/>
        </w:rPr>
        <w:t>обозначение территории лагеря</w:t>
      </w:r>
      <w:r>
        <w:t xml:space="preserve"> - +1 балл даётся за хорошо видимое обозначение границы территории лагеря любыми средствами (колышки, веревка, лента), безопасными для жизни и здоровья участников слета, не наносящими вреда ландшафту и природной среде. </w:t>
      </w:r>
    </w:p>
    <w:p w:rsidR="00683744" w:rsidRDefault="00683744" w:rsidP="00683744">
      <w:pPr>
        <w:jc w:val="both"/>
      </w:pPr>
      <w:r>
        <w:t>Всего по этому элементу можно получить от 0 до +1 балла.</w:t>
      </w:r>
    </w:p>
    <w:p w:rsidR="00683744" w:rsidRDefault="00683744" w:rsidP="00683744">
      <w:pPr>
        <w:jc w:val="both"/>
      </w:pPr>
    </w:p>
    <w:p w:rsidR="00683744" w:rsidRDefault="00683744" w:rsidP="00683744">
      <w:pPr>
        <w:jc w:val="both"/>
      </w:pPr>
      <w:r>
        <w:t xml:space="preserve">• </w:t>
      </w:r>
      <w:r w:rsidRPr="00683744">
        <w:rPr>
          <w:b/>
        </w:rPr>
        <w:t>костровое хозяйство</w:t>
      </w:r>
      <w:r w:rsidR="00903A61">
        <w:rPr>
          <w:b/>
        </w:rPr>
        <w:t xml:space="preserve"> </w:t>
      </w:r>
      <w:r w:rsidR="00790249">
        <w:rPr>
          <w:b/>
        </w:rPr>
        <w:t>или</w:t>
      </w:r>
      <w:r w:rsidR="00903A61">
        <w:rPr>
          <w:b/>
        </w:rPr>
        <w:t xml:space="preserve"> зона готовки на газу</w:t>
      </w:r>
      <w:r>
        <w:t xml:space="preserve"> - +1 балл даётся за наличие кострового хозяйства (стойки и перекладины для костра, решетка для ведер и т.д.)</w:t>
      </w:r>
      <w:r w:rsidR="00903A61">
        <w:t>,</w:t>
      </w:r>
      <w:r>
        <w:t xml:space="preserve"> обеспечивающее удобное приготовление пищи. </w:t>
      </w:r>
      <w:r w:rsidR="00903A61">
        <w:t xml:space="preserve">Или, в случае когда К или Тг готовит на газу, </w:t>
      </w:r>
      <w:r>
        <w:t xml:space="preserve">учитывается </w:t>
      </w:r>
      <w:r w:rsidR="00903A61">
        <w:t xml:space="preserve">наличие специальной, подготовленной зоны для </w:t>
      </w:r>
      <w:r>
        <w:t>приготовлени</w:t>
      </w:r>
      <w:r w:rsidR="00903A61">
        <w:t>я</w:t>
      </w:r>
      <w:r>
        <w:t xml:space="preserve"> пищи на газу.</w:t>
      </w:r>
    </w:p>
    <w:p w:rsidR="00683744" w:rsidRDefault="00683744" w:rsidP="00683744">
      <w:pPr>
        <w:jc w:val="both"/>
      </w:pPr>
      <w:r>
        <w:t>Всего по этому элементу можно получить от 0 до +1 балла.</w:t>
      </w:r>
    </w:p>
    <w:p w:rsidR="00683744" w:rsidRDefault="00683744" w:rsidP="00683744">
      <w:pPr>
        <w:jc w:val="both"/>
      </w:pPr>
    </w:p>
    <w:p w:rsidR="00683744" w:rsidRDefault="00683744" w:rsidP="00683744">
      <w:pPr>
        <w:jc w:val="both"/>
      </w:pPr>
      <w:r>
        <w:t xml:space="preserve">• </w:t>
      </w:r>
      <w:r w:rsidRPr="00683744">
        <w:rPr>
          <w:b/>
        </w:rPr>
        <w:t>место розжига костра</w:t>
      </w:r>
      <w:r w:rsidR="00551750">
        <w:rPr>
          <w:b/>
        </w:rPr>
        <w:t xml:space="preserve"> и огнетушитель</w:t>
      </w:r>
      <w:r>
        <w:t xml:space="preserve"> - +1 балл даётся за наличие подготовленного места для разведения огня. Подготовленным считается место костра</w:t>
      </w:r>
      <w:r w:rsidR="00903A61">
        <w:t>,</w:t>
      </w:r>
      <w:r>
        <w:t xml:space="preserve"> обложенн</w:t>
      </w:r>
      <w:r w:rsidR="006258B4">
        <w:t>ое</w:t>
      </w:r>
      <w:r>
        <w:t xml:space="preserve"> камнями, отсыпанное кострови</w:t>
      </w:r>
      <w:r w:rsidR="00903A61">
        <w:t>щ</w:t>
      </w:r>
      <w:r w:rsidR="006258B4">
        <w:t>е</w:t>
      </w:r>
      <w:r>
        <w:t xml:space="preserve"> на расстоянии 1.5 метра (либо до видимого препятствия). </w:t>
      </w:r>
      <w:r w:rsidR="006258B4">
        <w:t>Кроме этого +</w:t>
      </w:r>
      <w:r w:rsidR="00551750">
        <w:t>1</w:t>
      </w:r>
      <w:r w:rsidR="006258B4">
        <w:t xml:space="preserve"> балл команда получает за наличие огнетушителя в лагере. </w:t>
      </w:r>
      <w:r>
        <w:t>Всего по этому элементу можно получить от</w:t>
      </w:r>
      <w:r w:rsidR="00551750">
        <w:t xml:space="preserve"> 0</w:t>
      </w:r>
      <w:r>
        <w:t xml:space="preserve"> до +</w:t>
      </w:r>
      <w:r w:rsidR="00551750">
        <w:t>2</w:t>
      </w:r>
      <w:r>
        <w:t xml:space="preserve"> балл</w:t>
      </w:r>
      <w:r w:rsidR="00551750">
        <w:t>ов</w:t>
      </w:r>
      <w:r>
        <w:t>.</w:t>
      </w:r>
    </w:p>
    <w:p w:rsidR="00683744" w:rsidRDefault="00683744" w:rsidP="00683744">
      <w:pPr>
        <w:jc w:val="both"/>
      </w:pPr>
    </w:p>
    <w:p w:rsidR="00683744" w:rsidRDefault="00683744" w:rsidP="00683744">
      <w:pPr>
        <w:jc w:val="both"/>
      </w:pPr>
      <w:r>
        <w:t xml:space="preserve">• </w:t>
      </w:r>
      <w:r w:rsidRPr="00683744">
        <w:rPr>
          <w:b/>
        </w:rPr>
        <w:t>установленный общий тент или навес</w:t>
      </w:r>
      <w:r>
        <w:t xml:space="preserve"> - +1 балл даётся за наличие установленного на территории лагеря и функционального тента или навеса, в любом исполнении (деревянная веранда, деревянный навес, тент/навес из ткани или другого мягкого материала). Основная функция тента или навеса, с точки зрения КЛ  - возможность защиты от осадков, прежде всего от дождя, значительной части К или Тг. </w:t>
      </w:r>
    </w:p>
    <w:p w:rsidR="00683744" w:rsidRDefault="00683744" w:rsidP="00683744">
      <w:pPr>
        <w:jc w:val="both"/>
      </w:pPr>
      <w:r>
        <w:t>Всего по этому элементу можно получить от 0 до +1 балла.</w:t>
      </w:r>
    </w:p>
    <w:p w:rsidR="00683744" w:rsidRDefault="00683744" w:rsidP="00683744">
      <w:pPr>
        <w:jc w:val="both"/>
      </w:pPr>
    </w:p>
    <w:p w:rsidR="00683744" w:rsidRDefault="00683744" w:rsidP="00683744">
      <w:pPr>
        <w:jc w:val="both"/>
      </w:pPr>
      <w:r>
        <w:t xml:space="preserve">• </w:t>
      </w:r>
      <w:r w:rsidRPr="00683744">
        <w:rPr>
          <w:b/>
        </w:rPr>
        <w:t>оборудованное место приема пищи</w:t>
      </w:r>
      <w:r>
        <w:t xml:space="preserve"> - +1 балл даётся за наличие места приема пищи для размещения большинства членов К или Тг (стол деревянный/пластиковый). Оборудование места должно обеспечивать удобный прием пищи. Если высота стола рассчитана на сидящий приём пищи, значит должны быть предусмотрены лавки или иные места сидения. </w:t>
      </w:r>
    </w:p>
    <w:p w:rsidR="00683744" w:rsidRDefault="00683744" w:rsidP="00683744">
      <w:pPr>
        <w:jc w:val="both"/>
      </w:pPr>
      <w:r>
        <w:t>Всего по этому элементу можно получить от 0 до +1 балла.</w:t>
      </w:r>
    </w:p>
    <w:p w:rsidR="00683744" w:rsidRDefault="00683744" w:rsidP="00683744">
      <w:pPr>
        <w:jc w:val="both"/>
      </w:pPr>
    </w:p>
    <w:p w:rsidR="00683744" w:rsidRDefault="00683744" w:rsidP="00683744">
      <w:pPr>
        <w:jc w:val="both"/>
      </w:pPr>
      <w:r>
        <w:t xml:space="preserve">• </w:t>
      </w:r>
      <w:r w:rsidR="00903A61">
        <w:rPr>
          <w:b/>
        </w:rPr>
        <w:t>Командная символика</w:t>
      </w:r>
      <w:r>
        <w:t xml:space="preserve"> </w:t>
      </w:r>
      <w:r w:rsidR="00790249">
        <w:rPr>
          <w:b/>
        </w:rPr>
        <w:t xml:space="preserve">в лагере </w:t>
      </w:r>
      <w:r>
        <w:t xml:space="preserve">- +1 балл даётся за наличие на территории лагеря визуальной, стационарной информации, содержащей название  этой К или Тг (хотя бы одно из следующего: баннеры, транспаранты, плакаты, объемные буквы из любого материала или в виде оригинальной композиции). </w:t>
      </w:r>
    </w:p>
    <w:p w:rsidR="00683744" w:rsidRDefault="00683744" w:rsidP="00683744">
      <w:pPr>
        <w:jc w:val="both"/>
      </w:pPr>
      <w:r>
        <w:t>Всего по этому элементу можно получить от 0 до +1 балла.</w:t>
      </w:r>
    </w:p>
    <w:p w:rsidR="00683744" w:rsidRDefault="00683744" w:rsidP="00683744">
      <w:pPr>
        <w:jc w:val="both"/>
      </w:pPr>
    </w:p>
    <w:p w:rsidR="00683744" w:rsidRDefault="00683744" w:rsidP="00683744">
      <w:pPr>
        <w:jc w:val="both"/>
      </w:pPr>
    </w:p>
    <w:p w:rsidR="00683744" w:rsidRPr="00683744" w:rsidRDefault="00683744" w:rsidP="00683744">
      <w:pPr>
        <w:jc w:val="center"/>
        <w:rPr>
          <w:b/>
          <w:sz w:val="22"/>
        </w:rPr>
      </w:pPr>
      <w:r w:rsidRPr="00683744">
        <w:rPr>
          <w:b/>
          <w:sz w:val="22"/>
        </w:rPr>
        <w:t>2. Порядок и уют в лагере</w:t>
      </w:r>
    </w:p>
    <w:p w:rsidR="00683744" w:rsidRDefault="00683744" w:rsidP="00683744">
      <w:pPr>
        <w:jc w:val="center"/>
      </w:pPr>
      <w:r>
        <w:t>(Критерий объединяет группу организационных пунктов и функциональных элементов лагеря,</w:t>
      </w:r>
    </w:p>
    <w:p w:rsidR="00683744" w:rsidRDefault="00683744" w:rsidP="00683744">
      <w:pPr>
        <w:jc w:val="center"/>
      </w:pPr>
      <w:r>
        <w:t>характеризующих его безопасность и санитарное состояние)</w:t>
      </w:r>
    </w:p>
    <w:p w:rsidR="00683744" w:rsidRDefault="00683744" w:rsidP="00683744">
      <w:pPr>
        <w:jc w:val="both"/>
      </w:pPr>
    </w:p>
    <w:p w:rsidR="00683744" w:rsidRDefault="00683744" w:rsidP="00683744">
      <w:pPr>
        <w:jc w:val="both"/>
      </w:pPr>
      <w:r w:rsidRPr="00683744">
        <w:rPr>
          <w:b/>
        </w:rPr>
        <w:t>• дежурный по лагерю</w:t>
      </w:r>
      <w:r>
        <w:t xml:space="preserve"> - +1 балл даётся за наличие в лагере постоянного дежурного.</w:t>
      </w:r>
    </w:p>
    <w:p w:rsidR="00683744" w:rsidRDefault="00683744" w:rsidP="00683744">
      <w:pPr>
        <w:jc w:val="both"/>
      </w:pPr>
      <w:r>
        <w:t xml:space="preserve"> В рамках КЛ дежурный обязан:</w:t>
      </w:r>
    </w:p>
    <w:p w:rsidR="00683744" w:rsidRDefault="00683744" w:rsidP="00683744">
      <w:pPr>
        <w:jc w:val="both"/>
      </w:pPr>
      <w:r>
        <w:t>- иметь отличительный знак с надписью "Дежурный по лагерю"(в любой форме) ;</w:t>
      </w:r>
    </w:p>
    <w:p w:rsidR="00683744" w:rsidRDefault="00683744" w:rsidP="00683744">
      <w:pPr>
        <w:jc w:val="both"/>
      </w:pPr>
      <w:r>
        <w:t>- знать о местонахождении флага, инструментария и аптечки команды, капитана и членов своей команды, в текущий момент времени;</w:t>
      </w:r>
    </w:p>
    <w:p w:rsidR="00683744" w:rsidRDefault="00683744" w:rsidP="00683744">
      <w:pPr>
        <w:jc w:val="both"/>
      </w:pPr>
      <w:r>
        <w:t>- ответить на вопросы судей КЛ, касающиеся проведения конкурса;</w:t>
      </w:r>
    </w:p>
    <w:p w:rsidR="00683744" w:rsidRDefault="00683744" w:rsidP="00683744">
      <w:pPr>
        <w:jc w:val="both"/>
      </w:pPr>
      <w:r>
        <w:t>- расписаться в оценочном протоколе для подтверждения выставленных оценок по КЛ.</w:t>
      </w:r>
    </w:p>
    <w:p w:rsidR="00683744" w:rsidRDefault="00683744" w:rsidP="00683744">
      <w:pPr>
        <w:jc w:val="both"/>
      </w:pPr>
      <w:r>
        <w:t>Всего по этому пункту можно получить от 0 до +1 балла.</w:t>
      </w:r>
    </w:p>
    <w:p w:rsidR="00683744" w:rsidRDefault="00683744" w:rsidP="00683744">
      <w:pPr>
        <w:jc w:val="both"/>
      </w:pPr>
    </w:p>
    <w:p w:rsidR="00683744" w:rsidRDefault="00683744" w:rsidP="00683744">
      <w:pPr>
        <w:jc w:val="both"/>
      </w:pPr>
      <w:r>
        <w:t xml:space="preserve">• </w:t>
      </w:r>
      <w:r w:rsidRPr="00683744">
        <w:rPr>
          <w:b/>
        </w:rPr>
        <w:t>аптечка первой медицинской помощи</w:t>
      </w:r>
      <w:r>
        <w:t xml:space="preserve"> - +1 балл даётся за наличие в лагере аптечки с обязательным набором медикаментов (см. Приложение 6). Необходимо указать фактическое местонахождение аптечки – коробка, сумка, палатка, а также предъявить ее судье для проверки на соответствие с  Приложением 6.</w:t>
      </w:r>
    </w:p>
    <w:p w:rsidR="00683744" w:rsidRDefault="00683744" w:rsidP="00683744">
      <w:pPr>
        <w:jc w:val="both"/>
      </w:pPr>
      <w:r>
        <w:t>Всего по этому пункту можно получить от 0 до +1 балла.</w:t>
      </w:r>
    </w:p>
    <w:p w:rsidR="00683744" w:rsidRDefault="00683744" w:rsidP="00683744">
      <w:pPr>
        <w:jc w:val="both"/>
      </w:pPr>
    </w:p>
    <w:p w:rsidR="00683744" w:rsidRDefault="00683744" w:rsidP="00683744">
      <w:pPr>
        <w:jc w:val="both"/>
      </w:pPr>
      <w:r>
        <w:t xml:space="preserve">• </w:t>
      </w:r>
      <w:r w:rsidRPr="00683744">
        <w:rPr>
          <w:b/>
        </w:rPr>
        <w:t>зона дров и инструментов</w:t>
      </w:r>
      <w:r>
        <w:t xml:space="preserve"> - +1 балл даётся за чистоту и аккуратность зоны дров, инструментов. Дрова должны быть сложены в поленницу. Хранение инструментов не должно создавать травмоопасных угроз. </w:t>
      </w:r>
    </w:p>
    <w:p w:rsidR="00683744" w:rsidRDefault="00683744" w:rsidP="00683744">
      <w:pPr>
        <w:jc w:val="both"/>
      </w:pPr>
      <w:r>
        <w:t>Всего по этому элементу можно получить от 0 до +1 балла.</w:t>
      </w:r>
    </w:p>
    <w:p w:rsidR="00683744" w:rsidRDefault="00683744" w:rsidP="00683744">
      <w:pPr>
        <w:jc w:val="both"/>
      </w:pPr>
    </w:p>
    <w:p w:rsidR="00683744" w:rsidRDefault="00683744" w:rsidP="00683744">
      <w:pPr>
        <w:jc w:val="both"/>
      </w:pPr>
      <w:r>
        <w:t xml:space="preserve">• </w:t>
      </w:r>
      <w:r w:rsidRPr="00683744">
        <w:rPr>
          <w:b/>
        </w:rPr>
        <w:t>зона для мусора и пищевых отходов (мешки, яма)</w:t>
      </w:r>
      <w:r>
        <w:t xml:space="preserve"> - +1 балл даётся за  наличие оборудованной зоны для сбора мусора и пищевых отходов. Мусор должен находится в мешках/пакетах в специально выделенной зоне, рядом с ямой для пищевых отходов. Яма для пищевых отходов должна быть ограждена и закрыта, как указано в общих требованиях настоящего приложения. </w:t>
      </w:r>
    </w:p>
    <w:p w:rsidR="00683744" w:rsidRDefault="00683744" w:rsidP="00683744">
      <w:pPr>
        <w:jc w:val="both"/>
      </w:pPr>
      <w:r>
        <w:t>Всего по этому элементу можно получить от 0 до +1 балла.</w:t>
      </w:r>
    </w:p>
    <w:p w:rsidR="00683744" w:rsidRDefault="00683744" w:rsidP="00683744">
      <w:pPr>
        <w:jc w:val="both"/>
      </w:pPr>
    </w:p>
    <w:p w:rsidR="00683744" w:rsidRDefault="00683744" w:rsidP="00683744">
      <w:pPr>
        <w:jc w:val="both"/>
      </w:pPr>
      <w:r>
        <w:t xml:space="preserve">• </w:t>
      </w:r>
      <w:r w:rsidRPr="00683744">
        <w:rPr>
          <w:b/>
        </w:rPr>
        <w:t>чистота на территории лагеря</w:t>
      </w:r>
      <w:r>
        <w:t xml:space="preserve"> - +2 балла даётся за безупречную чистоту территории лагеря и образцовый порядок во всём лагере (отсутствие на территории мусора - пакетов, бумажек, щепок и т.д., не разбросаны вещи, посуда, дрова, территория убрана). </w:t>
      </w:r>
    </w:p>
    <w:p w:rsidR="00683744" w:rsidRDefault="00683744" w:rsidP="00683744">
      <w:pPr>
        <w:jc w:val="both"/>
      </w:pPr>
      <w:r>
        <w:t xml:space="preserve">За оставленную на обеденном столе, и в других местах, грязную посуду и остатки пищи, оценка может быть снижена на один балл. </w:t>
      </w:r>
    </w:p>
    <w:p w:rsidR="00683744" w:rsidRDefault="00683744" w:rsidP="00683744">
      <w:pPr>
        <w:jc w:val="both"/>
      </w:pPr>
      <w:r>
        <w:t>За бесхозно разбросанные личные вещи, спальные принадлежности, реквизит для выступления в конкурсах и беспорядок в хозяйственной зоне (остатки рубки дров и разбросанные инструменты) портящих общий вид, оценка может быть снижены ещё на один балл.</w:t>
      </w:r>
    </w:p>
    <w:p w:rsidR="00683744" w:rsidRDefault="00683744" w:rsidP="00683744">
      <w:pPr>
        <w:jc w:val="both"/>
      </w:pPr>
      <w:r>
        <w:t>За мусор на территории лагеря, в зависимости от степени загрязнения, оценка по этому пункту снижается до -2.</w:t>
      </w:r>
    </w:p>
    <w:p w:rsidR="00683744" w:rsidRDefault="00683744" w:rsidP="00683744">
      <w:pPr>
        <w:jc w:val="both"/>
      </w:pPr>
      <w:r>
        <w:t>За любое количество пищи или пищевых отходов, валяющихся или разлитых на земле, в пределах территории лагеря оценка по этому пункту безоговорочно снижается до -2.</w:t>
      </w:r>
    </w:p>
    <w:p w:rsidR="00683744" w:rsidRDefault="00683744" w:rsidP="00683744">
      <w:pPr>
        <w:jc w:val="both"/>
      </w:pPr>
      <w:r>
        <w:t>Всего по этому пункту можно получить от -2 до +2 баллов.</w:t>
      </w:r>
    </w:p>
    <w:p w:rsidR="00683744" w:rsidRDefault="00683744" w:rsidP="00683744">
      <w:pPr>
        <w:jc w:val="both"/>
      </w:pPr>
    </w:p>
    <w:p w:rsidR="00683744" w:rsidRPr="00F92BF9" w:rsidRDefault="00683744" w:rsidP="00292B3E">
      <w:pPr>
        <w:numPr>
          <w:ilvl w:val="0"/>
          <w:numId w:val="32"/>
        </w:numPr>
        <w:jc w:val="center"/>
        <w:rPr>
          <w:b/>
          <w:sz w:val="22"/>
        </w:rPr>
      </w:pPr>
      <w:r w:rsidRPr="00F92BF9">
        <w:rPr>
          <w:b/>
          <w:sz w:val="22"/>
        </w:rPr>
        <w:t>Оформление лагеря</w:t>
      </w:r>
    </w:p>
    <w:p w:rsidR="00F92BF9" w:rsidRDefault="00683744" w:rsidP="00F92BF9">
      <w:pPr>
        <w:jc w:val="center"/>
      </w:pPr>
      <w:r>
        <w:t>(Критерий объединяет группу тематических пунктов и оформительских элементов лагеря,</w:t>
      </w:r>
    </w:p>
    <w:p w:rsidR="00683744" w:rsidRDefault="00683744" w:rsidP="00F92BF9">
      <w:pPr>
        <w:jc w:val="center"/>
      </w:pPr>
      <w:r>
        <w:t>формирующих его внешний вид)</w:t>
      </w:r>
    </w:p>
    <w:p w:rsidR="00683744" w:rsidRDefault="00683744" w:rsidP="00683744">
      <w:pPr>
        <w:jc w:val="both"/>
      </w:pPr>
    </w:p>
    <w:p w:rsidR="00683744" w:rsidRDefault="00683744" w:rsidP="00683744">
      <w:pPr>
        <w:jc w:val="both"/>
      </w:pPr>
      <w:r>
        <w:t xml:space="preserve">• </w:t>
      </w:r>
      <w:r w:rsidRPr="00F92BF9">
        <w:rPr>
          <w:b/>
        </w:rPr>
        <w:t>оригинальность оформления территории лагеря и входа</w:t>
      </w:r>
      <w:r>
        <w:t xml:space="preserve"> - +3 балла даётся за оформление лагеря с использованием оригинальных художественных идей, неожиданных художественных приёмов и доброго юмора (изготовление объёмных или плоскостных скульптурных фигур, применение декоративных элементов, тканей, иллюминации, композиций из природных материалов или элементов туристического снаряжения и другими оригинальными способами). Важно чтобы оформление отражало Манскую тематику (образ или "лицо" команды, традиционную или текущую тематику слета, исторические темы), что не исключает взять в разработку любые актуальные темы из нашей жизни. Приветствуется собственноручное творчество, красочность, оригинальность, образность.</w:t>
      </w:r>
    </w:p>
    <w:p w:rsidR="00683744" w:rsidRDefault="00683744" w:rsidP="00683744">
      <w:pPr>
        <w:jc w:val="both"/>
      </w:pPr>
      <w:r>
        <w:t xml:space="preserve">За использование непристойных текстов, изображений и образов оценка будет снижена до 0. </w:t>
      </w:r>
    </w:p>
    <w:p w:rsidR="00683744" w:rsidRDefault="00683744" w:rsidP="00683744">
      <w:pPr>
        <w:jc w:val="both"/>
      </w:pPr>
      <w:r>
        <w:t>Не приветствуется травмоопасность элементов оформления лагеря, оценка будет снижена на 1 балл.</w:t>
      </w:r>
    </w:p>
    <w:p w:rsidR="00683744" w:rsidRDefault="00683744" w:rsidP="00683744">
      <w:pPr>
        <w:jc w:val="both"/>
      </w:pPr>
      <w:r>
        <w:t>Не надо использовать политические темы, оценка будет снижена на 1 балл.</w:t>
      </w:r>
    </w:p>
    <w:p w:rsidR="00683744" w:rsidRDefault="00683744" w:rsidP="00683744">
      <w:pPr>
        <w:jc w:val="both"/>
      </w:pPr>
      <w:r>
        <w:t>Всего по этому пункту можно получить от 0 до +3 баллов.</w:t>
      </w:r>
    </w:p>
    <w:p w:rsidR="00683744" w:rsidRDefault="00683744" w:rsidP="00683744">
      <w:pPr>
        <w:jc w:val="both"/>
      </w:pPr>
    </w:p>
    <w:p w:rsidR="00683744" w:rsidRDefault="00683744" w:rsidP="00683744">
      <w:pPr>
        <w:jc w:val="both"/>
      </w:pPr>
      <w:r>
        <w:t xml:space="preserve">• </w:t>
      </w:r>
      <w:r w:rsidRPr="00F92BF9">
        <w:rPr>
          <w:b/>
        </w:rPr>
        <w:t>командный стенд</w:t>
      </w:r>
      <w:r>
        <w:t xml:space="preserve"> - +1 балл даётся за наличие командного стенда (стенгазета, подборка фотографий,  и т.д.). </w:t>
      </w:r>
    </w:p>
    <w:p w:rsidR="00683744" w:rsidRDefault="00683744" w:rsidP="00683744">
      <w:pPr>
        <w:jc w:val="both"/>
      </w:pPr>
      <w:r>
        <w:t>Ещё +1 дополнительный балл даётся за его оригинальную идею или высокое художественное исполнение. Приветствуется остроумие и юмор.</w:t>
      </w:r>
    </w:p>
    <w:p w:rsidR="00683744" w:rsidRDefault="00683744" w:rsidP="00683744">
      <w:pPr>
        <w:jc w:val="both"/>
      </w:pPr>
      <w:r>
        <w:t>Всего по этому элементу можно получить от 0 до +2 баллов.</w:t>
      </w:r>
    </w:p>
    <w:p w:rsidR="00683744" w:rsidRDefault="00683744" w:rsidP="00683744">
      <w:pPr>
        <w:jc w:val="both"/>
      </w:pPr>
    </w:p>
    <w:p w:rsidR="00683744" w:rsidRDefault="00683744" w:rsidP="00683744">
      <w:pPr>
        <w:jc w:val="both"/>
      </w:pPr>
      <w:r>
        <w:t xml:space="preserve">  • </w:t>
      </w:r>
      <w:r w:rsidRPr="00F92BF9">
        <w:rPr>
          <w:b/>
        </w:rPr>
        <w:t>«Фишки»</w:t>
      </w:r>
      <w:r>
        <w:t xml:space="preserve"> - +3 балла даётся за оригинальные особенности оформления лагеря («Фишки»), что может подчеркнуть индивидуальность К или Тг и используется впервые за все года участия К или Тг в Слёте (наличие на территории лагеря оригинального сооружения,  предметы находящиеся в лагере К или Тг и являющиеся неотъемлемой частью стиля К или Тг). На высоту оценки влияет яркость идеи и уровень исполнения. И возможность другим участником слета включаться в «фишку».</w:t>
      </w:r>
    </w:p>
    <w:p w:rsidR="00683744" w:rsidRDefault="00683744" w:rsidP="00683744">
      <w:pPr>
        <w:jc w:val="both"/>
      </w:pPr>
      <w:r>
        <w:t>Всего по этому пункту можно получить от 0 до +3 баллов.</w:t>
      </w:r>
    </w:p>
    <w:p w:rsidR="00683744" w:rsidRDefault="00683744" w:rsidP="00683744">
      <w:pPr>
        <w:jc w:val="both"/>
      </w:pPr>
    </w:p>
    <w:p w:rsidR="00683744" w:rsidRDefault="00683744" w:rsidP="00683744">
      <w:pPr>
        <w:jc w:val="both"/>
      </w:pPr>
    </w:p>
    <w:p w:rsidR="00683744" w:rsidRDefault="00683744" w:rsidP="00683744">
      <w:pPr>
        <w:jc w:val="both"/>
      </w:pPr>
      <w:r>
        <w:t xml:space="preserve">• </w:t>
      </w:r>
      <w:r w:rsidRPr="00F92BF9">
        <w:rPr>
          <w:b/>
        </w:rPr>
        <w:t>Бейджик</w:t>
      </w:r>
      <w:r>
        <w:t xml:space="preserve"> - +1 балл даётся за наличие на большинстве членов этой К или Тг опознавательных знаков, содержащих название  этой К или Тг (1 балл –  хотя бы одно из следующего: бейджики,  банданы, жилетки, шарфы, шапки, накидки и т.п. - фирменные костюмы К или Тг)</w:t>
      </w:r>
    </w:p>
    <w:p w:rsidR="00683744" w:rsidRDefault="00683744" w:rsidP="00683744">
      <w:pPr>
        <w:jc w:val="both"/>
      </w:pPr>
      <w:r>
        <w:t>Всего по этому элементу можно получить от 0 до +1 балла.</w:t>
      </w:r>
    </w:p>
    <w:p w:rsidR="00683744" w:rsidRDefault="00683744" w:rsidP="00683744">
      <w:pPr>
        <w:jc w:val="both"/>
      </w:pPr>
    </w:p>
    <w:p w:rsidR="00683744" w:rsidRDefault="00683744" w:rsidP="00683744">
      <w:pPr>
        <w:jc w:val="both"/>
      </w:pPr>
      <w:r>
        <w:t xml:space="preserve">•  </w:t>
      </w:r>
      <w:r w:rsidRPr="00F92BF9">
        <w:rPr>
          <w:b/>
        </w:rPr>
        <w:t>Великая Отечественная Война</w:t>
      </w:r>
      <w:r w:rsidR="00F92BF9">
        <w:t xml:space="preserve"> </w:t>
      </w:r>
      <w:r>
        <w:t>- +1 балл даётся за наличие в лагере тематике ВОВ (газета, баннер, уголок памяти и т</w:t>
      </w:r>
      <w:r w:rsidR="00F92BF9">
        <w:t>.</w:t>
      </w:r>
      <w:r>
        <w:t>д</w:t>
      </w:r>
      <w:r w:rsidR="00F92BF9">
        <w:t>.</w:t>
      </w:r>
      <w:r>
        <w:t>).</w:t>
      </w:r>
      <w:r w:rsidR="00790249">
        <w:t xml:space="preserve"> </w:t>
      </w:r>
      <w:r>
        <w:t xml:space="preserve">Всего по этому элементу можно получить от 0 до +1 балла. </w:t>
      </w:r>
    </w:p>
    <w:p w:rsidR="00683744" w:rsidRDefault="00683744" w:rsidP="00683744">
      <w:pPr>
        <w:jc w:val="both"/>
      </w:pPr>
    </w:p>
    <w:p w:rsidR="00683744" w:rsidRDefault="00683744" w:rsidP="00683744">
      <w:pPr>
        <w:jc w:val="both"/>
      </w:pPr>
    </w:p>
    <w:p w:rsidR="00683744" w:rsidRPr="00F92BF9" w:rsidRDefault="00683744" w:rsidP="00292B3E">
      <w:pPr>
        <w:numPr>
          <w:ilvl w:val="0"/>
          <w:numId w:val="32"/>
        </w:numPr>
        <w:jc w:val="center"/>
        <w:rPr>
          <w:b/>
          <w:sz w:val="22"/>
        </w:rPr>
      </w:pPr>
      <w:r w:rsidRPr="00F92BF9">
        <w:rPr>
          <w:b/>
          <w:sz w:val="22"/>
        </w:rPr>
        <w:t>К или Тг получают штрафные баллы за следующие действия</w:t>
      </w:r>
    </w:p>
    <w:p w:rsidR="00F92BF9" w:rsidRDefault="00683744" w:rsidP="00F92BF9">
      <w:pPr>
        <w:jc w:val="center"/>
      </w:pPr>
      <w:r>
        <w:t>(Критерий объединяет группу штрафных пунктов по безнравственной и вредительской деятельности,</w:t>
      </w:r>
    </w:p>
    <w:p w:rsidR="00683744" w:rsidRDefault="00683744" w:rsidP="00F92BF9">
      <w:pPr>
        <w:jc w:val="center"/>
      </w:pPr>
      <w:r>
        <w:t>характеризующую уровень безопасности и доброжелательности в лагере.)</w:t>
      </w:r>
    </w:p>
    <w:p w:rsidR="00683744" w:rsidRDefault="00683744" w:rsidP="00683744">
      <w:pPr>
        <w:jc w:val="both"/>
      </w:pPr>
    </w:p>
    <w:p w:rsidR="00683744" w:rsidRDefault="00683744" w:rsidP="00683744">
      <w:pPr>
        <w:jc w:val="both"/>
      </w:pPr>
    </w:p>
    <w:p w:rsidR="00683744" w:rsidRDefault="00683744" w:rsidP="00683744">
      <w:pPr>
        <w:jc w:val="both"/>
      </w:pPr>
      <w:r>
        <w:t xml:space="preserve">• </w:t>
      </w:r>
      <w:r w:rsidRPr="00F92BF9">
        <w:rPr>
          <w:b/>
        </w:rPr>
        <w:t>Лапник, порубка деревьев</w:t>
      </w:r>
      <w:r>
        <w:t xml:space="preserve"> - -10 баллов даётся за  любое физическое вредительство природе (ломка свежего лапника и веток для использования живого лапника под палатками, в лагерном костре или для изготовления мётел и т.п., рубка живых деревьев не только на территории своего лагеря в период подготовки и проведения слета)</w:t>
      </w:r>
    </w:p>
    <w:p w:rsidR="00683744" w:rsidRDefault="00683744" w:rsidP="00683744">
      <w:pPr>
        <w:jc w:val="both"/>
      </w:pPr>
      <w:r>
        <w:t>Всего по этому пункту можно получить или 0 или -10 баллов.</w:t>
      </w:r>
    </w:p>
    <w:p w:rsidR="00683744" w:rsidRDefault="00683744" w:rsidP="00683744">
      <w:pPr>
        <w:jc w:val="both"/>
      </w:pPr>
    </w:p>
    <w:p w:rsidR="00683744" w:rsidRDefault="00683744" w:rsidP="00683744">
      <w:pPr>
        <w:jc w:val="both"/>
      </w:pPr>
      <w:r>
        <w:t xml:space="preserve">• </w:t>
      </w:r>
      <w:r w:rsidR="00F92BF9" w:rsidRPr="00F92BF9">
        <w:rPr>
          <w:b/>
        </w:rPr>
        <w:t>Н</w:t>
      </w:r>
      <w:r w:rsidRPr="00F92BF9">
        <w:rPr>
          <w:b/>
        </w:rPr>
        <w:t>едостойное поведение членов К или Тг</w:t>
      </w:r>
      <w:r>
        <w:t xml:space="preserve"> – до -5 баллов даётся за недостойное поведение членов К или Тг. Такие как оскорбления, грубость, угрозы и т.п., как в отношениях между членами этой К или Тг так и по отношению к другим участникам и гостям Слёта. А так же  неподчинение обоснованным требованиям и просьбам Судей по КЛ.</w:t>
      </w:r>
    </w:p>
    <w:p w:rsidR="00683744" w:rsidRDefault="00683744" w:rsidP="00683744">
      <w:pPr>
        <w:jc w:val="both"/>
      </w:pPr>
      <w:r>
        <w:t>Всего по этому пункту можно получить от 0 до -5 баллов.</w:t>
      </w:r>
    </w:p>
    <w:p w:rsidR="00683744" w:rsidRDefault="00683744" w:rsidP="00683744">
      <w:pPr>
        <w:jc w:val="both"/>
      </w:pPr>
    </w:p>
    <w:p w:rsidR="00683744" w:rsidRDefault="00683744" w:rsidP="00683744">
      <w:pPr>
        <w:jc w:val="both"/>
      </w:pPr>
      <w:r>
        <w:t xml:space="preserve">• </w:t>
      </w:r>
      <w:r w:rsidRPr="00F92BF9">
        <w:rPr>
          <w:b/>
        </w:rPr>
        <w:t>Нарушение противопожарной безопасности</w:t>
      </w:r>
      <w:r>
        <w:t xml:space="preserve"> – до -5 баллов даётся за несоблюдение правил пожарной безопасности. </w:t>
      </w:r>
    </w:p>
    <w:p w:rsidR="00683744" w:rsidRDefault="00683744" w:rsidP="00683744">
      <w:pPr>
        <w:jc w:val="both"/>
      </w:pPr>
      <w:r>
        <w:t xml:space="preserve">За каждую палатку расположенную ближе </w:t>
      </w:r>
      <w:r w:rsidR="00790249">
        <w:t>2</w:t>
      </w:r>
      <w:r>
        <w:t xml:space="preserve"> м. от кострища лагерь получает -1 балл.</w:t>
      </w:r>
    </w:p>
    <w:p w:rsidR="00683744" w:rsidRDefault="00683744" w:rsidP="00683744">
      <w:pPr>
        <w:jc w:val="both"/>
      </w:pPr>
      <w:r>
        <w:t>За каждый ствол дерева расположенный ближе 3 м от кострища лагерь получает -1 балл.</w:t>
      </w:r>
    </w:p>
    <w:p w:rsidR="00683744" w:rsidRDefault="00683744" w:rsidP="00683744">
      <w:pPr>
        <w:jc w:val="both"/>
      </w:pPr>
      <w:r>
        <w:t>За допущение возможности возгорания сухой травы лагерь получает -1 балл.</w:t>
      </w:r>
    </w:p>
    <w:p w:rsidR="00683744" w:rsidRDefault="00683744" w:rsidP="00683744">
      <w:pPr>
        <w:jc w:val="both"/>
      </w:pPr>
      <w:r>
        <w:t>За расположение кострища под ветками деревьев, нависающих ниже 5 м. над пламенем, лагерь получает -1 балл.</w:t>
      </w:r>
    </w:p>
    <w:p w:rsidR="00683744" w:rsidRDefault="00683744" w:rsidP="00683744">
      <w:pPr>
        <w:jc w:val="both"/>
      </w:pPr>
      <w:r>
        <w:t>Всего по этому пункту можно получить от 0 до -5 баллов.</w:t>
      </w:r>
    </w:p>
    <w:p w:rsidR="00683744" w:rsidRDefault="00683744" w:rsidP="00683744">
      <w:pPr>
        <w:jc w:val="both"/>
      </w:pPr>
    </w:p>
    <w:p w:rsidR="00F92BF9" w:rsidRDefault="00F92BF9" w:rsidP="00F92BF9">
      <w:pPr>
        <w:ind w:firstLine="720"/>
        <w:jc w:val="both"/>
      </w:pPr>
    </w:p>
    <w:p w:rsidR="00683744" w:rsidRDefault="00683744" w:rsidP="00F92BF9">
      <w:pPr>
        <w:ind w:firstLine="720"/>
        <w:jc w:val="both"/>
      </w:pPr>
      <w:r>
        <w:t>В случае необходимости Дежурный по лагерю или капитан должен дать судьям КЛ пояснения по устройству и оформлению лагеря.</w:t>
      </w:r>
    </w:p>
    <w:p w:rsidR="00683744" w:rsidRDefault="00683744" w:rsidP="00F92BF9">
      <w:pPr>
        <w:ind w:firstLine="720"/>
        <w:jc w:val="both"/>
      </w:pPr>
      <w:r>
        <w:t>При вынесении оценок в конкурсе лагерей судьи КЛ руководствуются настоящими требованиями, общим положением Манского Слета и инструкциями по судейству КЛ.  Судьи КЛ имеют естественное право, при вынесении оценок качественного уровня элементов  лагеря, опираться на собственный, субъективный взгляд и уровень восприятия.</w:t>
      </w:r>
    </w:p>
    <w:p w:rsidR="00FC7CE2" w:rsidRPr="004355D6" w:rsidRDefault="00683744" w:rsidP="00F92BF9">
      <w:pPr>
        <w:ind w:firstLine="720"/>
        <w:jc w:val="both"/>
      </w:pPr>
      <w:r>
        <w:t>Организация полевого лагеря это тоже своего рода творчество, и приведенные выше правила и рекомендации являются лишь базой для него. То, как конкретно будет выглядеть ваш лагерь, целиком и полностью зависит от стоящих перед вами целей, от вашего подхода к делу, от организованности и спаянности вашей команды.</w:t>
      </w:r>
    </w:p>
    <w:p w:rsidR="00B87930" w:rsidRDefault="00B87930" w:rsidP="00FC7CE2">
      <w:pPr>
        <w:rPr>
          <w:sz w:val="27"/>
        </w:rPr>
      </w:pPr>
    </w:p>
    <w:p w:rsidR="00B87930" w:rsidRPr="004D314E" w:rsidRDefault="00B87930" w:rsidP="004D314E">
      <w:pPr>
        <w:widowControl w:val="0"/>
        <w:jc w:val="both"/>
        <w:rPr>
          <w:b/>
          <w:sz w:val="24"/>
          <w:szCs w:val="24"/>
        </w:rPr>
      </w:pPr>
    </w:p>
    <w:sectPr w:rsidR="00B87930" w:rsidRPr="004D314E" w:rsidSect="00A23FC1">
      <w:headerReference w:type="default" r:id="rId11"/>
      <w:footerReference w:type="default" r:id="rId12"/>
      <w:pgSz w:w="11906" w:h="16838"/>
      <w:pgMar w:top="851" w:right="424" w:bottom="709" w:left="709" w:header="567"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0193" w:rsidRDefault="000F0193">
      <w:r>
        <w:separator/>
      </w:r>
    </w:p>
  </w:endnote>
  <w:endnote w:type="continuationSeparator" w:id="0">
    <w:p w:rsidR="000F0193" w:rsidRDefault="000F0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0EE8" w:rsidRDefault="002B0EE8" w:rsidP="0072783F">
    <w:pPr>
      <w:pStyle w:val="Footer"/>
      <w:jc w:val="right"/>
    </w:pPr>
    <w:r>
      <w:t xml:space="preserve">Редакция от </w:t>
    </w:r>
    <w:r w:rsidR="00B656BB">
      <w:t>15</w:t>
    </w:r>
    <w:r w:rsidR="00A2191F">
      <w:t>.0</w:t>
    </w:r>
    <w:r w:rsidR="00B656BB">
      <w:t>8</w:t>
    </w:r>
    <w:r w:rsidR="00A2191F">
      <w:t>.202</w:t>
    </w:r>
    <w:r w:rsidR="00252DB4">
      <w:t>5</w:t>
    </w:r>
    <w:r w:rsidR="00A2191F">
      <w:t>г</w:t>
    </w:r>
    <w:r w:rsidR="00286002">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0193" w:rsidRDefault="000F0193">
      <w:r>
        <w:separator/>
      </w:r>
    </w:p>
  </w:footnote>
  <w:footnote w:type="continuationSeparator" w:id="0">
    <w:p w:rsidR="000F0193" w:rsidRDefault="000F0193">
      <w:r>
        <w:continuationSeparator/>
      </w:r>
    </w:p>
  </w:footnote>
  <w:footnote w:id="1">
    <w:p w:rsidR="00A67EC7" w:rsidRDefault="00A67EC7" w:rsidP="00A67EC7">
      <w:pPr>
        <w:pStyle w:val="FootnoteText"/>
        <w:jc w:val="both"/>
      </w:pPr>
      <w:r>
        <w:rPr>
          <w:rStyle w:val="FootnoteReference"/>
        </w:rPr>
        <w:footnoteRef/>
      </w:r>
      <w:r>
        <w:t xml:space="preserve"> </w:t>
      </w:r>
      <w:r w:rsidRPr="0041649F">
        <w:rPr>
          <w:sz w:val="16"/>
        </w:rPr>
        <w:t>С 2017 года</w:t>
      </w:r>
      <w:r>
        <w:rPr>
          <w:sz w:val="16"/>
        </w:rPr>
        <w:t xml:space="preserve"> к участию во всех спортивных дисциплинах НЕ ДОПУСКАЮТСЯ подростки или мальчики вместо девушек! Также с 2017 года ВО ВСЕХ видах соревнований не допускается участие «легионеров» (людей из других команд). К и Тг нарушающие данное правило могут быть отстранены от соревнований.</w:t>
      </w:r>
    </w:p>
  </w:footnote>
  <w:footnote w:id="2">
    <w:p w:rsidR="00C44C48" w:rsidRDefault="00C44C48" w:rsidP="00C44C48">
      <w:pPr>
        <w:pStyle w:val="FootnoteText"/>
        <w:jc w:val="both"/>
      </w:pPr>
      <w:r>
        <w:rPr>
          <w:rStyle w:val="FootnoteReference"/>
        </w:rPr>
        <w:footnoteRef/>
      </w:r>
      <w:r>
        <w:t xml:space="preserve"> </w:t>
      </w:r>
      <w:r w:rsidRPr="0041649F">
        <w:rPr>
          <w:sz w:val="16"/>
        </w:rPr>
        <w:t>С 2017 года</w:t>
      </w:r>
      <w:r>
        <w:rPr>
          <w:sz w:val="16"/>
        </w:rPr>
        <w:t xml:space="preserve"> к участию во всех спортивных дисциплинах НЕ ДОПУСКАЮТСЯ подростки или мальчики вместо девушек! Также с 2017 года ВО ВСЕХ видах соревнований не допускается участие «легионеров» (людей из других команд). К и Тг нарушающие данное правило могут быть отстранены от соревнований.</w:t>
      </w:r>
    </w:p>
  </w:footnote>
  <w:footnote w:id="3">
    <w:p w:rsidR="002B0EE8" w:rsidRDefault="002B0EE8" w:rsidP="000A756B">
      <w:pPr>
        <w:pStyle w:val="FootnoteText"/>
        <w:jc w:val="both"/>
      </w:pPr>
      <w:r>
        <w:rPr>
          <w:rStyle w:val="FootnoteReference"/>
        </w:rPr>
        <w:footnoteRef/>
      </w:r>
      <w:r>
        <w:t xml:space="preserve"> </w:t>
      </w:r>
      <w:r w:rsidRPr="0041649F">
        <w:rPr>
          <w:sz w:val="16"/>
        </w:rPr>
        <w:t>С 2017 года</w:t>
      </w:r>
      <w:r>
        <w:rPr>
          <w:sz w:val="16"/>
        </w:rPr>
        <w:t xml:space="preserve"> к участию во всех спортивных дисциплинах НЕ ДОПУСКАЮТСЯ подростки или мальчики</w:t>
      </w:r>
      <w:r w:rsidR="006C6B8D">
        <w:rPr>
          <w:sz w:val="16"/>
        </w:rPr>
        <w:t xml:space="preserve"> (возрастом до 16 лет)</w:t>
      </w:r>
      <w:r>
        <w:rPr>
          <w:sz w:val="16"/>
        </w:rPr>
        <w:t xml:space="preserve"> вместо девушек! Также с 2017 года ВО ВСЕХ видах соревнований не допускается участие «легионеров» (людей из других команд). К и Тг нарушающие данное правило могут быть отстранены от соревнований.</w:t>
      </w:r>
    </w:p>
  </w:footnote>
  <w:footnote w:id="4">
    <w:p w:rsidR="00AC28F9" w:rsidRDefault="00AC28F9" w:rsidP="00AC28F9">
      <w:pPr>
        <w:pStyle w:val="FootnoteText"/>
        <w:jc w:val="both"/>
      </w:pPr>
      <w:r>
        <w:rPr>
          <w:rStyle w:val="FootnoteReference"/>
        </w:rPr>
        <w:footnoteRef/>
      </w:r>
      <w:r>
        <w:t xml:space="preserve"> </w:t>
      </w:r>
      <w:r w:rsidRPr="0041649F">
        <w:rPr>
          <w:sz w:val="16"/>
        </w:rPr>
        <w:t>С 2017 года</w:t>
      </w:r>
      <w:r>
        <w:rPr>
          <w:sz w:val="16"/>
        </w:rPr>
        <w:t xml:space="preserve"> к участию во всех спортивных дисциплинах НЕ ДОПУСКАЮТСЯ подростки или мальчики (возрастом до 16 лет) вместо девушек! Также с 2017 года ВО ВСЕХ видах соревнований не допускается участие «легионеров» (людей из других команд). К и Тг нарушающие данное правило могут быть отстранены от соревнований.</w:t>
      </w:r>
    </w:p>
  </w:footnote>
  <w:footnote w:id="5">
    <w:p w:rsidR="00E7798C" w:rsidRDefault="00E7798C">
      <w:pPr>
        <w:pStyle w:val="FootnoteText"/>
      </w:pPr>
      <w:r>
        <w:rPr>
          <w:rStyle w:val="FootnoteReference"/>
        </w:rPr>
        <w:footnoteRef/>
      </w:r>
      <w:r>
        <w:t xml:space="preserve"> Индивидуальный костюм – одежда, формирующая образ персонажа.</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0EE8" w:rsidRDefault="002B0EE8">
    <w:pPr>
      <w:pStyle w:val="Header"/>
      <w:jc w:val="center"/>
    </w:pPr>
    <w:r>
      <w:rPr>
        <w:rStyle w:val="PageNumber"/>
      </w:rPr>
      <w:fldChar w:fldCharType="begin"/>
    </w:r>
    <w:r>
      <w:rPr>
        <w:rStyle w:val="PageNumber"/>
      </w:rPr>
      <w:instrText xml:space="preserve"> PAGE </w:instrText>
    </w:r>
    <w:r>
      <w:rPr>
        <w:rStyle w:val="PageNumber"/>
      </w:rPr>
      <w:fldChar w:fldCharType="separate"/>
    </w:r>
    <w:r w:rsidR="000038C2">
      <w:rPr>
        <w:rStyle w:val="PageNumber"/>
        <w:noProof/>
      </w:rPr>
      <w:t>2</w:t>
    </w:r>
    <w:r>
      <w:rPr>
        <w:rStyle w:val="PageNumber"/>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3933AF6"/>
    <w:multiLevelType w:val="hybridMultilevel"/>
    <w:tmpl w:val="DC621594"/>
    <w:lvl w:ilvl="0" w:tplc="440C0F0E">
      <w:start w:val="1"/>
      <w:numFmt w:val="bullet"/>
      <w:lvlText w:val=""/>
      <w:lvlJc w:val="left"/>
      <w:pPr>
        <w:ind w:left="720" w:hanging="360"/>
      </w:pPr>
      <w:rPr>
        <w:rFonts w:ascii="Symbol" w:hAnsi="Symbol" w:hint="default"/>
        <w:sz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9C16679"/>
    <w:multiLevelType w:val="hybridMultilevel"/>
    <w:tmpl w:val="0E52C23C"/>
    <w:lvl w:ilvl="0" w:tplc="FFFFFFFF">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DF93CCB"/>
    <w:multiLevelType w:val="hybridMultilevel"/>
    <w:tmpl w:val="258E28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E8B2D08"/>
    <w:multiLevelType w:val="hybridMultilevel"/>
    <w:tmpl w:val="D01AF20A"/>
    <w:lvl w:ilvl="0" w:tplc="7ED4107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0EA22266"/>
    <w:multiLevelType w:val="multilevel"/>
    <w:tmpl w:val="977AA7C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lowerLetter"/>
      <w:lvlText w:val="%2)"/>
      <w:lvlJc w:val="left"/>
      <w:pPr>
        <w:ind w:left="928"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928"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9" w15:restartNumberingAfterBreak="0">
    <w:nsid w:val="12F57A4E"/>
    <w:multiLevelType w:val="hybridMultilevel"/>
    <w:tmpl w:val="92681B9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0" w15:restartNumberingAfterBreak="0">
    <w:nsid w:val="175546FA"/>
    <w:multiLevelType w:val="hybridMultilevel"/>
    <w:tmpl w:val="FBF0D3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79D0615"/>
    <w:multiLevelType w:val="hybridMultilevel"/>
    <w:tmpl w:val="E82C94D8"/>
    <w:lvl w:ilvl="0" w:tplc="FFFFFFFF">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C3C5826"/>
    <w:multiLevelType w:val="hybridMultilevel"/>
    <w:tmpl w:val="B448D934"/>
    <w:lvl w:ilvl="0" w:tplc="04190001">
      <w:start w:val="1"/>
      <w:numFmt w:val="bullet"/>
      <w:lvlText w:val=""/>
      <w:lvlJc w:val="left"/>
      <w:pPr>
        <w:tabs>
          <w:tab w:val="num" w:pos="720"/>
        </w:tabs>
        <w:ind w:left="720" w:hanging="360"/>
      </w:pPr>
      <w:rPr>
        <w:rFonts w:ascii="Symbol" w:hAnsi="Symbol" w:hint="default"/>
      </w:rPr>
    </w:lvl>
    <w:lvl w:ilvl="1" w:tplc="0419000F">
      <w:start w:val="1"/>
      <w:numFmt w:val="decimal"/>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E91D50"/>
    <w:multiLevelType w:val="hybridMultilevel"/>
    <w:tmpl w:val="8702DBC6"/>
    <w:lvl w:ilvl="0" w:tplc="04190001">
      <w:start w:val="1"/>
      <w:numFmt w:val="bullet"/>
      <w:lvlText w:val=""/>
      <w:lvlJc w:val="left"/>
      <w:pPr>
        <w:ind w:left="578" w:hanging="360"/>
      </w:pPr>
      <w:rPr>
        <w:rFonts w:ascii="Symbol" w:hAnsi="Symbol"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4" w15:restartNumberingAfterBreak="0">
    <w:nsid w:val="2935152D"/>
    <w:multiLevelType w:val="hybridMultilevel"/>
    <w:tmpl w:val="1E9EFDDA"/>
    <w:lvl w:ilvl="0" w:tplc="04190001">
      <w:start w:val="1"/>
      <w:numFmt w:val="bullet"/>
      <w:lvlText w:val=""/>
      <w:lvlJc w:val="left"/>
      <w:pPr>
        <w:ind w:left="578" w:hanging="360"/>
      </w:pPr>
      <w:rPr>
        <w:rFonts w:ascii="Symbol" w:hAnsi="Symbol"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5" w15:restartNumberingAfterBreak="0">
    <w:nsid w:val="2DC06508"/>
    <w:multiLevelType w:val="hybridMultilevel"/>
    <w:tmpl w:val="399EB5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DDC11D6"/>
    <w:multiLevelType w:val="hybridMultilevel"/>
    <w:tmpl w:val="D0945E58"/>
    <w:lvl w:ilvl="0" w:tplc="FFFFFFFF">
      <w:start w:val="2"/>
      <w:numFmt w:val="bullet"/>
      <w:lvlText w:val="-"/>
      <w:lvlJc w:val="left"/>
      <w:pPr>
        <w:ind w:left="1638" w:hanging="360"/>
      </w:pPr>
      <w:rPr>
        <w:rFonts w:ascii="Times New Roman" w:eastAsia="Times New Roman" w:hAnsi="Times New Roman" w:cs="Times New Roman" w:hint="default"/>
      </w:rPr>
    </w:lvl>
    <w:lvl w:ilvl="1" w:tplc="04190003" w:tentative="1">
      <w:start w:val="1"/>
      <w:numFmt w:val="bullet"/>
      <w:lvlText w:val="o"/>
      <w:lvlJc w:val="left"/>
      <w:pPr>
        <w:ind w:left="2358" w:hanging="360"/>
      </w:pPr>
      <w:rPr>
        <w:rFonts w:ascii="Courier New" w:hAnsi="Courier New" w:cs="Courier New" w:hint="default"/>
      </w:rPr>
    </w:lvl>
    <w:lvl w:ilvl="2" w:tplc="04190005" w:tentative="1">
      <w:start w:val="1"/>
      <w:numFmt w:val="bullet"/>
      <w:lvlText w:val=""/>
      <w:lvlJc w:val="left"/>
      <w:pPr>
        <w:ind w:left="3078" w:hanging="360"/>
      </w:pPr>
      <w:rPr>
        <w:rFonts w:ascii="Wingdings" w:hAnsi="Wingdings" w:hint="default"/>
      </w:rPr>
    </w:lvl>
    <w:lvl w:ilvl="3" w:tplc="04190001" w:tentative="1">
      <w:start w:val="1"/>
      <w:numFmt w:val="bullet"/>
      <w:lvlText w:val=""/>
      <w:lvlJc w:val="left"/>
      <w:pPr>
        <w:ind w:left="3798" w:hanging="360"/>
      </w:pPr>
      <w:rPr>
        <w:rFonts w:ascii="Symbol" w:hAnsi="Symbol" w:hint="default"/>
      </w:rPr>
    </w:lvl>
    <w:lvl w:ilvl="4" w:tplc="04190003" w:tentative="1">
      <w:start w:val="1"/>
      <w:numFmt w:val="bullet"/>
      <w:lvlText w:val="o"/>
      <w:lvlJc w:val="left"/>
      <w:pPr>
        <w:ind w:left="4518" w:hanging="360"/>
      </w:pPr>
      <w:rPr>
        <w:rFonts w:ascii="Courier New" w:hAnsi="Courier New" w:cs="Courier New" w:hint="default"/>
      </w:rPr>
    </w:lvl>
    <w:lvl w:ilvl="5" w:tplc="04190005" w:tentative="1">
      <w:start w:val="1"/>
      <w:numFmt w:val="bullet"/>
      <w:lvlText w:val=""/>
      <w:lvlJc w:val="left"/>
      <w:pPr>
        <w:ind w:left="5238" w:hanging="360"/>
      </w:pPr>
      <w:rPr>
        <w:rFonts w:ascii="Wingdings" w:hAnsi="Wingdings" w:hint="default"/>
      </w:rPr>
    </w:lvl>
    <w:lvl w:ilvl="6" w:tplc="04190001" w:tentative="1">
      <w:start w:val="1"/>
      <w:numFmt w:val="bullet"/>
      <w:lvlText w:val=""/>
      <w:lvlJc w:val="left"/>
      <w:pPr>
        <w:ind w:left="5958" w:hanging="360"/>
      </w:pPr>
      <w:rPr>
        <w:rFonts w:ascii="Symbol" w:hAnsi="Symbol" w:hint="default"/>
      </w:rPr>
    </w:lvl>
    <w:lvl w:ilvl="7" w:tplc="04190003" w:tentative="1">
      <w:start w:val="1"/>
      <w:numFmt w:val="bullet"/>
      <w:lvlText w:val="o"/>
      <w:lvlJc w:val="left"/>
      <w:pPr>
        <w:ind w:left="6678" w:hanging="360"/>
      </w:pPr>
      <w:rPr>
        <w:rFonts w:ascii="Courier New" w:hAnsi="Courier New" w:cs="Courier New" w:hint="default"/>
      </w:rPr>
    </w:lvl>
    <w:lvl w:ilvl="8" w:tplc="04190005" w:tentative="1">
      <w:start w:val="1"/>
      <w:numFmt w:val="bullet"/>
      <w:lvlText w:val=""/>
      <w:lvlJc w:val="left"/>
      <w:pPr>
        <w:ind w:left="7398" w:hanging="360"/>
      </w:pPr>
      <w:rPr>
        <w:rFonts w:ascii="Wingdings" w:hAnsi="Wingdings" w:hint="default"/>
      </w:rPr>
    </w:lvl>
  </w:abstractNum>
  <w:abstractNum w:abstractNumId="17" w15:restartNumberingAfterBreak="0">
    <w:nsid w:val="319C5F23"/>
    <w:multiLevelType w:val="hybridMultilevel"/>
    <w:tmpl w:val="2500EEC2"/>
    <w:lvl w:ilvl="0" w:tplc="04190001">
      <w:start w:val="1"/>
      <w:numFmt w:val="bullet"/>
      <w:lvlText w:val=""/>
      <w:lvlJc w:val="left"/>
      <w:pPr>
        <w:ind w:left="578" w:hanging="360"/>
      </w:pPr>
      <w:rPr>
        <w:rFonts w:ascii="Symbol" w:hAnsi="Symbol" w:hint="default"/>
      </w:rPr>
    </w:lvl>
    <w:lvl w:ilvl="1" w:tplc="04190003">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8" w15:restartNumberingAfterBreak="0">
    <w:nsid w:val="32C036FF"/>
    <w:multiLevelType w:val="hybridMultilevel"/>
    <w:tmpl w:val="0E9E1C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4B304F2"/>
    <w:multiLevelType w:val="hybridMultilevel"/>
    <w:tmpl w:val="F7507BBA"/>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7351E33"/>
    <w:multiLevelType w:val="hybridMultilevel"/>
    <w:tmpl w:val="E9A8889C"/>
    <w:lvl w:ilvl="0" w:tplc="44BEA7CA">
      <w:start w:val="4"/>
      <w:numFmt w:val="decimal"/>
      <w:lvlText w:val="%1."/>
      <w:lvlJc w:val="left"/>
      <w:pPr>
        <w:tabs>
          <w:tab w:val="num" w:pos="1287"/>
        </w:tabs>
        <w:ind w:left="1287" w:hanging="360"/>
      </w:pPr>
      <w:rPr>
        <w:rFonts w:hint="default"/>
      </w:rPr>
    </w:lvl>
    <w:lvl w:ilvl="1" w:tplc="04190011">
      <w:start w:val="1"/>
      <w:numFmt w:val="decimal"/>
      <w:lvlText w:val="%2)"/>
      <w:lvlJc w:val="left"/>
      <w:pPr>
        <w:tabs>
          <w:tab w:val="num" w:pos="2007"/>
        </w:tabs>
        <w:ind w:left="2007" w:hanging="360"/>
      </w:pPr>
    </w:lvl>
    <w:lvl w:ilvl="2" w:tplc="0419001B">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21" w15:restartNumberingAfterBreak="0">
    <w:nsid w:val="374F1764"/>
    <w:multiLevelType w:val="hybridMultilevel"/>
    <w:tmpl w:val="3EA80CD8"/>
    <w:lvl w:ilvl="0" w:tplc="9092B4E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39140400"/>
    <w:multiLevelType w:val="multilevel"/>
    <w:tmpl w:val="47E8F90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3D4258E3"/>
    <w:multiLevelType w:val="hybridMultilevel"/>
    <w:tmpl w:val="A4886C58"/>
    <w:lvl w:ilvl="0" w:tplc="FFFFFFFF">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34A4166"/>
    <w:multiLevelType w:val="hybridMultilevel"/>
    <w:tmpl w:val="125A8C02"/>
    <w:lvl w:ilvl="0" w:tplc="FFFFFFFF">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AE21303"/>
    <w:multiLevelType w:val="multilevel"/>
    <w:tmpl w:val="0419001D"/>
    <w:lvl w:ilvl="0">
      <w:start w:val="1"/>
      <w:numFmt w:val="decimal"/>
      <w:lvlText w:val="%1)"/>
      <w:lvlJc w:val="left"/>
      <w:pPr>
        <w:ind w:left="360" w:hanging="360"/>
      </w:pPr>
      <w:rPr>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26" w15:restartNumberingAfterBreak="0">
    <w:nsid w:val="4D3A65FE"/>
    <w:multiLevelType w:val="hybridMultilevel"/>
    <w:tmpl w:val="1D906412"/>
    <w:lvl w:ilvl="0" w:tplc="FFFFFFFF">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EE62397"/>
    <w:multiLevelType w:val="hybridMultilevel"/>
    <w:tmpl w:val="2DC0655E"/>
    <w:lvl w:ilvl="0" w:tplc="FFFFFFFF">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1F61E34"/>
    <w:multiLevelType w:val="hybridMultilevel"/>
    <w:tmpl w:val="CE5C595A"/>
    <w:lvl w:ilvl="0" w:tplc="FFFFFFFF">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7260F10"/>
    <w:multiLevelType w:val="hybridMultilevel"/>
    <w:tmpl w:val="D332B1D4"/>
    <w:lvl w:ilvl="0" w:tplc="0419000F">
      <w:start w:val="1"/>
      <w:numFmt w:val="decimal"/>
      <w:lvlText w:val="%1."/>
      <w:lvlJc w:val="left"/>
      <w:pPr>
        <w:tabs>
          <w:tab w:val="num" w:pos="1287"/>
        </w:tabs>
        <w:ind w:left="1287" w:hanging="360"/>
      </w:pPr>
    </w:lvl>
    <w:lvl w:ilvl="1" w:tplc="04190011">
      <w:start w:val="1"/>
      <w:numFmt w:val="decimal"/>
      <w:lvlText w:val="%2)"/>
      <w:lvlJc w:val="left"/>
      <w:pPr>
        <w:tabs>
          <w:tab w:val="num" w:pos="2007"/>
        </w:tabs>
        <w:ind w:left="2007" w:hanging="360"/>
      </w:pPr>
    </w:lvl>
    <w:lvl w:ilvl="2" w:tplc="0419001B">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30" w15:restartNumberingAfterBreak="0">
    <w:nsid w:val="5DF96CF9"/>
    <w:multiLevelType w:val="hybridMultilevel"/>
    <w:tmpl w:val="D954EB60"/>
    <w:lvl w:ilvl="0" w:tplc="440C0F0E">
      <w:start w:val="1"/>
      <w:numFmt w:val="bullet"/>
      <w:lvlText w:val=""/>
      <w:lvlJc w:val="left"/>
      <w:pPr>
        <w:ind w:left="578" w:hanging="360"/>
      </w:pPr>
      <w:rPr>
        <w:rFonts w:ascii="Symbol" w:hAnsi="Symbol" w:hint="default"/>
        <w:sz w:val="20"/>
      </w:rPr>
    </w:lvl>
    <w:lvl w:ilvl="1" w:tplc="04190019" w:tentative="1">
      <w:start w:val="1"/>
      <w:numFmt w:val="lowerLetter"/>
      <w:lvlText w:val="%2."/>
      <w:lvlJc w:val="left"/>
      <w:pPr>
        <w:ind w:left="1298" w:hanging="360"/>
      </w:pPr>
    </w:lvl>
    <w:lvl w:ilvl="2" w:tplc="0419001B" w:tentative="1">
      <w:start w:val="1"/>
      <w:numFmt w:val="lowerRoman"/>
      <w:lvlText w:val="%3."/>
      <w:lvlJc w:val="right"/>
      <w:pPr>
        <w:ind w:left="2018" w:hanging="180"/>
      </w:pPr>
    </w:lvl>
    <w:lvl w:ilvl="3" w:tplc="0419000F" w:tentative="1">
      <w:start w:val="1"/>
      <w:numFmt w:val="decimal"/>
      <w:lvlText w:val="%4."/>
      <w:lvlJc w:val="left"/>
      <w:pPr>
        <w:ind w:left="2738" w:hanging="360"/>
      </w:pPr>
    </w:lvl>
    <w:lvl w:ilvl="4" w:tplc="04190019" w:tentative="1">
      <w:start w:val="1"/>
      <w:numFmt w:val="lowerLetter"/>
      <w:lvlText w:val="%5."/>
      <w:lvlJc w:val="left"/>
      <w:pPr>
        <w:ind w:left="3458" w:hanging="360"/>
      </w:pPr>
    </w:lvl>
    <w:lvl w:ilvl="5" w:tplc="0419001B" w:tentative="1">
      <w:start w:val="1"/>
      <w:numFmt w:val="lowerRoman"/>
      <w:lvlText w:val="%6."/>
      <w:lvlJc w:val="right"/>
      <w:pPr>
        <w:ind w:left="4178" w:hanging="180"/>
      </w:pPr>
    </w:lvl>
    <w:lvl w:ilvl="6" w:tplc="0419000F" w:tentative="1">
      <w:start w:val="1"/>
      <w:numFmt w:val="decimal"/>
      <w:lvlText w:val="%7."/>
      <w:lvlJc w:val="left"/>
      <w:pPr>
        <w:ind w:left="4898" w:hanging="360"/>
      </w:pPr>
    </w:lvl>
    <w:lvl w:ilvl="7" w:tplc="04190019" w:tentative="1">
      <w:start w:val="1"/>
      <w:numFmt w:val="lowerLetter"/>
      <w:lvlText w:val="%8."/>
      <w:lvlJc w:val="left"/>
      <w:pPr>
        <w:ind w:left="5618" w:hanging="360"/>
      </w:pPr>
    </w:lvl>
    <w:lvl w:ilvl="8" w:tplc="0419001B" w:tentative="1">
      <w:start w:val="1"/>
      <w:numFmt w:val="lowerRoman"/>
      <w:lvlText w:val="%9."/>
      <w:lvlJc w:val="right"/>
      <w:pPr>
        <w:ind w:left="6338" w:hanging="180"/>
      </w:pPr>
    </w:lvl>
  </w:abstractNum>
  <w:abstractNum w:abstractNumId="31" w15:restartNumberingAfterBreak="0">
    <w:nsid w:val="635F7A70"/>
    <w:multiLevelType w:val="hybridMultilevel"/>
    <w:tmpl w:val="4E101F7A"/>
    <w:lvl w:ilvl="0" w:tplc="FFFFFFFF">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D176262"/>
    <w:multiLevelType w:val="hybridMultilevel"/>
    <w:tmpl w:val="EF808BA4"/>
    <w:lvl w:ilvl="0" w:tplc="04190001">
      <w:start w:val="1"/>
      <w:numFmt w:val="bullet"/>
      <w:lvlText w:val=""/>
      <w:lvlJc w:val="left"/>
      <w:pPr>
        <w:ind w:left="578" w:hanging="360"/>
      </w:pPr>
      <w:rPr>
        <w:rFonts w:ascii="Symbol" w:hAnsi="Symbol"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33" w15:restartNumberingAfterBreak="0">
    <w:nsid w:val="72795FB3"/>
    <w:multiLevelType w:val="hybridMultilevel"/>
    <w:tmpl w:val="3DCC08C2"/>
    <w:lvl w:ilvl="0" w:tplc="FFFFFFFF">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4E376E6"/>
    <w:multiLevelType w:val="hybridMultilevel"/>
    <w:tmpl w:val="5D2E406E"/>
    <w:lvl w:ilvl="0" w:tplc="FFFFFFFF">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7F12819"/>
    <w:multiLevelType w:val="multilevel"/>
    <w:tmpl w:val="8EF83F3E"/>
    <w:lvl w:ilvl="0">
      <w:start w:val="1"/>
      <w:numFmt w:val="decimal"/>
      <w:lvlText w:val="%1."/>
      <w:lvlJc w:val="left"/>
      <w:pPr>
        <w:ind w:left="720" w:hanging="360"/>
      </w:pPr>
      <w:rPr>
        <w:b/>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90332FC"/>
    <w:multiLevelType w:val="hybridMultilevel"/>
    <w:tmpl w:val="C3089A9A"/>
    <w:lvl w:ilvl="0" w:tplc="04190001">
      <w:start w:val="1"/>
      <w:numFmt w:val="bullet"/>
      <w:lvlText w:val=""/>
      <w:lvlJc w:val="left"/>
      <w:pPr>
        <w:tabs>
          <w:tab w:val="num" w:pos="360"/>
        </w:tabs>
        <w:ind w:left="36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9062942"/>
    <w:multiLevelType w:val="hybridMultilevel"/>
    <w:tmpl w:val="5630FCF4"/>
    <w:lvl w:ilvl="0" w:tplc="FFFFFFFF">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AEE4115"/>
    <w:multiLevelType w:val="multilevel"/>
    <w:tmpl w:val="51F6A602"/>
    <w:lvl w:ilvl="0">
      <w:start w:val="1"/>
      <w:numFmt w:val="bullet"/>
      <w:lvlText w:val=""/>
      <w:lvlJc w:val="left"/>
      <w:pPr>
        <w:ind w:left="360" w:hanging="360"/>
      </w:pPr>
      <w:rPr>
        <w:rFonts w:ascii="Symbol" w:hAnsi="Symbol" w:hint="default"/>
      </w:rPr>
    </w:lvl>
    <w:lvl w:ilvl="1">
      <w:start w:val="1"/>
      <w:numFmt w:val="lowerLetter"/>
      <w:lvlText w:val="%2)"/>
      <w:lvlJc w:val="left"/>
      <w:pPr>
        <w:ind w:left="928"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928"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6"/>
  </w:num>
  <w:num w:numId="2">
    <w:abstractNumId w:val="35"/>
  </w:num>
  <w:num w:numId="3">
    <w:abstractNumId w:val="16"/>
  </w:num>
  <w:num w:numId="4">
    <w:abstractNumId w:val="24"/>
  </w:num>
  <w:num w:numId="5">
    <w:abstractNumId w:val="27"/>
  </w:num>
  <w:num w:numId="6">
    <w:abstractNumId w:val="11"/>
  </w:num>
  <w:num w:numId="7">
    <w:abstractNumId w:val="26"/>
  </w:num>
  <w:num w:numId="8">
    <w:abstractNumId w:val="23"/>
  </w:num>
  <w:num w:numId="9">
    <w:abstractNumId w:val="34"/>
  </w:num>
  <w:num w:numId="10">
    <w:abstractNumId w:val="5"/>
  </w:num>
  <w:num w:numId="11">
    <w:abstractNumId w:val="37"/>
  </w:num>
  <w:num w:numId="12">
    <w:abstractNumId w:val="28"/>
  </w:num>
  <w:num w:numId="13">
    <w:abstractNumId w:val="33"/>
  </w:num>
  <w:num w:numId="14">
    <w:abstractNumId w:val="31"/>
  </w:num>
  <w:num w:numId="15">
    <w:abstractNumId w:val="29"/>
  </w:num>
  <w:num w:numId="16">
    <w:abstractNumId w:val="12"/>
  </w:num>
  <w:num w:numId="17">
    <w:abstractNumId w:val="18"/>
  </w:num>
  <w:num w:numId="18">
    <w:abstractNumId w:val="20"/>
  </w:num>
  <w:num w:numId="19">
    <w:abstractNumId w:val="9"/>
  </w:num>
  <w:num w:numId="20">
    <w:abstractNumId w:val="7"/>
  </w:num>
  <w:num w:numId="21">
    <w:abstractNumId w:val="15"/>
  </w:num>
  <w:num w:numId="22">
    <w:abstractNumId w:val="30"/>
  </w:num>
  <w:num w:numId="23">
    <w:abstractNumId w:val="17"/>
  </w:num>
  <w:num w:numId="24">
    <w:abstractNumId w:val="32"/>
  </w:num>
  <w:num w:numId="25">
    <w:abstractNumId w:val="14"/>
  </w:num>
  <w:num w:numId="26">
    <w:abstractNumId w:val="13"/>
  </w:num>
  <w:num w:numId="27">
    <w:abstractNumId w:val="38"/>
  </w:num>
  <w:num w:numId="28">
    <w:abstractNumId w:val="6"/>
  </w:num>
  <w:num w:numId="29">
    <w:abstractNumId w:val="10"/>
  </w:num>
  <w:num w:numId="30">
    <w:abstractNumId w:val="4"/>
  </w:num>
  <w:num w:numId="31">
    <w:abstractNumId w:val="21"/>
  </w:num>
  <w:num w:numId="32">
    <w:abstractNumId w:val="19"/>
  </w:num>
  <w:num w:numId="33">
    <w:abstractNumId w:val="22"/>
  </w:num>
  <w:num w:numId="34">
    <w:abstractNumId w:val="25"/>
  </w:num>
  <w:num w:numId="35">
    <w:abstractNumId w:val="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GrammaticalErrors/>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0DC"/>
    <w:rsid w:val="00000A28"/>
    <w:rsid w:val="00001577"/>
    <w:rsid w:val="000038C2"/>
    <w:rsid w:val="00005201"/>
    <w:rsid w:val="0000585C"/>
    <w:rsid w:val="000155F8"/>
    <w:rsid w:val="000172BA"/>
    <w:rsid w:val="000224D6"/>
    <w:rsid w:val="00022E33"/>
    <w:rsid w:val="000235E8"/>
    <w:rsid w:val="00025C1F"/>
    <w:rsid w:val="00031617"/>
    <w:rsid w:val="000317E0"/>
    <w:rsid w:val="00036C6F"/>
    <w:rsid w:val="00040A5E"/>
    <w:rsid w:val="000418AD"/>
    <w:rsid w:val="000419F6"/>
    <w:rsid w:val="000420E1"/>
    <w:rsid w:val="00046668"/>
    <w:rsid w:val="0004765A"/>
    <w:rsid w:val="00047BC7"/>
    <w:rsid w:val="00051752"/>
    <w:rsid w:val="00051F12"/>
    <w:rsid w:val="00052C98"/>
    <w:rsid w:val="00053AFE"/>
    <w:rsid w:val="0005630A"/>
    <w:rsid w:val="00056501"/>
    <w:rsid w:val="00056E80"/>
    <w:rsid w:val="000608C6"/>
    <w:rsid w:val="0006225D"/>
    <w:rsid w:val="0007133D"/>
    <w:rsid w:val="00073D14"/>
    <w:rsid w:val="00075C2B"/>
    <w:rsid w:val="0008622A"/>
    <w:rsid w:val="000869B5"/>
    <w:rsid w:val="00093B90"/>
    <w:rsid w:val="000944C3"/>
    <w:rsid w:val="0009498B"/>
    <w:rsid w:val="0009680D"/>
    <w:rsid w:val="00097095"/>
    <w:rsid w:val="000A204E"/>
    <w:rsid w:val="000A73EC"/>
    <w:rsid w:val="000A756B"/>
    <w:rsid w:val="000B2615"/>
    <w:rsid w:val="000B359D"/>
    <w:rsid w:val="000B422A"/>
    <w:rsid w:val="000B4BB5"/>
    <w:rsid w:val="000B5524"/>
    <w:rsid w:val="000B590F"/>
    <w:rsid w:val="000C1291"/>
    <w:rsid w:val="000C613F"/>
    <w:rsid w:val="000C74BB"/>
    <w:rsid w:val="000D1B6A"/>
    <w:rsid w:val="000D1E6E"/>
    <w:rsid w:val="000D26A9"/>
    <w:rsid w:val="000D685C"/>
    <w:rsid w:val="000E482F"/>
    <w:rsid w:val="000F0193"/>
    <w:rsid w:val="000F17A9"/>
    <w:rsid w:val="000F314E"/>
    <w:rsid w:val="000F36FE"/>
    <w:rsid w:val="000F63DD"/>
    <w:rsid w:val="00100EB4"/>
    <w:rsid w:val="00103A63"/>
    <w:rsid w:val="0011082F"/>
    <w:rsid w:val="00112D1F"/>
    <w:rsid w:val="00113B0E"/>
    <w:rsid w:val="0011745E"/>
    <w:rsid w:val="001174A4"/>
    <w:rsid w:val="00121448"/>
    <w:rsid w:val="00124909"/>
    <w:rsid w:val="001277E4"/>
    <w:rsid w:val="00133606"/>
    <w:rsid w:val="0014480B"/>
    <w:rsid w:val="00145397"/>
    <w:rsid w:val="00146AA4"/>
    <w:rsid w:val="00150AA1"/>
    <w:rsid w:val="001530FA"/>
    <w:rsid w:val="00153899"/>
    <w:rsid w:val="00160430"/>
    <w:rsid w:val="00161010"/>
    <w:rsid w:val="001625AF"/>
    <w:rsid w:val="001636B7"/>
    <w:rsid w:val="00164D72"/>
    <w:rsid w:val="001666A7"/>
    <w:rsid w:val="00171132"/>
    <w:rsid w:val="00181617"/>
    <w:rsid w:val="001834A0"/>
    <w:rsid w:val="00183B77"/>
    <w:rsid w:val="0018442D"/>
    <w:rsid w:val="00184638"/>
    <w:rsid w:val="00184FFE"/>
    <w:rsid w:val="00185DF2"/>
    <w:rsid w:val="00196C12"/>
    <w:rsid w:val="001A47AF"/>
    <w:rsid w:val="001A68EC"/>
    <w:rsid w:val="001A71B5"/>
    <w:rsid w:val="001A726A"/>
    <w:rsid w:val="001A7D53"/>
    <w:rsid w:val="001B0C05"/>
    <w:rsid w:val="001B44B8"/>
    <w:rsid w:val="001C022E"/>
    <w:rsid w:val="001C0440"/>
    <w:rsid w:val="001C2C63"/>
    <w:rsid w:val="001C463C"/>
    <w:rsid w:val="001C6F0E"/>
    <w:rsid w:val="001C7B7E"/>
    <w:rsid w:val="001D02BA"/>
    <w:rsid w:val="001D2920"/>
    <w:rsid w:val="001D44BB"/>
    <w:rsid w:val="001D4E14"/>
    <w:rsid w:val="001D74DA"/>
    <w:rsid w:val="001E07BB"/>
    <w:rsid w:val="001E239D"/>
    <w:rsid w:val="001E2D2F"/>
    <w:rsid w:val="001F0422"/>
    <w:rsid w:val="001F0E84"/>
    <w:rsid w:val="001F4E47"/>
    <w:rsid w:val="002001D9"/>
    <w:rsid w:val="00200FCF"/>
    <w:rsid w:val="00202A4C"/>
    <w:rsid w:val="00202CDF"/>
    <w:rsid w:val="00207298"/>
    <w:rsid w:val="00207FF6"/>
    <w:rsid w:val="00213C78"/>
    <w:rsid w:val="002140E6"/>
    <w:rsid w:val="002204A1"/>
    <w:rsid w:val="00220E94"/>
    <w:rsid w:val="002257FD"/>
    <w:rsid w:val="00230DC9"/>
    <w:rsid w:val="00232FC2"/>
    <w:rsid w:val="00242A52"/>
    <w:rsid w:val="00250F02"/>
    <w:rsid w:val="00252CC1"/>
    <w:rsid w:val="00252DB4"/>
    <w:rsid w:val="0025360B"/>
    <w:rsid w:val="00257043"/>
    <w:rsid w:val="002611D6"/>
    <w:rsid w:val="0026325C"/>
    <w:rsid w:val="002664B3"/>
    <w:rsid w:val="002672F7"/>
    <w:rsid w:val="00272F2A"/>
    <w:rsid w:val="002743B3"/>
    <w:rsid w:val="00274753"/>
    <w:rsid w:val="002754AE"/>
    <w:rsid w:val="002770ED"/>
    <w:rsid w:val="00277ABB"/>
    <w:rsid w:val="00283FE2"/>
    <w:rsid w:val="00286002"/>
    <w:rsid w:val="00286B16"/>
    <w:rsid w:val="0028755B"/>
    <w:rsid w:val="002875A1"/>
    <w:rsid w:val="00292378"/>
    <w:rsid w:val="00292B3E"/>
    <w:rsid w:val="00297F99"/>
    <w:rsid w:val="002A0CAF"/>
    <w:rsid w:val="002A1B4F"/>
    <w:rsid w:val="002A54D9"/>
    <w:rsid w:val="002A6D29"/>
    <w:rsid w:val="002A75CB"/>
    <w:rsid w:val="002B0EE8"/>
    <w:rsid w:val="002B1C00"/>
    <w:rsid w:val="002B7864"/>
    <w:rsid w:val="002C1BEC"/>
    <w:rsid w:val="002C3E0E"/>
    <w:rsid w:val="002C3EF3"/>
    <w:rsid w:val="002C3FC8"/>
    <w:rsid w:val="002C5240"/>
    <w:rsid w:val="002C57A5"/>
    <w:rsid w:val="002C59C1"/>
    <w:rsid w:val="002C72FA"/>
    <w:rsid w:val="002D1E98"/>
    <w:rsid w:val="002D746A"/>
    <w:rsid w:val="002E0722"/>
    <w:rsid w:val="002E0961"/>
    <w:rsid w:val="002E11C3"/>
    <w:rsid w:val="002E2581"/>
    <w:rsid w:val="002E5B2F"/>
    <w:rsid w:val="002E772D"/>
    <w:rsid w:val="002F1AA0"/>
    <w:rsid w:val="002F23D0"/>
    <w:rsid w:val="002F29E3"/>
    <w:rsid w:val="002F48B6"/>
    <w:rsid w:val="002F6133"/>
    <w:rsid w:val="00303164"/>
    <w:rsid w:val="00303F74"/>
    <w:rsid w:val="003044E8"/>
    <w:rsid w:val="003056D2"/>
    <w:rsid w:val="00305AEB"/>
    <w:rsid w:val="00306301"/>
    <w:rsid w:val="003114D9"/>
    <w:rsid w:val="00311EF2"/>
    <w:rsid w:val="00314DC2"/>
    <w:rsid w:val="00315D9D"/>
    <w:rsid w:val="00320C62"/>
    <w:rsid w:val="0032396B"/>
    <w:rsid w:val="00344EEC"/>
    <w:rsid w:val="00344F69"/>
    <w:rsid w:val="003456DD"/>
    <w:rsid w:val="00346740"/>
    <w:rsid w:val="00346AE2"/>
    <w:rsid w:val="00351AE5"/>
    <w:rsid w:val="00351AF6"/>
    <w:rsid w:val="00352152"/>
    <w:rsid w:val="003535FF"/>
    <w:rsid w:val="00353D90"/>
    <w:rsid w:val="0035560C"/>
    <w:rsid w:val="003563BE"/>
    <w:rsid w:val="003628A4"/>
    <w:rsid w:val="00366B66"/>
    <w:rsid w:val="00367C3C"/>
    <w:rsid w:val="00375902"/>
    <w:rsid w:val="00382810"/>
    <w:rsid w:val="00383301"/>
    <w:rsid w:val="00383820"/>
    <w:rsid w:val="00385079"/>
    <w:rsid w:val="003902FB"/>
    <w:rsid w:val="003A0941"/>
    <w:rsid w:val="003A16C0"/>
    <w:rsid w:val="003A6F62"/>
    <w:rsid w:val="003B1258"/>
    <w:rsid w:val="003B1CFE"/>
    <w:rsid w:val="003B45C2"/>
    <w:rsid w:val="003B4E3E"/>
    <w:rsid w:val="003B53FE"/>
    <w:rsid w:val="003B5CD9"/>
    <w:rsid w:val="003C08B1"/>
    <w:rsid w:val="003C0A41"/>
    <w:rsid w:val="003C25D1"/>
    <w:rsid w:val="003C4215"/>
    <w:rsid w:val="003C54DA"/>
    <w:rsid w:val="003D0D8A"/>
    <w:rsid w:val="003D1134"/>
    <w:rsid w:val="003D3F69"/>
    <w:rsid w:val="003D43F2"/>
    <w:rsid w:val="003D56D0"/>
    <w:rsid w:val="003D6D5D"/>
    <w:rsid w:val="003D734C"/>
    <w:rsid w:val="003E0C40"/>
    <w:rsid w:val="003E25E6"/>
    <w:rsid w:val="003E4457"/>
    <w:rsid w:val="003E5502"/>
    <w:rsid w:val="003E5C80"/>
    <w:rsid w:val="003E7A6B"/>
    <w:rsid w:val="003F08A0"/>
    <w:rsid w:val="003F1D0F"/>
    <w:rsid w:val="003F5DFB"/>
    <w:rsid w:val="003F77FF"/>
    <w:rsid w:val="004004DC"/>
    <w:rsid w:val="00406C21"/>
    <w:rsid w:val="00406C34"/>
    <w:rsid w:val="00406D87"/>
    <w:rsid w:val="0041649F"/>
    <w:rsid w:val="00416C00"/>
    <w:rsid w:val="00417D38"/>
    <w:rsid w:val="00420739"/>
    <w:rsid w:val="00421467"/>
    <w:rsid w:val="00424E48"/>
    <w:rsid w:val="00430AED"/>
    <w:rsid w:val="00431B74"/>
    <w:rsid w:val="00431CCF"/>
    <w:rsid w:val="00433645"/>
    <w:rsid w:val="004355D6"/>
    <w:rsid w:val="00435899"/>
    <w:rsid w:val="004361E7"/>
    <w:rsid w:val="00444DA6"/>
    <w:rsid w:val="00447AFF"/>
    <w:rsid w:val="00461A29"/>
    <w:rsid w:val="004652AC"/>
    <w:rsid w:val="00465466"/>
    <w:rsid w:val="004655FB"/>
    <w:rsid w:val="00465682"/>
    <w:rsid w:val="00465AB8"/>
    <w:rsid w:val="004744D3"/>
    <w:rsid w:val="00482049"/>
    <w:rsid w:val="004821EE"/>
    <w:rsid w:val="0048271D"/>
    <w:rsid w:val="00482ED1"/>
    <w:rsid w:val="0048604E"/>
    <w:rsid w:val="00486EE7"/>
    <w:rsid w:val="00487A34"/>
    <w:rsid w:val="00487E18"/>
    <w:rsid w:val="00491F24"/>
    <w:rsid w:val="00492673"/>
    <w:rsid w:val="004954E4"/>
    <w:rsid w:val="00495A2F"/>
    <w:rsid w:val="0049732F"/>
    <w:rsid w:val="004979DE"/>
    <w:rsid w:val="004A2F8F"/>
    <w:rsid w:val="004A4F33"/>
    <w:rsid w:val="004B0844"/>
    <w:rsid w:val="004B3652"/>
    <w:rsid w:val="004B37D5"/>
    <w:rsid w:val="004C0C5E"/>
    <w:rsid w:val="004C5DE1"/>
    <w:rsid w:val="004C7621"/>
    <w:rsid w:val="004D1729"/>
    <w:rsid w:val="004D25DD"/>
    <w:rsid w:val="004D314E"/>
    <w:rsid w:val="004D540A"/>
    <w:rsid w:val="004D7266"/>
    <w:rsid w:val="004E3BC8"/>
    <w:rsid w:val="004E60B5"/>
    <w:rsid w:val="004E6907"/>
    <w:rsid w:val="004E6C77"/>
    <w:rsid w:val="004F5225"/>
    <w:rsid w:val="004F6FCB"/>
    <w:rsid w:val="00500F2E"/>
    <w:rsid w:val="00501251"/>
    <w:rsid w:val="00510AC1"/>
    <w:rsid w:val="00514CFB"/>
    <w:rsid w:val="0051722F"/>
    <w:rsid w:val="00521B42"/>
    <w:rsid w:val="005245F2"/>
    <w:rsid w:val="00526CC5"/>
    <w:rsid w:val="00530183"/>
    <w:rsid w:val="00533AC0"/>
    <w:rsid w:val="00544018"/>
    <w:rsid w:val="0054417C"/>
    <w:rsid w:val="00544783"/>
    <w:rsid w:val="00546436"/>
    <w:rsid w:val="00551750"/>
    <w:rsid w:val="00554A75"/>
    <w:rsid w:val="0055532F"/>
    <w:rsid w:val="005569D9"/>
    <w:rsid w:val="0055707D"/>
    <w:rsid w:val="00557842"/>
    <w:rsid w:val="00560F0D"/>
    <w:rsid w:val="005610CE"/>
    <w:rsid w:val="00562CDB"/>
    <w:rsid w:val="00565E10"/>
    <w:rsid w:val="00567ADF"/>
    <w:rsid w:val="00567C19"/>
    <w:rsid w:val="00571345"/>
    <w:rsid w:val="00573B5D"/>
    <w:rsid w:val="005741F4"/>
    <w:rsid w:val="00580CAE"/>
    <w:rsid w:val="00586893"/>
    <w:rsid w:val="00586C60"/>
    <w:rsid w:val="00586DE9"/>
    <w:rsid w:val="0058737C"/>
    <w:rsid w:val="0059112D"/>
    <w:rsid w:val="00594EC3"/>
    <w:rsid w:val="00595A68"/>
    <w:rsid w:val="00596135"/>
    <w:rsid w:val="00596416"/>
    <w:rsid w:val="00597401"/>
    <w:rsid w:val="005A0829"/>
    <w:rsid w:val="005A1637"/>
    <w:rsid w:val="005A30A6"/>
    <w:rsid w:val="005A383D"/>
    <w:rsid w:val="005A47BF"/>
    <w:rsid w:val="005A6646"/>
    <w:rsid w:val="005A6A62"/>
    <w:rsid w:val="005A6E1B"/>
    <w:rsid w:val="005A78A0"/>
    <w:rsid w:val="005B18AA"/>
    <w:rsid w:val="005B3A47"/>
    <w:rsid w:val="005C02EF"/>
    <w:rsid w:val="005C4226"/>
    <w:rsid w:val="005C4DB6"/>
    <w:rsid w:val="005C6AD8"/>
    <w:rsid w:val="005C7B95"/>
    <w:rsid w:val="005D5D5C"/>
    <w:rsid w:val="005D5F47"/>
    <w:rsid w:val="005D635B"/>
    <w:rsid w:val="005E3610"/>
    <w:rsid w:val="005E4535"/>
    <w:rsid w:val="005F2275"/>
    <w:rsid w:val="005F2C95"/>
    <w:rsid w:val="005F6702"/>
    <w:rsid w:val="0060106E"/>
    <w:rsid w:val="0060139C"/>
    <w:rsid w:val="006027A0"/>
    <w:rsid w:val="00602EE1"/>
    <w:rsid w:val="006031F4"/>
    <w:rsid w:val="006040DC"/>
    <w:rsid w:val="00606802"/>
    <w:rsid w:val="00607C92"/>
    <w:rsid w:val="006103E6"/>
    <w:rsid w:val="00611AC8"/>
    <w:rsid w:val="006136DE"/>
    <w:rsid w:val="006137EB"/>
    <w:rsid w:val="0061390C"/>
    <w:rsid w:val="0061471B"/>
    <w:rsid w:val="00616AC5"/>
    <w:rsid w:val="00620091"/>
    <w:rsid w:val="00621280"/>
    <w:rsid w:val="00621D36"/>
    <w:rsid w:val="0062390A"/>
    <w:rsid w:val="00624873"/>
    <w:rsid w:val="006258B4"/>
    <w:rsid w:val="00627E13"/>
    <w:rsid w:val="00630080"/>
    <w:rsid w:val="006313AC"/>
    <w:rsid w:val="00631952"/>
    <w:rsid w:val="00632D21"/>
    <w:rsid w:val="006355C8"/>
    <w:rsid w:val="00635726"/>
    <w:rsid w:val="006357B4"/>
    <w:rsid w:val="00635F6C"/>
    <w:rsid w:val="006417D6"/>
    <w:rsid w:val="00642218"/>
    <w:rsid w:val="00644A0C"/>
    <w:rsid w:val="006509E6"/>
    <w:rsid w:val="00650BAE"/>
    <w:rsid w:val="00650DA5"/>
    <w:rsid w:val="006520C2"/>
    <w:rsid w:val="00654A62"/>
    <w:rsid w:val="00655102"/>
    <w:rsid w:val="006567A1"/>
    <w:rsid w:val="00663F72"/>
    <w:rsid w:val="00664232"/>
    <w:rsid w:val="00666F23"/>
    <w:rsid w:val="00667B77"/>
    <w:rsid w:val="00674898"/>
    <w:rsid w:val="00677748"/>
    <w:rsid w:val="006824A0"/>
    <w:rsid w:val="00683744"/>
    <w:rsid w:val="006864CC"/>
    <w:rsid w:val="006869D5"/>
    <w:rsid w:val="00692839"/>
    <w:rsid w:val="006A06E3"/>
    <w:rsid w:val="006A0ECC"/>
    <w:rsid w:val="006A1AC8"/>
    <w:rsid w:val="006A34BC"/>
    <w:rsid w:val="006A4145"/>
    <w:rsid w:val="006A44A4"/>
    <w:rsid w:val="006A47BB"/>
    <w:rsid w:val="006A4DC9"/>
    <w:rsid w:val="006A5117"/>
    <w:rsid w:val="006A7A0E"/>
    <w:rsid w:val="006A7B81"/>
    <w:rsid w:val="006B02DB"/>
    <w:rsid w:val="006B1C86"/>
    <w:rsid w:val="006B2404"/>
    <w:rsid w:val="006B63AB"/>
    <w:rsid w:val="006B7E37"/>
    <w:rsid w:val="006C0D64"/>
    <w:rsid w:val="006C2B32"/>
    <w:rsid w:val="006C32C8"/>
    <w:rsid w:val="006C58AD"/>
    <w:rsid w:val="006C5C5F"/>
    <w:rsid w:val="006C6B8D"/>
    <w:rsid w:val="006C7261"/>
    <w:rsid w:val="006D1952"/>
    <w:rsid w:val="006D244F"/>
    <w:rsid w:val="006D45DD"/>
    <w:rsid w:val="006D470A"/>
    <w:rsid w:val="006E0362"/>
    <w:rsid w:val="006E3675"/>
    <w:rsid w:val="006E4828"/>
    <w:rsid w:val="006E7861"/>
    <w:rsid w:val="006E795A"/>
    <w:rsid w:val="006F2B1B"/>
    <w:rsid w:val="006F3215"/>
    <w:rsid w:val="006F44EF"/>
    <w:rsid w:val="006F71D4"/>
    <w:rsid w:val="00702CFC"/>
    <w:rsid w:val="0071144D"/>
    <w:rsid w:val="00711D2F"/>
    <w:rsid w:val="00713078"/>
    <w:rsid w:val="007140E1"/>
    <w:rsid w:val="00722495"/>
    <w:rsid w:val="007224C3"/>
    <w:rsid w:val="00722F03"/>
    <w:rsid w:val="00725500"/>
    <w:rsid w:val="0072783F"/>
    <w:rsid w:val="007307DB"/>
    <w:rsid w:val="0073085C"/>
    <w:rsid w:val="007316CD"/>
    <w:rsid w:val="007318D1"/>
    <w:rsid w:val="0073289C"/>
    <w:rsid w:val="007334B7"/>
    <w:rsid w:val="007353C0"/>
    <w:rsid w:val="00743492"/>
    <w:rsid w:val="00744D96"/>
    <w:rsid w:val="00745277"/>
    <w:rsid w:val="0075080B"/>
    <w:rsid w:val="0075081C"/>
    <w:rsid w:val="00750E82"/>
    <w:rsid w:val="00753EC6"/>
    <w:rsid w:val="007541C6"/>
    <w:rsid w:val="00760A48"/>
    <w:rsid w:val="00760DF0"/>
    <w:rsid w:val="00762558"/>
    <w:rsid w:val="00770BC3"/>
    <w:rsid w:val="007719E4"/>
    <w:rsid w:val="00774F1B"/>
    <w:rsid w:val="00775887"/>
    <w:rsid w:val="00776B33"/>
    <w:rsid w:val="00776DDD"/>
    <w:rsid w:val="00783B1A"/>
    <w:rsid w:val="00785700"/>
    <w:rsid w:val="00790249"/>
    <w:rsid w:val="00790C51"/>
    <w:rsid w:val="00790FA3"/>
    <w:rsid w:val="0079279D"/>
    <w:rsid w:val="007947C1"/>
    <w:rsid w:val="00797ED5"/>
    <w:rsid w:val="007A03D9"/>
    <w:rsid w:val="007A4B34"/>
    <w:rsid w:val="007A4C07"/>
    <w:rsid w:val="007B0249"/>
    <w:rsid w:val="007B110B"/>
    <w:rsid w:val="007B315D"/>
    <w:rsid w:val="007B339E"/>
    <w:rsid w:val="007B4D0E"/>
    <w:rsid w:val="007B4D92"/>
    <w:rsid w:val="007B6334"/>
    <w:rsid w:val="007B77D4"/>
    <w:rsid w:val="007C3923"/>
    <w:rsid w:val="007C3DA7"/>
    <w:rsid w:val="007D50B3"/>
    <w:rsid w:val="007E0EE7"/>
    <w:rsid w:val="007E3933"/>
    <w:rsid w:val="007E4129"/>
    <w:rsid w:val="007E5083"/>
    <w:rsid w:val="007F2896"/>
    <w:rsid w:val="007F2A86"/>
    <w:rsid w:val="007F3538"/>
    <w:rsid w:val="007F4325"/>
    <w:rsid w:val="007F4531"/>
    <w:rsid w:val="00801FD4"/>
    <w:rsid w:val="0080344A"/>
    <w:rsid w:val="0080414B"/>
    <w:rsid w:val="008057CE"/>
    <w:rsid w:val="008140AD"/>
    <w:rsid w:val="0081440E"/>
    <w:rsid w:val="0081458D"/>
    <w:rsid w:val="00816CA4"/>
    <w:rsid w:val="00817A02"/>
    <w:rsid w:val="00817F16"/>
    <w:rsid w:val="0082184A"/>
    <w:rsid w:val="00822197"/>
    <w:rsid w:val="0082347A"/>
    <w:rsid w:val="00823A11"/>
    <w:rsid w:val="008265B4"/>
    <w:rsid w:val="00826B44"/>
    <w:rsid w:val="00826C3A"/>
    <w:rsid w:val="00830741"/>
    <w:rsid w:val="00830C1C"/>
    <w:rsid w:val="0083128D"/>
    <w:rsid w:val="0083359A"/>
    <w:rsid w:val="00834E8A"/>
    <w:rsid w:val="008350C8"/>
    <w:rsid w:val="008363BE"/>
    <w:rsid w:val="008366FB"/>
    <w:rsid w:val="00836770"/>
    <w:rsid w:val="00841374"/>
    <w:rsid w:val="0084277E"/>
    <w:rsid w:val="00842841"/>
    <w:rsid w:val="008428A4"/>
    <w:rsid w:val="00844E72"/>
    <w:rsid w:val="0084732A"/>
    <w:rsid w:val="00847710"/>
    <w:rsid w:val="00847B59"/>
    <w:rsid w:val="0085287A"/>
    <w:rsid w:val="0085713C"/>
    <w:rsid w:val="00862FA3"/>
    <w:rsid w:val="0086460F"/>
    <w:rsid w:val="00864CB4"/>
    <w:rsid w:val="0086608B"/>
    <w:rsid w:val="008676F4"/>
    <w:rsid w:val="00871031"/>
    <w:rsid w:val="00871130"/>
    <w:rsid w:val="008726DC"/>
    <w:rsid w:val="00874013"/>
    <w:rsid w:val="00880649"/>
    <w:rsid w:val="00880A2F"/>
    <w:rsid w:val="0088123F"/>
    <w:rsid w:val="00881ECB"/>
    <w:rsid w:val="008825F3"/>
    <w:rsid w:val="008848BD"/>
    <w:rsid w:val="00884E0C"/>
    <w:rsid w:val="00886E61"/>
    <w:rsid w:val="008A05AC"/>
    <w:rsid w:val="008A086D"/>
    <w:rsid w:val="008A0A29"/>
    <w:rsid w:val="008A28B0"/>
    <w:rsid w:val="008A4317"/>
    <w:rsid w:val="008A6CDF"/>
    <w:rsid w:val="008A784F"/>
    <w:rsid w:val="008A796D"/>
    <w:rsid w:val="008B16A7"/>
    <w:rsid w:val="008B1C62"/>
    <w:rsid w:val="008B4C9C"/>
    <w:rsid w:val="008B66DF"/>
    <w:rsid w:val="008B773F"/>
    <w:rsid w:val="008C0628"/>
    <w:rsid w:val="008C3D8F"/>
    <w:rsid w:val="008C4F83"/>
    <w:rsid w:val="008C5D2A"/>
    <w:rsid w:val="008C6E10"/>
    <w:rsid w:val="008D04F9"/>
    <w:rsid w:val="008D3563"/>
    <w:rsid w:val="008E0482"/>
    <w:rsid w:val="008E3E01"/>
    <w:rsid w:val="008E4342"/>
    <w:rsid w:val="008E4A09"/>
    <w:rsid w:val="008E5C56"/>
    <w:rsid w:val="008E7D67"/>
    <w:rsid w:val="008F15C1"/>
    <w:rsid w:val="008F3932"/>
    <w:rsid w:val="00900F6D"/>
    <w:rsid w:val="00903A61"/>
    <w:rsid w:val="00903AC2"/>
    <w:rsid w:val="00904752"/>
    <w:rsid w:val="00906089"/>
    <w:rsid w:val="00906393"/>
    <w:rsid w:val="009101CE"/>
    <w:rsid w:val="009112BB"/>
    <w:rsid w:val="009149C1"/>
    <w:rsid w:val="00915699"/>
    <w:rsid w:val="00923B32"/>
    <w:rsid w:val="00923FA4"/>
    <w:rsid w:val="00926276"/>
    <w:rsid w:val="009272CD"/>
    <w:rsid w:val="00927ED0"/>
    <w:rsid w:val="009317A1"/>
    <w:rsid w:val="00933CA7"/>
    <w:rsid w:val="00933F9E"/>
    <w:rsid w:val="00936287"/>
    <w:rsid w:val="0093766D"/>
    <w:rsid w:val="00943335"/>
    <w:rsid w:val="009452C0"/>
    <w:rsid w:val="00946088"/>
    <w:rsid w:val="00946D2E"/>
    <w:rsid w:val="00951E3E"/>
    <w:rsid w:val="009530CB"/>
    <w:rsid w:val="00954B81"/>
    <w:rsid w:val="00954C2F"/>
    <w:rsid w:val="009554BE"/>
    <w:rsid w:val="009576D6"/>
    <w:rsid w:val="00957A58"/>
    <w:rsid w:val="0096003E"/>
    <w:rsid w:val="00960853"/>
    <w:rsid w:val="00961DDD"/>
    <w:rsid w:val="00963923"/>
    <w:rsid w:val="00964640"/>
    <w:rsid w:val="00966F15"/>
    <w:rsid w:val="00971863"/>
    <w:rsid w:val="00971AE6"/>
    <w:rsid w:val="0097244D"/>
    <w:rsid w:val="00972514"/>
    <w:rsid w:val="00973251"/>
    <w:rsid w:val="00973795"/>
    <w:rsid w:val="00973FAE"/>
    <w:rsid w:val="00975B46"/>
    <w:rsid w:val="00977D74"/>
    <w:rsid w:val="00977E97"/>
    <w:rsid w:val="00977EFE"/>
    <w:rsid w:val="00980848"/>
    <w:rsid w:val="00983735"/>
    <w:rsid w:val="00984356"/>
    <w:rsid w:val="009864E7"/>
    <w:rsid w:val="00987454"/>
    <w:rsid w:val="00990B3A"/>
    <w:rsid w:val="00991B02"/>
    <w:rsid w:val="0099272A"/>
    <w:rsid w:val="00994726"/>
    <w:rsid w:val="00994F64"/>
    <w:rsid w:val="0099529F"/>
    <w:rsid w:val="00997D01"/>
    <w:rsid w:val="009B26CC"/>
    <w:rsid w:val="009B76F6"/>
    <w:rsid w:val="009C02AD"/>
    <w:rsid w:val="009C0796"/>
    <w:rsid w:val="009C1156"/>
    <w:rsid w:val="009C1DC8"/>
    <w:rsid w:val="009C2600"/>
    <w:rsid w:val="009C426C"/>
    <w:rsid w:val="009C508F"/>
    <w:rsid w:val="009C6094"/>
    <w:rsid w:val="009C6F9B"/>
    <w:rsid w:val="009C76EF"/>
    <w:rsid w:val="009C7A49"/>
    <w:rsid w:val="009D0ADE"/>
    <w:rsid w:val="009D1533"/>
    <w:rsid w:val="009D178D"/>
    <w:rsid w:val="009D28DF"/>
    <w:rsid w:val="009D4339"/>
    <w:rsid w:val="009D6379"/>
    <w:rsid w:val="009D6934"/>
    <w:rsid w:val="009E04DF"/>
    <w:rsid w:val="009E5276"/>
    <w:rsid w:val="009E6E4A"/>
    <w:rsid w:val="009E73F6"/>
    <w:rsid w:val="009E7B6B"/>
    <w:rsid w:val="009E7C3A"/>
    <w:rsid w:val="009F061D"/>
    <w:rsid w:val="009F1656"/>
    <w:rsid w:val="009F2048"/>
    <w:rsid w:val="009F2A53"/>
    <w:rsid w:val="009F7732"/>
    <w:rsid w:val="00A006DB"/>
    <w:rsid w:val="00A038A4"/>
    <w:rsid w:val="00A05DCF"/>
    <w:rsid w:val="00A13483"/>
    <w:rsid w:val="00A16F5A"/>
    <w:rsid w:val="00A2191F"/>
    <w:rsid w:val="00A223C6"/>
    <w:rsid w:val="00A23FC1"/>
    <w:rsid w:val="00A26E56"/>
    <w:rsid w:val="00A270A5"/>
    <w:rsid w:val="00A32733"/>
    <w:rsid w:val="00A40339"/>
    <w:rsid w:val="00A40C6A"/>
    <w:rsid w:val="00A432B2"/>
    <w:rsid w:val="00A446FC"/>
    <w:rsid w:val="00A45116"/>
    <w:rsid w:val="00A45971"/>
    <w:rsid w:val="00A50AAE"/>
    <w:rsid w:val="00A56060"/>
    <w:rsid w:val="00A5632A"/>
    <w:rsid w:val="00A56679"/>
    <w:rsid w:val="00A62EDF"/>
    <w:rsid w:val="00A63220"/>
    <w:rsid w:val="00A64CBC"/>
    <w:rsid w:val="00A65357"/>
    <w:rsid w:val="00A67EC7"/>
    <w:rsid w:val="00A71F23"/>
    <w:rsid w:val="00A7773A"/>
    <w:rsid w:val="00A80A69"/>
    <w:rsid w:val="00A848C7"/>
    <w:rsid w:val="00A848EE"/>
    <w:rsid w:val="00A860B8"/>
    <w:rsid w:val="00A9129D"/>
    <w:rsid w:val="00A91783"/>
    <w:rsid w:val="00A91F59"/>
    <w:rsid w:val="00A96334"/>
    <w:rsid w:val="00AA2DD3"/>
    <w:rsid w:val="00AA2FD2"/>
    <w:rsid w:val="00AA41D2"/>
    <w:rsid w:val="00AA4B7C"/>
    <w:rsid w:val="00AA7569"/>
    <w:rsid w:val="00AA7A8D"/>
    <w:rsid w:val="00AB2211"/>
    <w:rsid w:val="00AB2301"/>
    <w:rsid w:val="00AB5B31"/>
    <w:rsid w:val="00AB7639"/>
    <w:rsid w:val="00AC1856"/>
    <w:rsid w:val="00AC28F9"/>
    <w:rsid w:val="00AC4342"/>
    <w:rsid w:val="00AD1451"/>
    <w:rsid w:val="00AD2634"/>
    <w:rsid w:val="00AD2E2B"/>
    <w:rsid w:val="00AD6211"/>
    <w:rsid w:val="00AD6BA6"/>
    <w:rsid w:val="00AD7688"/>
    <w:rsid w:val="00AE2640"/>
    <w:rsid w:val="00AE2E52"/>
    <w:rsid w:val="00AE7FE8"/>
    <w:rsid w:val="00AF042C"/>
    <w:rsid w:val="00AF453D"/>
    <w:rsid w:val="00AF5F3A"/>
    <w:rsid w:val="00B0022F"/>
    <w:rsid w:val="00B005BF"/>
    <w:rsid w:val="00B01FA2"/>
    <w:rsid w:val="00B02779"/>
    <w:rsid w:val="00B02958"/>
    <w:rsid w:val="00B10D8E"/>
    <w:rsid w:val="00B1394C"/>
    <w:rsid w:val="00B15AD1"/>
    <w:rsid w:val="00B164A6"/>
    <w:rsid w:val="00B17DA7"/>
    <w:rsid w:val="00B218C1"/>
    <w:rsid w:val="00B3509A"/>
    <w:rsid w:val="00B358AC"/>
    <w:rsid w:val="00B37D4F"/>
    <w:rsid w:val="00B41F93"/>
    <w:rsid w:val="00B44BAD"/>
    <w:rsid w:val="00B461D4"/>
    <w:rsid w:val="00B467EA"/>
    <w:rsid w:val="00B46EB4"/>
    <w:rsid w:val="00B518E2"/>
    <w:rsid w:val="00B51ADB"/>
    <w:rsid w:val="00B52C36"/>
    <w:rsid w:val="00B57D4B"/>
    <w:rsid w:val="00B57D52"/>
    <w:rsid w:val="00B60C7E"/>
    <w:rsid w:val="00B61307"/>
    <w:rsid w:val="00B62627"/>
    <w:rsid w:val="00B656BB"/>
    <w:rsid w:val="00B67928"/>
    <w:rsid w:val="00B7054B"/>
    <w:rsid w:val="00B73777"/>
    <w:rsid w:val="00B761A4"/>
    <w:rsid w:val="00B8620A"/>
    <w:rsid w:val="00B87930"/>
    <w:rsid w:val="00B87A37"/>
    <w:rsid w:val="00B90A88"/>
    <w:rsid w:val="00B91F4B"/>
    <w:rsid w:val="00B925B0"/>
    <w:rsid w:val="00B926A9"/>
    <w:rsid w:val="00B95A85"/>
    <w:rsid w:val="00B973D8"/>
    <w:rsid w:val="00BA2BEC"/>
    <w:rsid w:val="00BA3092"/>
    <w:rsid w:val="00BA335A"/>
    <w:rsid w:val="00BA638D"/>
    <w:rsid w:val="00BA6674"/>
    <w:rsid w:val="00BB0E29"/>
    <w:rsid w:val="00BB1166"/>
    <w:rsid w:val="00BB1745"/>
    <w:rsid w:val="00BB2490"/>
    <w:rsid w:val="00BB2B5B"/>
    <w:rsid w:val="00BB693F"/>
    <w:rsid w:val="00BC34BC"/>
    <w:rsid w:val="00BC60EF"/>
    <w:rsid w:val="00BC7916"/>
    <w:rsid w:val="00BD01F4"/>
    <w:rsid w:val="00BD0D10"/>
    <w:rsid w:val="00BD1F97"/>
    <w:rsid w:val="00BD32EB"/>
    <w:rsid w:val="00BD3A70"/>
    <w:rsid w:val="00BE1501"/>
    <w:rsid w:val="00BE263D"/>
    <w:rsid w:val="00BE3B3B"/>
    <w:rsid w:val="00BE414A"/>
    <w:rsid w:val="00BF046C"/>
    <w:rsid w:val="00BF059E"/>
    <w:rsid w:val="00BF347D"/>
    <w:rsid w:val="00BF679D"/>
    <w:rsid w:val="00C00DEF"/>
    <w:rsid w:val="00C017F8"/>
    <w:rsid w:val="00C03D73"/>
    <w:rsid w:val="00C10EFF"/>
    <w:rsid w:val="00C12CEF"/>
    <w:rsid w:val="00C13923"/>
    <w:rsid w:val="00C1445C"/>
    <w:rsid w:val="00C15918"/>
    <w:rsid w:val="00C15D8D"/>
    <w:rsid w:val="00C21DA6"/>
    <w:rsid w:val="00C23AA7"/>
    <w:rsid w:val="00C26C12"/>
    <w:rsid w:val="00C27A4B"/>
    <w:rsid w:val="00C34AED"/>
    <w:rsid w:val="00C35F0A"/>
    <w:rsid w:val="00C40E60"/>
    <w:rsid w:val="00C41046"/>
    <w:rsid w:val="00C41DDA"/>
    <w:rsid w:val="00C42865"/>
    <w:rsid w:val="00C4406A"/>
    <w:rsid w:val="00C44BCB"/>
    <w:rsid w:val="00C44C48"/>
    <w:rsid w:val="00C46041"/>
    <w:rsid w:val="00C46B8B"/>
    <w:rsid w:val="00C46F1B"/>
    <w:rsid w:val="00C51975"/>
    <w:rsid w:val="00C51F00"/>
    <w:rsid w:val="00C524A4"/>
    <w:rsid w:val="00C55D7B"/>
    <w:rsid w:val="00C5647B"/>
    <w:rsid w:val="00C565C8"/>
    <w:rsid w:val="00C56673"/>
    <w:rsid w:val="00C61D02"/>
    <w:rsid w:val="00C61F2D"/>
    <w:rsid w:val="00C62E12"/>
    <w:rsid w:val="00C660D0"/>
    <w:rsid w:val="00C715BD"/>
    <w:rsid w:val="00C8187E"/>
    <w:rsid w:val="00C854B5"/>
    <w:rsid w:val="00C85CF2"/>
    <w:rsid w:val="00C85DAA"/>
    <w:rsid w:val="00C85FFE"/>
    <w:rsid w:val="00C87594"/>
    <w:rsid w:val="00C90C5B"/>
    <w:rsid w:val="00C92195"/>
    <w:rsid w:val="00C978F0"/>
    <w:rsid w:val="00CA3596"/>
    <w:rsid w:val="00CA3E7E"/>
    <w:rsid w:val="00CA59FE"/>
    <w:rsid w:val="00CA5AF4"/>
    <w:rsid w:val="00CB024A"/>
    <w:rsid w:val="00CB1BB0"/>
    <w:rsid w:val="00CB2FA9"/>
    <w:rsid w:val="00CB51E2"/>
    <w:rsid w:val="00CB68E1"/>
    <w:rsid w:val="00CB7A67"/>
    <w:rsid w:val="00CC09D4"/>
    <w:rsid w:val="00CC2363"/>
    <w:rsid w:val="00CC2788"/>
    <w:rsid w:val="00CC3447"/>
    <w:rsid w:val="00CC489E"/>
    <w:rsid w:val="00CC72AA"/>
    <w:rsid w:val="00CD01F7"/>
    <w:rsid w:val="00CD20A3"/>
    <w:rsid w:val="00CD66B8"/>
    <w:rsid w:val="00CD7274"/>
    <w:rsid w:val="00CD7747"/>
    <w:rsid w:val="00CE34BA"/>
    <w:rsid w:val="00CE457E"/>
    <w:rsid w:val="00CE4AF7"/>
    <w:rsid w:val="00CE7A1E"/>
    <w:rsid w:val="00CF0895"/>
    <w:rsid w:val="00D02C57"/>
    <w:rsid w:val="00D03583"/>
    <w:rsid w:val="00D03745"/>
    <w:rsid w:val="00D037CB"/>
    <w:rsid w:val="00D04E17"/>
    <w:rsid w:val="00D05E65"/>
    <w:rsid w:val="00D07B66"/>
    <w:rsid w:val="00D12CDE"/>
    <w:rsid w:val="00D14371"/>
    <w:rsid w:val="00D202F9"/>
    <w:rsid w:val="00D20E3E"/>
    <w:rsid w:val="00D2519B"/>
    <w:rsid w:val="00D276B4"/>
    <w:rsid w:val="00D32898"/>
    <w:rsid w:val="00D34986"/>
    <w:rsid w:val="00D36AAC"/>
    <w:rsid w:val="00D37CA2"/>
    <w:rsid w:val="00D42F38"/>
    <w:rsid w:val="00D4690F"/>
    <w:rsid w:val="00D540C6"/>
    <w:rsid w:val="00D542B7"/>
    <w:rsid w:val="00D5567D"/>
    <w:rsid w:val="00D57C76"/>
    <w:rsid w:val="00D6072F"/>
    <w:rsid w:val="00D60EB3"/>
    <w:rsid w:val="00D61994"/>
    <w:rsid w:val="00D62892"/>
    <w:rsid w:val="00D656D8"/>
    <w:rsid w:val="00D6757A"/>
    <w:rsid w:val="00D700A1"/>
    <w:rsid w:val="00D7048B"/>
    <w:rsid w:val="00D710E4"/>
    <w:rsid w:val="00D71BD9"/>
    <w:rsid w:val="00D7294C"/>
    <w:rsid w:val="00D76DFA"/>
    <w:rsid w:val="00D837DE"/>
    <w:rsid w:val="00D84C6C"/>
    <w:rsid w:val="00D856CD"/>
    <w:rsid w:val="00D85AEF"/>
    <w:rsid w:val="00D90473"/>
    <w:rsid w:val="00D94086"/>
    <w:rsid w:val="00D96852"/>
    <w:rsid w:val="00DA354D"/>
    <w:rsid w:val="00DA4046"/>
    <w:rsid w:val="00DA5F7F"/>
    <w:rsid w:val="00DA7F01"/>
    <w:rsid w:val="00DB0F42"/>
    <w:rsid w:val="00DB35A9"/>
    <w:rsid w:val="00DB510F"/>
    <w:rsid w:val="00DB564A"/>
    <w:rsid w:val="00DC0181"/>
    <w:rsid w:val="00DC081A"/>
    <w:rsid w:val="00DC2503"/>
    <w:rsid w:val="00DC26ED"/>
    <w:rsid w:val="00DC2C98"/>
    <w:rsid w:val="00DC34C1"/>
    <w:rsid w:val="00DD54A6"/>
    <w:rsid w:val="00DD661E"/>
    <w:rsid w:val="00DE3D2C"/>
    <w:rsid w:val="00DE41E4"/>
    <w:rsid w:val="00DE4A89"/>
    <w:rsid w:val="00DE7068"/>
    <w:rsid w:val="00DF211F"/>
    <w:rsid w:val="00DF2978"/>
    <w:rsid w:val="00DF5968"/>
    <w:rsid w:val="00DF71E3"/>
    <w:rsid w:val="00E02F79"/>
    <w:rsid w:val="00E032C1"/>
    <w:rsid w:val="00E046AD"/>
    <w:rsid w:val="00E06E60"/>
    <w:rsid w:val="00E073EB"/>
    <w:rsid w:val="00E07639"/>
    <w:rsid w:val="00E1004C"/>
    <w:rsid w:val="00E13F42"/>
    <w:rsid w:val="00E14206"/>
    <w:rsid w:val="00E1764C"/>
    <w:rsid w:val="00E20367"/>
    <w:rsid w:val="00E22B65"/>
    <w:rsid w:val="00E23245"/>
    <w:rsid w:val="00E26F26"/>
    <w:rsid w:val="00E270D2"/>
    <w:rsid w:val="00E31061"/>
    <w:rsid w:val="00E3131B"/>
    <w:rsid w:val="00E34285"/>
    <w:rsid w:val="00E342D4"/>
    <w:rsid w:val="00E36BB6"/>
    <w:rsid w:val="00E43E07"/>
    <w:rsid w:val="00E45569"/>
    <w:rsid w:val="00E459D1"/>
    <w:rsid w:val="00E45F04"/>
    <w:rsid w:val="00E47613"/>
    <w:rsid w:val="00E5002C"/>
    <w:rsid w:val="00E5017A"/>
    <w:rsid w:val="00E53EE7"/>
    <w:rsid w:val="00E561BF"/>
    <w:rsid w:val="00E612C2"/>
    <w:rsid w:val="00E70989"/>
    <w:rsid w:val="00E71708"/>
    <w:rsid w:val="00E717B8"/>
    <w:rsid w:val="00E728D7"/>
    <w:rsid w:val="00E7412D"/>
    <w:rsid w:val="00E75BC6"/>
    <w:rsid w:val="00E7630A"/>
    <w:rsid w:val="00E7798C"/>
    <w:rsid w:val="00E800C3"/>
    <w:rsid w:val="00E8341F"/>
    <w:rsid w:val="00E851FA"/>
    <w:rsid w:val="00E85242"/>
    <w:rsid w:val="00E949F4"/>
    <w:rsid w:val="00E9571A"/>
    <w:rsid w:val="00EA0062"/>
    <w:rsid w:val="00EA016D"/>
    <w:rsid w:val="00EA1E3F"/>
    <w:rsid w:val="00EA4541"/>
    <w:rsid w:val="00EA6A40"/>
    <w:rsid w:val="00EA7041"/>
    <w:rsid w:val="00EA7693"/>
    <w:rsid w:val="00EB03B4"/>
    <w:rsid w:val="00EB0E3A"/>
    <w:rsid w:val="00EB102D"/>
    <w:rsid w:val="00EB1964"/>
    <w:rsid w:val="00EB74EC"/>
    <w:rsid w:val="00EC0913"/>
    <w:rsid w:val="00EC5AAF"/>
    <w:rsid w:val="00EC749F"/>
    <w:rsid w:val="00EC7A00"/>
    <w:rsid w:val="00ED007D"/>
    <w:rsid w:val="00ED0281"/>
    <w:rsid w:val="00ED3CA9"/>
    <w:rsid w:val="00ED446F"/>
    <w:rsid w:val="00EE0E19"/>
    <w:rsid w:val="00EE0E38"/>
    <w:rsid w:val="00EE18AF"/>
    <w:rsid w:val="00EE2519"/>
    <w:rsid w:val="00EE2E7A"/>
    <w:rsid w:val="00EE3EC2"/>
    <w:rsid w:val="00EE4A2D"/>
    <w:rsid w:val="00EF048D"/>
    <w:rsid w:val="00EF1A2C"/>
    <w:rsid w:val="00EF4111"/>
    <w:rsid w:val="00F01578"/>
    <w:rsid w:val="00F0380D"/>
    <w:rsid w:val="00F04E9D"/>
    <w:rsid w:val="00F1168D"/>
    <w:rsid w:val="00F124FC"/>
    <w:rsid w:val="00F12D3D"/>
    <w:rsid w:val="00F13FF6"/>
    <w:rsid w:val="00F1510B"/>
    <w:rsid w:val="00F172D4"/>
    <w:rsid w:val="00F20E04"/>
    <w:rsid w:val="00F21CB5"/>
    <w:rsid w:val="00F243F0"/>
    <w:rsid w:val="00F24904"/>
    <w:rsid w:val="00F2527A"/>
    <w:rsid w:val="00F316E8"/>
    <w:rsid w:val="00F33B06"/>
    <w:rsid w:val="00F33F7C"/>
    <w:rsid w:val="00F3452C"/>
    <w:rsid w:val="00F346AF"/>
    <w:rsid w:val="00F36FF4"/>
    <w:rsid w:val="00F41628"/>
    <w:rsid w:val="00F417FF"/>
    <w:rsid w:val="00F4552C"/>
    <w:rsid w:val="00F4779D"/>
    <w:rsid w:val="00F527F4"/>
    <w:rsid w:val="00F52C8C"/>
    <w:rsid w:val="00F56BA7"/>
    <w:rsid w:val="00F56EDF"/>
    <w:rsid w:val="00F60DF7"/>
    <w:rsid w:val="00F61EFA"/>
    <w:rsid w:val="00F66446"/>
    <w:rsid w:val="00F706F5"/>
    <w:rsid w:val="00F7768E"/>
    <w:rsid w:val="00F7796F"/>
    <w:rsid w:val="00F77AFE"/>
    <w:rsid w:val="00F77DD1"/>
    <w:rsid w:val="00F811AC"/>
    <w:rsid w:val="00F90EE5"/>
    <w:rsid w:val="00F91398"/>
    <w:rsid w:val="00F92BF9"/>
    <w:rsid w:val="00F92E5A"/>
    <w:rsid w:val="00F93F8E"/>
    <w:rsid w:val="00F94400"/>
    <w:rsid w:val="00F95C8A"/>
    <w:rsid w:val="00F96032"/>
    <w:rsid w:val="00F9707D"/>
    <w:rsid w:val="00F97AF7"/>
    <w:rsid w:val="00FA25FC"/>
    <w:rsid w:val="00FA44CD"/>
    <w:rsid w:val="00FA5ACB"/>
    <w:rsid w:val="00FA668A"/>
    <w:rsid w:val="00FA6F8A"/>
    <w:rsid w:val="00FB230C"/>
    <w:rsid w:val="00FB2CB0"/>
    <w:rsid w:val="00FB3545"/>
    <w:rsid w:val="00FB6AAF"/>
    <w:rsid w:val="00FC20BE"/>
    <w:rsid w:val="00FC4F43"/>
    <w:rsid w:val="00FC7CE2"/>
    <w:rsid w:val="00FD013C"/>
    <w:rsid w:val="00FD09E9"/>
    <w:rsid w:val="00FD2C70"/>
    <w:rsid w:val="00FD691B"/>
    <w:rsid w:val="00FE29DF"/>
    <w:rsid w:val="00FE33C3"/>
    <w:rsid w:val="00FE5AB8"/>
    <w:rsid w:val="00FE75B2"/>
    <w:rsid w:val="00FF55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5:chartTrackingRefBased/>
  <w15:docId w15:val="{C5B64B88-F04E-44C7-8044-36FB84D44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qFormat="1"/>
    <w:lsdException w:name="Emphasis" w:qFormat="1"/>
    <w:lsdException w:name="Normal (Web)"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pPr>
      <w:keepNext/>
      <w:ind w:firstLine="720"/>
      <w:jc w:val="center"/>
      <w:outlineLvl w:val="0"/>
    </w:pPr>
    <w:rPr>
      <w:b/>
      <w:sz w:val="28"/>
      <w:lang w:val="x-none" w:eastAsia="x-none"/>
    </w:rPr>
  </w:style>
  <w:style w:type="paragraph" w:styleId="Heading2">
    <w:name w:val="heading 2"/>
    <w:basedOn w:val="Normal"/>
    <w:next w:val="Normal"/>
    <w:qFormat/>
    <w:pPr>
      <w:keepNext/>
      <w:ind w:firstLine="851"/>
      <w:jc w:val="both"/>
      <w:outlineLvl w:val="1"/>
    </w:pPr>
    <w:rPr>
      <w:b/>
      <w:sz w:val="28"/>
    </w:rPr>
  </w:style>
  <w:style w:type="paragraph" w:styleId="Heading3">
    <w:name w:val="heading 3"/>
    <w:basedOn w:val="Normal"/>
    <w:next w:val="Normal"/>
    <w:qFormat/>
    <w:pPr>
      <w:keepNext/>
      <w:outlineLvl w:val="2"/>
    </w:pPr>
    <w:rPr>
      <w:sz w:val="28"/>
    </w:rPr>
  </w:style>
  <w:style w:type="paragraph" w:styleId="Heading4">
    <w:name w:val="heading 4"/>
    <w:basedOn w:val="Normal"/>
    <w:next w:val="Normal"/>
    <w:qFormat/>
    <w:pPr>
      <w:keepNext/>
      <w:jc w:val="center"/>
      <w:outlineLvl w:val="3"/>
    </w:pPr>
    <w:rPr>
      <w:b/>
      <w:sz w:val="28"/>
    </w:rPr>
  </w:style>
  <w:style w:type="paragraph" w:styleId="Heading5">
    <w:name w:val="heading 5"/>
    <w:basedOn w:val="Normal"/>
    <w:next w:val="Normal"/>
    <w:qFormat/>
    <w:pPr>
      <w:keepNext/>
      <w:jc w:val="center"/>
      <w:outlineLvl w:val="4"/>
    </w:pPr>
    <w:rPr>
      <w:sz w:val="28"/>
    </w:rPr>
  </w:style>
  <w:style w:type="paragraph" w:styleId="Heading6">
    <w:name w:val="heading 6"/>
    <w:basedOn w:val="Normal"/>
    <w:next w:val="Normal"/>
    <w:qFormat/>
    <w:pPr>
      <w:keepNext/>
      <w:jc w:val="right"/>
      <w:outlineLvl w:val="5"/>
    </w:pPr>
    <w:rPr>
      <w:sz w:val="28"/>
    </w:rPr>
  </w:style>
  <w:style w:type="paragraph" w:styleId="Heading7">
    <w:name w:val="heading 7"/>
    <w:basedOn w:val="Normal"/>
    <w:next w:val="Normal"/>
    <w:qFormat/>
    <w:pPr>
      <w:keepNext/>
      <w:ind w:firstLine="851"/>
      <w:jc w:val="center"/>
      <w:outlineLvl w:val="6"/>
    </w:pPr>
    <w:rPr>
      <w:b/>
      <w:sz w:val="28"/>
    </w:rPr>
  </w:style>
  <w:style w:type="paragraph" w:styleId="Heading8">
    <w:name w:val="heading 8"/>
    <w:basedOn w:val="Normal"/>
    <w:next w:val="Normal"/>
    <w:qFormat/>
    <w:pPr>
      <w:keepNext/>
      <w:outlineLvl w:val="7"/>
    </w:pPr>
    <w:rPr>
      <w:sz w:val="28"/>
    </w:rPr>
  </w:style>
  <w:style w:type="paragraph" w:styleId="Heading9">
    <w:name w:val="heading 9"/>
    <w:basedOn w:val="Normal"/>
    <w:next w:val="Normal"/>
    <w:qFormat/>
    <w:pPr>
      <w:keepNext/>
      <w:jc w:val="both"/>
      <w:outlineLvl w:val="8"/>
    </w:pPr>
    <w:rPr>
      <w:sz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8"/>
    </w:rPr>
  </w:style>
  <w:style w:type="character" w:styleId="Hyperlink">
    <w:name w:val="Hyperlink"/>
    <w:rPr>
      <w:color w:val="0000FF"/>
      <w:u w:val="single"/>
    </w:rPr>
  </w:style>
  <w:style w:type="paragraph" w:styleId="BodyText2">
    <w:name w:val="Body Text 2"/>
    <w:basedOn w:val="Normal"/>
    <w:pPr>
      <w:jc w:val="both"/>
    </w:pPr>
    <w:rPr>
      <w:sz w:val="28"/>
    </w:rPr>
  </w:style>
  <w:style w:type="paragraph" w:styleId="BodyTextIndent">
    <w:name w:val="Body Text Indent"/>
    <w:basedOn w:val="Normal"/>
    <w:link w:val="BodyTextIndentChar"/>
    <w:pPr>
      <w:ind w:firstLine="720"/>
      <w:jc w:val="both"/>
    </w:pPr>
    <w:rPr>
      <w:sz w:val="28"/>
      <w:lang w:val="x-none" w:eastAsia="x-none"/>
    </w:rPr>
  </w:style>
  <w:style w:type="paragraph" w:styleId="BodyText">
    <w:name w:val="Body Text"/>
    <w:basedOn w:val="Normal"/>
    <w:pPr>
      <w:jc w:val="both"/>
    </w:pPr>
    <w:rPr>
      <w:sz w:val="24"/>
    </w:rPr>
  </w:style>
  <w:style w:type="paragraph" w:styleId="BodyTextIndent2">
    <w:name w:val="Body Text Indent 2"/>
    <w:basedOn w:val="Normal"/>
    <w:link w:val="BodyTextIndent2Char"/>
    <w:pPr>
      <w:ind w:firstLine="709"/>
      <w:jc w:val="both"/>
    </w:pPr>
    <w:rPr>
      <w:sz w:val="28"/>
      <w:lang w:val="x-none" w:eastAsia="x-none"/>
    </w:rPr>
  </w:style>
  <w:style w:type="paragraph" w:styleId="BodyTextIndent3">
    <w:name w:val="Body Text Indent 3"/>
    <w:basedOn w:val="Normal"/>
    <w:pPr>
      <w:ind w:left="284" w:firstLine="425"/>
      <w:jc w:val="both"/>
    </w:pPr>
    <w:rPr>
      <w:b/>
      <w:sz w:val="28"/>
    </w:rPr>
  </w:style>
  <w:style w:type="paragraph" w:styleId="BodyText3">
    <w:name w:val="Body Text 3"/>
    <w:basedOn w:val="Normal"/>
    <w:pPr>
      <w:spacing w:line="300" w:lineRule="auto"/>
      <w:jc w:val="center"/>
    </w:pPr>
    <w:rPr>
      <w:snapToGrid w:val="0"/>
      <w:sz w:val="22"/>
    </w:rPr>
  </w:style>
  <w:style w:type="paragraph" w:customStyle="1" w:styleId="FR1">
    <w:name w:val="FR1"/>
    <w:pPr>
      <w:widowControl w:val="0"/>
      <w:autoSpaceDE w:val="0"/>
      <w:autoSpaceDN w:val="0"/>
      <w:adjustRightInd w:val="0"/>
      <w:spacing w:before="900"/>
      <w:ind w:left="2840"/>
    </w:pPr>
    <w:rPr>
      <w:rFonts w:ascii="Arial" w:hAnsi="Arial" w:cs="Arial"/>
      <w:b/>
      <w:bCs/>
      <w:i/>
      <w:iCs/>
      <w:sz w:val="28"/>
      <w:szCs w:val="28"/>
    </w:rPr>
  </w:style>
  <w:style w:type="paragraph" w:customStyle="1" w:styleId="FR2">
    <w:name w:val="FR2"/>
    <w:pPr>
      <w:widowControl w:val="0"/>
      <w:autoSpaceDE w:val="0"/>
      <w:autoSpaceDN w:val="0"/>
      <w:adjustRightInd w:val="0"/>
      <w:spacing w:line="300" w:lineRule="auto"/>
      <w:ind w:left="400" w:right="1600"/>
    </w:pPr>
    <w:rPr>
      <w:rFonts w:ascii="Arial" w:hAnsi="Arial" w:cs="Arial"/>
      <w:sz w:val="24"/>
      <w:szCs w:val="24"/>
    </w:rPr>
  </w:style>
  <w:style w:type="paragraph" w:styleId="BlockText">
    <w:name w:val="Block Text"/>
    <w:basedOn w:val="Normal"/>
    <w:pPr>
      <w:spacing w:line="260" w:lineRule="auto"/>
      <w:ind w:left="2560" w:right="2400"/>
      <w:jc w:val="center"/>
    </w:pPr>
    <w:rPr>
      <w:b/>
      <w:bCs/>
      <w:sz w:val="24"/>
    </w:rPr>
  </w:style>
  <w:style w:type="paragraph" w:customStyle="1" w:styleId="FR3">
    <w:name w:val="FR3"/>
    <w:pPr>
      <w:widowControl w:val="0"/>
      <w:autoSpaceDE w:val="0"/>
      <w:autoSpaceDN w:val="0"/>
      <w:adjustRightInd w:val="0"/>
      <w:spacing w:before="100"/>
      <w:ind w:left="7840"/>
    </w:pPr>
    <w:rPr>
      <w:rFonts w:ascii="Arial" w:hAnsi="Arial" w:cs="Arial"/>
      <w:b/>
      <w:bCs/>
      <w:i/>
      <w:iCs/>
      <w:sz w:val="12"/>
      <w:szCs w:val="12"/>
      <w:lang w:val="en-US"/>
    </w:rPr>
  </w:style>
  <w:style w:type="paragraph" w:styleId="Header">
    <w:name w:val="header"/>
    <w:basedOn w:val="Normal"/>
    <w:pPr>
      <w:tabs>
        <w:tab w:val="center" w:pos="4677"/>
        <w:tab w:val="right" w:pos="9355"/>
      </w:tabs>
    </w:pPr>
  </w:style>
  <w:style w:type="paragraph" w:styleId="Footer">
    <w:name w:val="footer"/>
    <w:basedOn w:val="Normal"/>
    <w:pPr>
      <w:tabs>
        <w:tab w:val="center" w:pos="4677"/>
        <w:tab w:val="right" w:pos="9355"/>
      </w:tabs>
    </w:pPr>
  </w:style>
  <w:style w:type="character" w:styleId="PageNumber">
    <w:name w:val="page number"/>
    <w:basedOn w:val="DefaultParagraphFont"/>
  </w:style>
  <w:style w:type="character" w:customStyle="1" w:styleId="postbody1">
    <w:name w:val="postbody1"/>
    <w:rsid w:val="00AC4342"/>
    <w:rPr>
      <w:sz w:val="18"/>
      <w:szCs w:val="18"/>
    </w:rPr>
  </w:style>
  <w:style w:type="paragraph" w:styleId="BalloonText">
    <w:name w:val="Balloon Text"/>
    <w:basedOn w:val="Normal"/>
    <w:semiHidden/>
    <w:rsid w:val="002C59C1"/>
    <w:rPr>
      <w:rFonts w:ascii="Tahoma" w:hAnsi="Tahoma" w:cs="Tahoma"/>
      <w:sz w:val="16"/>
      <w:szCs w:val="16"/>
    </w:rPr>
  </w:style>
  <w:style w:type="character" w:customStyle="1" w:styleId="Heading1Char">
    <w:name w:val="Heading 1 Char"/>
    <w:link w:val="Heading1"/>
    <w:rsid w:val="00051752"/>
    <w:rPr>
      <w:b/>
      <w:sz w:val="28"/>
    </w:rPr>
  </w:style>
  <w:style w:type="character" w:customStyle="1" w:styleId="BodyTextIndentChar">
    <w:name w:val="Body Text Indent Char"/>
    <w:link w:val="BodyTextIndent"/>
    <w:rsid w:val="00051752"/>
    <w:rPr>
      <w:sz w:val="28"/>
    </w:rPr>
  </w:style>
  <w:style w:type="character" w:customStyle="1" w:styleId="BodyTextIndent2Char">
    <w:name w:val="Body Text Indent 2 Char"/>
    <w:link w:val="BodyTextIndent2"/>
    <w:rsid w:val="00051752"/>
    <w:rPr>
      <w:sz w:val="28"/>
    </w:rPr>
  </w:style>
  <w:style w:type="table" w:styleId="TableGrid">
    <w:name w:val="Table Grid"/>
    <w:basedOn w:val="TableNormal"/>
    <w:uiPriority w:val="39"/>
    <w:rsid w:val="00F04E9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25360B"/>
    <w:pPr>
      <w:spacing w:after="200" w:line="276" w:lineRule="auto"/>
      <w:ind w:left="720"/>
      <w:contextualSpacing/>
    </w:pPr>
    <w:rPr>
      <w:rFonts w:ascii="Calibri" w:eastAsia="Calibri" w:hAnsi="Calibri"/>
      <w:sz w:val="22"/>
      <w:szCs w:val="22"/>
      <w:lang w:eastAsia="en-US"/>
    </w:rPr>
  </w:style>
  <w:style w:type="paragraph" w:styleId="TOC1">
    <w:name w:val="toc 1"/>
    <w:basedOn w:val="Normal"/>
    <w:next w:val="Normal"/>
    <w:autoRedefine/>
    <w:uiPriority w:val="39"/>
    <w:rsid w:val="0007133D"/>
    <w:rPr>
      <w:sz w:val="24"/>
      <w:szCs w:val="24"/>
    </w:rPr>
  </w:style>
  <w:style w:type="paragraph" w:styleId="TOC2">
    <w:name w:val="toc 2"/>
    <w:basedOn w:val="Normal"/>
    <w:next w:val="Normal"/>
    <w:autoRedefine/>
    <w:uiPriority w:val="39"/>
    <w:rsid w:val="0007133D"/>
    <w:pPr>
      <w:ind w:left="240"/>
    </w:pPr>
    <w:rPr>
      <w:sz w:val="24"/>
      <w:szCs w:val="24"/>
    </w:rPr>
  </w:style>
  <w:style w:type="paragraph" w:styleId="TOC3">
    <w:name w:val="toc 3"/>
    <w:basedOn w:val="Normal"/>
    <w:next w:val="Normal"/>
    <w:autoRedefine/>
    <w:uiPriority w:val="39"/>
    <w:rsid w:val="0007133D"/>
    <w:pPr>
      <w:ind w:left="480"/>
    </w:pPr>
    <w:rPr>
      <w:sz w:val="24"/>
      <w:szCs w:val="24"/>
    </w:rPr>
  </w:style>
  <w:style w:type="paragraph" w:styleId="FootnoteText">
    <w:name w:val="footnote text"/>
    <w:basedOn w:val="Normal"/>
    <w:link w:val="FootnoteTextChar"/>
    <w:rsid w:val="0041649F"/>
  </w:style>
  <w:style w:type="character" w:customStyle="1" w:styleId="FootnoteTextChar">
    <w:name w:val="Footnote Text Char"/>
    <w:basedOn w:val="DefaultParagraphFont"/>
    <w:link w:val="FootnoteText"/>
    <w:rsid w:val="0041649F"/>
  </w:style>
  <w:style w:type="character" w:styleId="FootnoteReference">
    <w:name w:val="footnote reference"/>
    <w:rsid w:val="0041649F"/>
    <w:rPr>
      <w:vertAlign w:val="superscript"/>
    </w:rPr>
  </w:style>
  <w:style w:type="paragraph" w:styleId="NormalWeb">
    <w:name w:val="Normal (Web)"/>
    <w:basedOn w:val="Normal"/>
    <w:uiPriority w:val="99"/>
    <w:unhideWhenUsed/>
    <w:rsid w:val="004355D6"/>
    <w:pPr>
      <w:spacing w:before="100" w:beforeAutospacing="1" w:after="100" w:afterAutospacing="1"/>
    </w:pPr>
    <w:rPr>
      <w:sz w:val="24"/>
      <w:szCs w:val="24"/>
    </w:rPr>
  </w:style>
  <w:style w:type="paragraph" w:styleId="TOCHeading">
    <w:name w:val="TOC Heading"/>
    <w:basedOn w:val="Heading1"/>
    <w:next w:val="Normal"/>
    <w:uiPriority w:val="39"/>
    <w:unhideWhenUsed/>
    <w:qFormat/>
    <w:rsid w:val="00C12CEF"/>
    <w:pPr>
      <w:keepLines/>
      <w:spacing w:before="240" w:line="259" w:lineRule="auto"/>
      <w:ind w:firstLine="0"/>
      <w:jc w:val="left"/>
      <w:outlineLvl w:val="9"/>
    </w:pPr>
    <w:rPr>
      <w:rFonts w:ascii="Calibri Light" w:hAnsi="Calibri Light"/>
      <w:b w:val="0"/>
      <w:color w:val="2F5496"/>
      <w:sz w:val="32"/>
      <w:szCs w:val="3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042251">
      <w:bodyDiv w:val="1"/>
      <w:marLeft w:val="0"/>
      <w:marRight w:val="0"/>
      <w:marTop w:val="0"/>
      <w:marBottom w:val="0"/>
      <w:divBdr>
        <w:top w:val="none" w:sz="0" w:space="0" w:color="auto"/>
        <w:left w:val="none" w:sz="0" w:space="0" w:color="auto"/>
        <w:bottom w:val="none" w:sz="0" w:space="0" w:color="auto"/>
        <w:right w:val="none" w:sz="0" w:space="0" w:color="auto"/>
      </w:divBdr>
    </w:div>
    <w:div w:id="907497437">
      <w:bodyDiv w:val="1"/>
      <w:marLeft w:val="0"/>
      <w:marRight w:val="0"/>
      <w:marTop w:val="0"/>
      <w:marBottom w:val="0"/>
      <w:divBdr>
        <w:top w:val="none" w:sz="0" w:space="0" w:color="auto"/>
        <w:left w:val="none" w:sz="0" w:space="0" w:color="auto"/>
        <w:bottom w:val="none" w:sz="0" w:space="0" w:color="auto"/>
        <w:right w:val="none" w:sz="0" w:space="0" w:color="auto"/>
      </w:divBdr>
    </w:div>
    <w:div w:id="1305811630">
      <w:bodyDiv w:val="1"/>
      <w:marLeft w:val="0"/>
      <w:marRight w:val="0"/>
      <w:marTop w:val="0"/>
      <w:marBottom w:val="0"/>
      <w:divBdr>
        <w:top w:val="none" w:sz="0" w:space="0" w:color="auto"/>
        <w:left w:val="none" w:sz="0" w:space="0" w:color="auto"/>
        <w:bottom w:val="none" w:sz="0" w:space="0" w:color="auto"/>
        <w:right w:val="none" w:sz="0" w:space="0" w:color="auto"/>
      </w:divBdr>
    </w:div>
    <w:div w:id="1315791921">
      <w:bodyDiv w:val="1"/>
      <w:marLeft w:val="0"/>
      <w:marRight w:val="0"/>
      <w:marTop w:val="0"/>
      <w:marBottom w:val="0"/>
      <w:divBdr>
        <w:top w:val="none" w:sz="0" w:space="0" w:color="auto"/>
        <w:left w:val="none" w:sz="0" w:space="0" w:color="auto"/>
        <w:bottom w:val="none" w:sz="0" w:space="0" w:color="auto"/>
        <w:right w:val="none" w:sz="0" w:space="0" w:color="auto"/>
      </w:divBdr>
    </w:div>
    <w:div w:id="1589270948">
      <w:bodyDiv w:val="1"/>
      <w:marLeft w:val="0"/>
      <w:marRight w:val="0"/>
      <w:marTop w:val="0"/>
      <w:marBottom w:val="0"/>
      <w:divBdr>
        <w:top w:val="none" w:sz="0" w:space="0" w:color="auto"/>
        <w:left w:val="none" w:sz="0" w:space="0" w:color="auto"/>
        <w:bottom w:val="none" w:sz="0" w:space="0" w:color="auto"/>
        <w:right w:val="none" w:sz="0" w:space="0" w:color="auto"/>
      </w:divBdr>
    </w:div>
    <w:div w:id="173901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59AF9C-A7FA-46EF-826B-CEEE882F4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19863</Words>
  <Characters>113220</Characters>
  <Application>Microsoft Office Word</Application>
  <DocSecurity>0</DocSecurity>
  <Lines>943</Lines>
  <Paragraphs>265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Концепция «Студенческого туристического слета Мана-74»</vt:lpstr>
      <vt:lpstr>Концепция «Студенческого туристического слета Мана-74»</vt:lpstr>
    </vt:vector>
  </TitlesOfParts>
  <Company>ГУ</Company>
  <LinksUpToDate>false</LinksUpToDate>
  <CharactersWithSpaces>132818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Концепция «Студенческого туристического слета Мана-74»</dc:title>
  <dc:subject/>
  <dc:creator>ALEX</dc:creator>
  <cp:keywords/>
  <cp:lastModifiedBy>alexey</cp:lastModifiedBy>
  <cp:revision>2</cp:revision>
  <cp:lastPrinted>2015-03-25T11:02:00Z</cp:lastPrinted>
  <dcterms:created xsi:type="dcterms:W3CDTF">2025-08-19T11:34:00Z</dcterms:created>
  <dcterms:modified xsi:type="dcterms:W3CDTF">2025-08-19T11:34:00Z</dcterms:modified>
</cp:coreProperties>
</file>